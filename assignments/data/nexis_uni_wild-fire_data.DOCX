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rsidR="00A77B3E">
      <w:pPr>
        <w:pStyle w:val="Normal0"/>
        <w:spacing w:after="360"/>
      </w:pPr>
      <w:r>
        <w:drawing>
          <wp:inline>
            <wp:extent cx="1876425" cy="381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425" cy="381000"/>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2026-05-12</w:t>
      </w:r>
    </w:p>
    <w:p w:rsidR="00A77B3E">
      <w:pPr>
        <w:pStyle w:val="Normal0"/>
        <w:spacing w:after="140"/>
        <w:rPr>
          <w:rFonts w:ascii="Arial" w:eastAsia="Arial" w:hAnsi="Arial" w:cs="Arial"/>
          <w:b/>
          <w:sz w:val="20"/>
        </w:rPr>
      </w:pPr>
      <w:r>
        <w:rPr>
          <w:rFonts w:ascii="Arial" w:eastAsia="Arial" w:hAnsi="Arial" w:cs="Arial"/>
          <w:b/>
          <w:sz w:val="20"/>
        </w:rPr>
        <w:t>Job Number: = 284099559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wild fire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Wild fire razes homes in Kano , sparks safety warning" w:history="1">
        <w:r>
          <w:rPr>
            <w:rFonts w:ascii="Arial" w:eastAsia="Arial" w:hAnsi="Arial" w:cs="Arial"/>
            <w:b/>
            <w:color w:val="0077CC"/>
            <w:sz w:val="20"/>
            <w:u w:val="single"/>
          </w:rPr>
          <w:t>Wild fire razes homes in Kano , sparks safety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Kabeer Bello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27,000 wild fires as UK has hottest ever spring" w:history="1">
        <w:r>
          <w:rPr>
            <w:rFonts w:ascii="Arial" w:eastAsia="Arial" w:hAnsi="Arial" w:cs="Arial"/>
            <w:b/>
            <w:i w:val="0"/>
            <w:color w:val="0077CC"/>
            <w:sz w:val="20"/>
            <w:u w:val="single"/>
          </w:rPr>
          <w:t>27,000 wild fires as UK has hottest ever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16</w:t>
        <w:tab/>
      </w:r>
      <w:r>
        <w:rPr>
          <w:rFonts w:ascii="Arial" w:eastAsia="Arial" w:hAnsi="Arial" w:cs="Arial"/>
          <w:b w:val="0"/>
          <w:i w:val="0"/>
          <w:color w:val="000000"/>
          <w:sz w:val="20"/>
          <w:u w:val="none"/>
        </w:rPr>
        <w:t>Ian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27,000 wild fires as UK has hottest ever spring" w:history="1">
        <w:r>
          <w:rPr>
            <w:rFonts w:ascii="Arial" w:eastAsia="Arial" w:hAnsi="Arial" w:cs="Arial"/>
            <w:b/>
            <w:i w:val="0"/>
            <w:color w:val="0077CC"/>
            <w:sz w:val="20"/>
            <w:u w:val="single"/>
          </w:rPr>
          <w:t>27,000 wild fires as UK has hottest ever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16</w:t>
        <w:tab/>
      </w:r>
      <w:r>
        <w:rPr>
          <w:rFonts w:ascii="Arial" w:eastAsia="Arial" w:hAnsi="Arial" w:cs="Arial"/>
          <w:b w:val="0"/>
          <w:i w:val="0"/>
          <w:color w:val="000000"/>
          <w:sz w:val="20"/>
          <w:u w:val="none"/>
        </w:rPr>
        <w:t>Ian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nside new Wild Fire City as it brings a flavour of Rome to historic Sunderland city centre spot" w:history="1">
        <w:r>
          <w:rPr>
            <w:rFonts w:ascii="Arial" w:eastAsia="Arial" w:hAnsi="Arial" w:cs="Arial"/>
            <w:b/>
            <w:i w:val="0"/>
            <w:color w:val="0077CC"/>
            <w:sz w:val="20"/>
            <w:u w:val="single"/>
          </w:rPr>
          <w:t>Inside new Wild Fire City as it brings a flavour of Rome to historic Sunderland city centre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FOOD AND DRINK</w:t>
        <w:tab/>
      </w:r>
      <w:r>
        <w:rPr>
          <w:rFonts w:ascii="Arial" w:eastAsia="Arial" w:hAnsi="Arial" w:cs="Arial"/>
          <w:b w:val="0"/>
          <w:i w:val="0"/>
          <w:color w:val="000000"/>
          <w:sz w:val="20"/>
          <w:u w:val="none"/>
        </w:rPr>
        <w:t>Katy Wheeler Katy.Wheeler@nationalworld.com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Fire crews battle wild fires; prescribed burns planned" w:history="1">
        <w:r>
          <w:rPr>
            <w:rFonts w:ascii="Arial" w:eastAsia="Arial" w:hAnsi="Arial" w:cs="Arial"/>
            <w:b/>
            <w:i w:val="0"/>
            <w:color w:val="0077CC"/>
            <w:sz w:val="20"/>
            <w:u w:val="single"/>
          </w:rPr>
          <w:t>Fire crews battle wild fires; prescribed burns planned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Western News, Libby, Mont.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ild fire raises factories in Kwara" w:history="1">
        <w:r>
          <w:rPr>
            <w:rFonts w:ascii="Arial" w:eastAsia="Arial" w:hAnsi="Arial" w:cs="Arial"/>
            <w:b/>
            <w:i w:val="0"/>
            <w:color w:val="0077CC"/>
            <w:sz w:val="20"/>
            <w:u w:val="single"/>
          </w:rPr>
          <w:t>Wild fire raises factories in Kwara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MANUFACTURING INDUSTRY NEWS</w:t>
        <w:tab/>
      </w:r>
      <w:r>
        <w:rPr>
          <w:rFonts w:ascii="Arial" w:eastAsia="Arial" w:hAnsi="Arial" w:cs="Arial"/>
          <w:b w:val="0"/>
          <w:i w:val="0"/>
          <w:color w:val="000000"/>
          <w:sz w:val="20"/>
          <w:u w:val="none"/>
        </w:rPr>
        <w:t>Hafsat Bello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ry conditions, wind drive Montana wild fires" w:history="1">
        <w:r>
          <w:rPr>
            <w:rFonts w:ascii="Arial" w:eastAsia="Arial" w:hAnsi="Arial" w:cs="Arial"/>
            <w:b/>
            <w:i w:val="0"/>
            <w:color w:val="0077CC"/>
            <w:sz w:val="20"/>
            <w:u w:val="single"/>
          </w:rPr>
          <w:t>Dry conditions, wind drive Montana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Western News, Libby , Mont.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amekeeper who was helping contain wild fires earlier this week fears 'someone will end up dead'" w:history="1">
        <w:r>
          <w:rPr>
            <w:rFonts w:ascii="Arial" w:eastAsia="Arial" w:hAnsi="Arial" w:cs="Arial"/>
            <w:b/>
            <w:i w:val="0"/>
            <w:color w:val="0077CC"/>
            <w:sz w:val="20"/>
            <w:u w:val="single"/>
          </w:rPr>
          <w:t>Gamekeeper who was helping contain wild fires earlier this week fears 'someone will end up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rachel.smart@hnmedia.co.uk (Rachel Smart)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Ministry launches week-long campaign to control and prevent wild-fire across Nepal" w:history="1">
        <w:r>
          <w:rPr>
            <w:rFonts w:ascii="Arial" w:eastAsia="Arial" w:hAnsi="Arial" w:cs="Arial"/>
            <w:b/>
            <w:i w:val="0"/>
            <w:color w:val="0077CC"/>
            <w:sz w:val="20"/>
            <w:u w:val="single"/>
          </w:rPr>
          <w:t>Ministry launches week-long campaign to control and prevent wild-fire across Nepal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THT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Fredericksburg Texas Wild Fires May 13Th 2025" w:history="1">
        <w:r>
          <w:rPr>
            <w:rFonts w:ascii="Arial" w:eastAsia="Arial" w:hAnsi="Arial" w:cs="Arial"/>
            <w:b/>
            <w:i w:val="0"/>
            <w:color w:val="0077CC"/>
            <w:sz w:val="20"/>
            <w:u w:val="single"/>
          </w:rPr>
          <w:t>Fredericksburg Texas Wild Fires May 13Th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QEP donates over 60,000 sponges to hurricane and wild fire effectees" w:history="1">
        <w:r>
          <w:rPr>
            <w:rFonts w:ascii="Arial" w:eastAsia="Arial" w:hAnsi="Arial" w:cs="Arial"/>
            <w:b/>
            <w:i w:val="0"/>
            <w:color w:val="0077CC"/>
            <w:sz w:val="20"/>
            <w:u w:val="single"/>
          </w:rPr>
          <w:t>QEP donates over 60,000 sponges to hurricane and wild fire effectees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QEP Donates Over 60,000 Sponges to Hurricane and Wild Fire Cleanup Efforts" w:history="1">
        <w:r>
          <w:rPr>
            <w:rFonts w:ascii="Arial" w:eastAsia="Arial" w:hAnsi="Arial" w:cs="Arial"/>
            <w:b/>
            <w:i w:val="0"/>
            <w:color w:val="0077CC"/>
            <w:sz w:val="20"/>
            <w:u w:val="single"/>
          </w:rPr>
          <w:t>QEP Donates Over 60,000 Sponges to Hurricane and Wild Fire Cleanup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LMOST 300 WILD FIRES TACKLED IN NORTHERN IRELAND IN ONE WEEK" w:history="1">
        <w:r>
          <w:rPr>
            <w:rFonts w:ascii="Arial" w:eastAsia="Arial" w:hAnsi="Arial" w:cs="Arial"/>
            <w:b/>
            <w:i w:val="0"/>
            <w:color w:val="0077CC"/>
            <w:sz w:val="20"/>
            <w:u w:val="single"/>
          </w:rPr>
          <w:t>ALMOST 300 WILD FIRES TACKLED IN NORTHERN IRELAND IN ONE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PA Newswire: Ireland</w:t>
        <w:tab/>
      </w:r>
      <w:r>
        <w:rPr>
          <w:rFonts w:ascii="Arial" w:eastAsia="Arial" w:hAnsi="Arial" w:cs="Arial"/>
          <w:b w:val="0"/>
          <w:i w:val="0"/>
          <w:color w:val="000000"/>
          <w:sz w:val="20"/>
          <w:u w:val="none"/>
        </w:rPr>
        <w:t>Rebecca Black, PA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lmost 300 wild fires tackled in Northern Ireland in one week" w:history="1">
        <w:r>
          <w:rPr>
            <w:rFonts w:ascii="Arial" w:eastAsia="Arial" w:hAnsi="Arial" w:cs="Arial"/>
            <w:b/>
            <w:i w:val="0"/>
            <w:color w:val="0077CC"/>
            <w:sz w:val="20"/>
            <w:u w:val="single"/>
          </w:rPr>
          <w:t>Almost 300 wild fires tackled in Northern Ireland in one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By Rebecca Black, PA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rea fire crews battle wild fire near Happy's Inn" w:history="1">
        <w:r>
          <w:rPr>
            <w:rFonts w:ascii="Arial" w:eastAsia="Arial" w:hAnsi="Arial" w:cs="Arial"/>
            <w:b/>
            <w:i w:val="0"/>
            <w:color w:val="0077CC"/>
            <w:sz w:val="20"/>
            <w:u w:val="single"/>
          </w:rPr>
          <w:t>Area fire crews battle wild fire near Happy's Inn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Western News, Libby , Mont.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Former WWE Champion 'Unresponsive' During California Wild Fires" w:history="1">
        <w:r>
          <w:rPr>
            <w:rFonts w:ascii="Arial" w:eastAsia="Arial" w:hAnsi="Arial" w:cs="Arial"/>
            <w:b/>
            <w:i w:val="0"/>
            <w:color w:val="0077CC"/>
            <w:sz w:val="20"/>
            <w:u w:val="single"/>
          </w:rPr>
          <w:t>Former WWE Champion 'Unresponsive' During California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Jeremy Hanna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eporting Scotland - 5:45 PM GMT" w:history="1">
        <w:r>
          <w:rPr>
            <w:rFonts w:ascii="Arial" w:eastAsia="Arial" w:hAnsi="Arial" w:cs="Arial"/>
            <w:b/>
            <w:i w:val="0"/>
            <w:color w:val="0077CC"/>
            <w:sz w:val="20"/>
            <w:u w:val="single"/>
          </w:rPr>
          <w:t>Reporting Scotland - 5:45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Radiowell Pledges to Replace 10,000 Californian Trees in Response to Wild Fires" w:history="1">
        <w:r>
          <w:rPr>
            <w:rFonts w:ascii="Arial" w:eastAsia="Arial" w:hAnsi="Arial" w:cs="Arial"/>
            <w:b/>
            <w:i w:val="0"/>
            <w:color w:val="0077CC"/>
            <w:sz w:val="20"/>
            <w:u w:val="single"/>
          </w:rPr>
          <w:t>Radiowell Pledges to Replace 10,000 Californian Trees in Response to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QEP Donates Over 60,000 Sponges to Hurricane and Wild Fire Cleanup Efforts" w:history="1">
        <w:r>
          <w:rPr>
            <w:rFonts w:ascii="Arial" w:eastAsia="Arial" w:hAnsi="Arial" w:cs="Arial"/>
            <w:b/>
            <w:i w:val="0"/>
            <w:color w:val="0077CC"/>
            <w:sz w:val="20"/>
            <w:u w:val="single"/>
          </w:rPr>
          <w:t>QEP Donates Over 60,000 Sponges to Hurricane and Wild Fire Cleanup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QEP Donates Over 60,000 Sponges to Hurricane and Wild Fire Cleanup Efforts" w:history="1">
        <w:r>
          <w:rPr>
            <w:rFonts w:ascii="Arial" w:eastAsia="Arial" w:hAnsi="Arial" w:cs="Arial"/>
            <w:b/>
            <w:i w:val="0"/>
            <w:color w:val="0077CC"/>
            <w:sz w:val="20"/>
            <w:u w:val="single"/>
          </w:rPr>
          <w:t>QEP Donates Over 60,000 Sponges to Hurricane and Wild Fire Cleanup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PRODUCT / SERVICES ANNOUNCEMENT; PHILANTHROPY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Radiowell Pledges To Replace 10,000 Californian Trees In Response To Wild Fires" w:history="1">
        <w:r>
          <w:rPr>
            <w:rFonts w:ascii="Arial" w:eastAsia="Arial" w:hAnsi="Arial" w:cs="Arial"/>
            <w:b/>
            <w:i w:val="0"/>
            <w:color w:val="0077CC"/>
            <w:sz w:val="20"/>
            <w:u w:val="single"/>
          </w:rPr>
          <w:t>Radiowell Pledges To Replace 10,000 Californian Trees In Response To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outhern Europe still battles smothering heat, wild fires" w:history="1">
        <w:r>
          <w:rPr>
            <w:rFonts w:ascii="Arial" w:eastAsia="Arial" w:hAnsi="Arial" w:cs="Arial"/>
            <w:b/>
            <w:i w:val="0"/>
            <w:color w:val="0077CC"/>
            <w:sz w:val="20"/>
            <w:u w:val="single"/>
          </w:rPr>
          <w:t>Southern Europe still battles smothering heat,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QEP Donates Over 60,000 Sponges To Hurricane And Wild Fire Cleanup Efforts" w:history="1">
        <w:r>
          <w:rPr>
            <w:rFonts w:ascii="Arial" w:eastAsia="Arial" w:hAnsi="Arial" w:cs="Arial"/>
            <w:b/>
            <w:i w:val="0"/>
            <w:color w:val="0077CC"/>
            <w:sz w:val="20"/>
            <w:u w:val="single"/>
          </w:rPr>
          <w:t>QEP Donates Over 60,000 Sponges To Hurricane And Wild Fire Cleanup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outhern Europe still battles smothering heat, wild fires" w:history="1">
        <w:r>
          <w:rPr>
            <w:rFonts w:ascii="Arial" w:eastAsia="Arial" w:hAnsi="Arial" w:cs="Arial"/>
            <w:b/>
            <w:i w:val="0"/>
            <w:color w:val="0077CC"/>
            <w:sz w:val="20"/>
            <w:u w:val="single"/>
          </w:rPr>
          <w:t>Southern Europe still battles smothering heat,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rump to visit storm-ravaged North Carolina , wild-fire stricken California" w:history="1">
        <w:r>
          <w:rPr>
            <w:rFonts w:ascii="Arial" w:eastAsia="Arial" w:hAnsi="Arial" w:cs="Arial"/>
            <w:b/>
            <w:i w:val="0"/>
            <w:color w:val="0077CC"/>
            <w:sz w:val="20"/>
            <w:u w:val="single"/>
          </w:rPr>
          <w:t>Trump to visit storm-ravaged North Carolina , wild-fire stricken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Wild Fire serves up creative Christmas menu after selling 30,000 pizzas in first year at new Sunderland site" w:history="1">
        <w:r>
          <w:rPr>
            <w:rFonts w:ascii="Arial" w:eastAsia="Arial" w:hAnsi="Arial" w:cs="Arial"/>
            <w:b/>
            <w:i w:val="0"/>
            <w:color w:val="0077CC"/>
            <w:sz w:val="20"/>
            <w:u w:val="single"/>
          </w:rPr>
          <w:t>Wild Fire serves up creative Christmas menu after selling 30,000 pizzas in first year at new Sunderland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BARS AND PUBSFOOD AND DRINKBUSINESS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Quick response extinguishes wild fire near Libby Dam" w:history="1">
        <w:r>
          <w:rPr>
            <w:rFonts w:ascii="Arial" w:eastAsia="Arial" w:hAnsi="Arial" w:cs="Arial"/>
            <w:b/>
            <w:i w:val="0"/>
            <w:color w:val="0077CC"/>
            <w:sz w:val="20"/>
            <w:u w:val="single"/>
          </w:rPr>
          <w:t>Quick response extinguishes wild fire near Libby Dam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Western News, Libby , Mont.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ild fire engulfs Poland 's Biebrza National Park" w:history="1">
        <w:r>
          <w:rPr>
            <w:rFonts w:ascii="Arial" w:eastAsia="Arial" w:hAnsi="Arial" w:cs="Arial"/>
            <w:b/>
            <w:i w:val="0"/>
            <w:color w:val="0077CC"/>
            <w:sz w:val="20"/>
            <w:u w:val="single"/>
          </w:rPr>
          <w:t>Wild fire engulfs Poland 's Biebrza National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w:t>
        <w:tab/>
      </w:r>
      <w:r>
        <w:rPr>
          <w:rFonts w:ascii="Arial" w:eastAsia="Arial" w:hAnsi="Arial" w:cs="Arial"/>
          <w:b w:val="0"/>
          <w:i w:val="0"/>
          <w:color w:val="000000"/>
          <w:sz w:val="20"/>
          <w:u w:val="none"/>
        </w:rPr>
        <w:t>Zhang Zhang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Gold Miner Sackett's family affected by California wild fires" w:history="1">
        <w:r>
          <w:rPr>
            <w:rFonts w:ascii="Arial" w:eastAsia="Arial" w:hAnsi="Arial" w:cs="Arial"/>
            <w:b/>
            <w:i w:val="0"/>
            <w:color w:val="0077CC"/>
            <w:sz w:val="20"/>
            <w:u w:val="single"/>
          </w:rPr>
          <w:t>Gold Miner Sackett's family affected by California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A1</w:t>
        <w:tab/>
      </w:r>
      <w:r>
        <w:rPr>
          <w:rFonts w:ascii="Arial" w:eastAsia="Arial" w:hAnsi="Arial" w:cs="Arial"/>
          <w:b w:val="0"/>
          <w:i w:val="0"/>
          <w:color w:val="000000"/>
          <w:sz w:val="20"/>
          <w:u w:val="none"/>
        </w:rPr>
        <w:t>Brad Sherratt Northern News This Week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quot;Wild Fire&quot; film premieres from Scranton -based director Jennifer Cooney" w:history="1">
        <w:r>
          <w:rPr>
            <w:rFonts w:ascii="Arial" w:eastAsia="Arial" w:hAnsi="Arial" w:cs="Arial"/>
            <w:b/>
            <w:i w:val="0"/>
            <w:color w:val="0077CC"/>
            <w:sz w:val="20"/>
            <w:u w:val="single"/>
          </w:rPr>
          <w:t>"Wild Fire" film premieres from Scranton -based director Jennifer Cooney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ENTERTAINMENT NEWS</w:t>
        <w:tab/>
      </w:r>
      <w:r>
        <w:rPr>
          <w:rFonts w:ascii="Arial" w:eastAsia="Arial" w:hAnsi="Arial" w:cs="Arial"/>
          <w:b w:val="0"/>
          <w:i w:val="0"/>
          <w:color w:val="000000"/>
          <w:sz w:val="20"/>
          <w:u w:val="none"/>
        </w:rPr>
        <w:t>Gabrielle Lang The Times Leader, Wilkes-Barre, Pa.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ire fighters and the Cumbernauld Wild Fires" w:history="1">
        <w:r>
          <w:rPr>
            <w:rFonts w:ascii="Arial" w:eastAsia="Arial" w:hAnsi="Arial" w:cs="Arial"/>
            <w:b/>
            <w:i w:val="0"/>
            <w:color w:val="0077CC"/>
            <w:sz w:val="20"/>
            <w:u w:val="single"/>
          </w:rPr>
          <w:t>Fire fighters and the Cumbernauld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Govt struggles to douse wild fire in Jabban Dargai" w:history="1">
        <w:r>
          <w:rPr>
            <w:rFonts w:ascii="Arial" w:eastAsia="Arial" w:hAnsi="Arial" w:cs="Arial"/>
            <w:b/>
            <w:i w:val="0"/>
            <w:color w:val="0077CC"/>
            <w:sz w:val="20"/>
            <w:u w:val="single"/>
          </w:rPr>
          <w:t>Govt struggles to douse wild fire in Jabban Dargai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New Inverness café Sugar in the City launches a collection in aid of local firefighters following wild fires in Moray and Highland" w:history="1">
        <w:r>
          <w:rPr>
            <w:rFonts w:ascii="Arial" w:eastAsia="Arial" w:hAnsi="Arial" w:cs="Arial"/>
            <w:b/>
            <w:i w:val="0"/>
            <w:color w:val="0077CC"/>
            <w:sz w:val="20"/>
            <w:u w:val="single"/>
          </w:rPr>
          <w:t>New Inverness café Sugar in the City launches a collection in aid of local firefighters following wild fires in Moray and Highland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LONDON NEWS</w:t>
        <w:tab/>
      </w:r>
      <w:r>
        <w:rPr>
          <w:rFonts w:ascii="Arial" w:eastAsia="Arial" w:hAnsi="Arial" w:cs="Arial"/>
          <w:b w:val="0"/>
          <w:i w:val="0"/>
          <w:color w:val="000000"/>
          <w:sz w:val="20"/>
          <w:u w:val="none"/>
        </w:rPr>
        <w:t>lauren.cameron@hnmedia.co.uk (Lauren Cameron)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trathspey nature reserve team battle wild fires" w:history="1">
        <w:r>
          <w:rPr>
            <w:rFonts w:ascii="Arial" w:eastAsia="Arial" w:hAnsi="Arial" w:cs="Arial"/>
            <w:b/>
            <w:i w:val="0"/>
            <w:color w:val="0077CC"/>
            <w:sz w:val="20"/>
            <w:u w:val="single"/>
          </w:rPr>
          <w:t>Strathspey nature reserve team battle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NATURE NEWS</w:t>
        <w:tab/>
      </w:r>
      <w:r>
        <w:rPr>
          <w:rFonts w:ascii="Arial" w:eastAsia="Arial" w:hAnsi="Arial" w:cs="Arial"/>
          <w:b w:val="0"/>
          <w:i w:val="0"/>
          <w:color w:val="000000"/>
          <w:sz w:val="20"/>
          <w:u w:val="none"/>
        </w:rPr>
        <w:t>tom.ramage@hnmedia.co.uk (Tom Ramage)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lower nahi WILD FIRE hai' Fans praise Keerthy Suresh's fierce look from Akka" w:history="1">
        <w:r>
          <w:rPr>
            <w:rFonts w:ascii="Arial" w:eastAsia="Arial" w:hAnsi="Arial" w:cs="Arial"/>
            <w:b/>
            <w:i w:val="0"/>
            <w:color w:val="0077CC"/>
            <w:sz w:val="20"/>
            <w:u w:val="single"/>
          </w:rPr>
          <w:t>'Flower nahi WILD FIRE hai' Fans praise Keerthy Suresh's fierce look from Akka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ild fire engulfs Poland 's Biebrza National Park" w:history="1">
        <w:r>
          <w:rPr>
            <w:rFonts w:ascii="Arial" w:eastAsia="Arial" w:hAnsi="Arial" w:cs="Arial"/>
            <w:b/>
            <w:i w:val="0"/>
            <w:color w:val="0077CC"/>
            <w:sz w:val="20"/>
            <w:u w:val="single"/>
          </w:rPr>
          <w:t>Wild fire engulfs Poland 's Biebrza National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BC Wild Fires" w:history="1">
        <w:r>
          <w:rPr>
            <w:rFonts w:ascii="Arial" w:eastAsia="Arial" w:hAnsi="Arial" w:cs="Arial"/>
            <w:b/>
            <w:i w:val="0"/>
            <w:color w:val="0077CC"/>
            <w:sz w:val="20"/>
            <w:u w:val="single"/>
          </w:rPr>
          <w:t>BC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onu Nigam REACTS To Sunny Sanskari Ki Tulsi Kumari Version Of Bijuria: It's Wild Fire... I Made For Myself | EXCLUSIVE" w:history="1">
        <w:r>
          <w:rPr>
            <w:rFonts w:ascii="Arial" w:eastAsia="Arial" w:hAnsi="Arial" w:cs="Arial"/>
            <w:b/>
            <w:i w:val="0"/>
            <w:color w:val="0077CC"/>
            <w:sz w:val="20"/>
            <w:u w:val="single"/>
          </w:rPr>
          <w:t>Sonu Nigam REACTS To Sunny Sanskari Ki Tulsi Kumari Version Of Bijuria: It's Wild Fire... I Made For Myself |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Welsh holidaymaker on Greek island receives 'emergency alert' for wild fires" w:history="1">
        <w:r>
          <w:rPr>
            <w:rFonts w:ascii="Arial" w:eastAsia="Arial" w:hAnsi="Arial" w:cs="Arial"/>
            <w:b/>
            <w:i w:val="0"/>
            <w:color w:val="0077CC"/>
            <w:sz w:val="20"/>
            <w:u w:val="single"/>
          </w:rPr>
          <w:t>Welsh holidaymaker on Greek island receives 'emergency alert' for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UK &amp; WORLD NEWS; Version:1</w:t>
        <w:tab/>
      </w:r>
      <w:r>
        <w:rPr>
          <w:rFonts w:ascii="Arial" w:eastAsia="Arial" w:hAnsi="Arial" w:cs="Arial"/>
          <w:b w:val="0"/>
          <w:i w:val="0"/>
          <w:color w:val="000000"/>
          <w:sz w:val="20"/>
          <w:u w:val="none"/>
        </w:rPr>
        <w:t>By, Lydia Royce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verything you need to know about Sunderland's new Wild Fire pizza restaurant in Deptford" w:history="1">
        <w:r>
          <w:rPr>
            <w:rFonts w:ascii="Arial" w:eastAsia="Arial" w:hAnsi="Arial" w:cs="Arial"/>
            <w:b/>
            <w:i w:val="0"/>
            <w:color w:val="0077CC"/>
            <w:sz w:val="20"/>
            <w:u w:val="single"/>
          </w:rPr>
          <w:t>Everything you need to know about Sunderland's new Wild Fire pizza restaurant in Deptford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BUSINESSBARS AND PUBS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S Patent Issued to MIGHTY FIRE BREAKER on July 11 for &quot;Wild fire defense system network using a command center, spraying systems and mobile computing systems configured to proactively defend homes and neighborhoods against threat..." w:history="1">
        <w:r>
          <w:rPr>
            <w:rFonts w:ascii="Arial" w:eastAsia="Arial" w:hAnsi="Arial" w:cs="Arial"/>
            <w:b/>
            <w:i w:val="0"/>
            <w:color w:val="0077CC"/>
            <w:sz w:val="20"/>
            <w:u w:val="single"/>
          </w:rPr>
          <w:t>US Patent Issued to MIGHTY FIRE BREAKER on July 11 for "Wild fire defense system network using a command center, spraying systems and mobile computing systems configured to proactively defend homes and neighborhoods against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Method of Proactively Protecting Property From Wild Fire by Spraying Environmentally-Clean Anti-Fire Chemical Liquid on Property Surfaces Prior to Wild Fire Arrival Using Remote Sensing and GPS-tracking and Mapping Enabled Spraying" w:history="1">
        <w:r>
          <w:rPr>
            <w:rFonts w:ascii="Arial" w:eastAsia="Arial" w:hAnsi="Arial" w:cs="Arial"/>
            <w:b/>
            <w:i w:val="0"/>
            <w:color w:val="0077CC"/>
            <w:sz w:val="20"/>
            <w:u w:val="single"/>
          </w:rPr>
          <w:t>Method of Proactively Protecting Property From Wild Fire by Spraying Environmentally-Clean Anti-Fire Chemical Liquid on Property Surfaces Prior to Wild Fire Arrival Using Remote Sensing and GPS-tracking and Mapping Enabled Spraying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Fire crews battle third wild fire at Devilla Forest this week" w:history="1">
        <w:r>
          <w:rPr>
            <w:rFonts w:ascii="Arial" w:eastAsia="Arial" w:hAnsi="Arial" w:cs="Arial"/>
            <w:b/>
            <w:i w:val="0"/>
            <w:color w:val="0077CC"/>
            <w:sz w:val="20"/>
            <w:u w:val="single"/>
          </w:rPr>
          <w:t>Fire crews battle third wild fire at Devilla Forest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Amie Flett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Huawei and Partners Successfully Test New Wild Fire Detection Solution in Greece" w:history="1">
        <w:r>
          <w:rPr>
            <w:rFonts w:ascii="Arial" w:eastAsia="Arial" w:hAnsi="Arial" w:cs="Arial"/>
            <w:b/>
            <w:i w:val="0"/>
            <w:color w:val="0077CC"/>
            <w:sz w:val="20"/>
            <w:u w:val="single"/>
          </w:rPr>
          <w:t>Huawei and Partners Successfully Test New Wild Fire Detection Solution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Huawei and Partners Successfully Test New Wild Fire Detection Solution in Greece" w:history="1">
        <w:r>
          <w:rPr>
            <w:rFonts w:ascii="Arial" w:eastAsia="Arial" w:hAnsi="Arial" w:cs="Arial"/>
            <w:b/>
            <w:i w:val="0"/>
            <w:color w:val="0077CC"/>
            <w:sz w:val="20"/>
            <w:u w:val="single"/>
          </w:rPr>
          <w:t>Huawei and Partners Successfully Test New Wild Fire Detection Solution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S Patent Issued to MIGHTY FIRE BREAKER on Aug. 22 for &quot;GPS tracking and mapping wildfire defense system network for proactively defending homes and neighborhoods against threat of wild fire by spraying environmentally-safe anti-f..." w:history="1">
        <w:r>
          <w:rPr>
            <w:rFonts w:ascii="Arial" w:eastAsia="Arial" w:hAnsi="Arial" w:cs="Arial"/>
            <w:b/>
            <w:i w:val="0"/>
            <w:color w:val="0077CC"/>
            <w:sz w:val="20"/>
            <w:u w:val="single"/>
          </w:rPr>
          <w:t>US Patent Issued to MIGHTY FIRE BREAKER on Aug. 22 for "GPS tracking and mapping wildfire defense system network for proactively defending homes and neighborhoods against threat of wild fire by spraying environmentally-safe anti-f...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Huawei and Partners Successfully Test New Wild Fire Detection Solution in Greece" w:history="1">
        <w:r>
          <w:rPr>
            <w:rFonts w:ascii="Arial" w:eastAsia="Arial" w:hAnsi="Arial" w:cs="Arial"/>
            <w:b/>
            <w:i w:val="0"/>
            <w:color w:val="0077CC"/>
            <w:sz w:val="20"/>
            <w:u w:val="single"/>
          </w:rPr>
          <w:t>Huawei and Partners Successfully Test New Wild Fire Detection Solution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he Wild Fire 4in1 Cooking Platform launches Kickstarter Campaign" w:history="1">
        <w:r>
          <w:rPr>
            <w:rFonts w:ascii="Arial" w:eastAsia="Arial" w:hAnsi="Arial" w:cs="Arial"/>
            <w:b/>
            <w:i w:val="0"/>
            <w:color w:val="0077CC"/>
            <w:sz w:val="20"/>
            <w:u w:val="single"/>
          </w:rPr>
          <w:t>The Wild Fire 4in1 Cooking Platform launches Kickstarter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Lac du Bonnet honours firefighters who kept town safe during deadly wild fires" w:history="1">
        <w:r>
          <w:rPr>
            <w:rFonts w:ascii="Arial" w:eastAsia="Arial" w:hAnsi="Arial" w:cs="Arial"/>
            <w:b/>
            <w:i w:val="0"/>
            <w:color w:val="0077CC"/>
            <w:sz w:val="20"/>
            <w:u w:val="single"/>
          </w:rPr>
          <w:t>Lac du Bonnet honours firefighters who kept town safe during deadly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Wild Fire 4in1 Cooking Platform launches Kickstarter Campaign" w:history="1">
        <w:r>
          <w:rPr>
            <w:rFonts w:ascii="Arial" w:eastAsia="Arial" w:hAnsi="Arial" w:cs="Arial"/>
            <w:b/>
            <w:i w:val="0"/>
            <w:color w:val="0077CC"/>
            <w:sz w:val="20"/>
            <w:u w:val="single"/>
          </w:rPr>
          <w:t>The Wild Fire 4in1 Cooking Platform launches Kickstarter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Forest Fire Management Week begins today" w:history="1">
        <w:r>
          <w:rPr>
            <w:rFonts w:ascii="Arial" w:eastAsia="Arial" w:hAnsi="Arial" w:cs="Arial"/>
            <w:b/>
            <w:i w:val="0"/>
            <w:color w:val="0077CC"/>
            <w:sz w:val="20"/>
            <w:u w:val="single"/>
          </w:rPr>
          <w:t>Forest Fire Management Week begins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Forest Fire Management Week begins today" w:history="1">
        <w:r>
          <w:rPr>
            <w:rFonts w:ascii="Arial" w:eastAsia="Arial" w:hAnsi="Arial" w:cs="Arial"/>
            <w:b/>
            <w:i w:val="0"/>
            <w:color w:val="0077CC"/>
            <w:sz w:val="20"/>
            <w:u w:val="single"/>
          </w:rPr>
          <w:t>Forest Fire Management Week begins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ild Fire lifts Good News Cup at KRC" w:history="1">
        <w:r>
          <w:rPr>
            <w:rFonts w:ascii="Arial" w:eastAsia="Arial" w:hAnsi="Arial" w:cs="Arial"/>
            <w:b/>
            <w:i w:val="0"/>
            <w:color w:val="0077CC"/>
            <w:sz w:val="20"/>
            <w:u w:val="single"/>
          </w:rPr>
          <w:t>Wild Fire lifts Good News Cup at KRC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Vol. 75; No. 292</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Langley fire crew joins battle against Kelowna wild fire" w:history="1">
        <w:r>
          <w:rPr>
            <w:rFonts w:ascii="Arial" w:eastAsia="Arial" w:hAnsi="Arial" w:cs="Arial"/>
            <w:b/>
            <w:i w:val="0"/>
            <w:color w:val="0077CC"/>
            <w:sz w:val="20"/>
            <w:u w:val="single"/>
          </w:rPr>
          <w:t>Langley fire crew joins battle against Kelowna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tab/>
      </w:r>
      <w:r>
        <w:rPr>
          <w:rFonts w:ascii="Arial" w:eastAsia="Arial" w:hAnsi="Arial" w:cs="Arial"/>
          <w:b w:val="0"/>
          <w:i w:val="0"/>
          <w:color w:val="000000"/>
          <w:sz w:val="20"/>
          <w:u w:val="none"/>
        </w:rPr>
        <w:t>Dan Ferguson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angley fire crew joins battle against Kelowna wild fire" w:history="1">
        <w:r>
          <w:rPr>
            <w:rFonts w:ascii="Arial" w:eastAsia="Arial" w:hAnsi="Arial" w:cs="Arial"/>
            <w:b/>
            <w:i w:val="0"/>
            <w:color w:val="0077CC"/>
            <w:sz w:val="20"/>
            <w:u w:val="single"/>
          </w:rPr>
          <w:t>Langley fire crew joins battle against Kelowna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tab/>
      </w:r>
      <w:r>
        <w:rPr>
          <w:rFonts w:ascii="Arial" w:eastAsia="Arial" w:hAnsi="Arial" w:cs="Arial"/>
          <w:b w:val="0"/>
          <w:i w:val="0"/>
          <w:color w:val="000000"/>
          <w:sz w:val="20"/>
          <w:u w:val="none"/>
        </w:rPr>
        <w:t>Dan Ferguson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Preparedness Key To Fighting Wild Fires" w:history="1">
        <w:r>
          <w:rPr>
            <w:rFonts w:ascii="Arial" w:eastAsia="Arial" w:hAnsi="Arial" w:cs="Arial"/>
            <w:b/>
            <w:i w:val="0"/>
            <w:color w:val="0077CC"/>
            <w:sz w:val="20"/>
            <w:u w:val="single"/>
          </w:rPr>
          <w:t>Preparedness Key To Fighting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ild Fires Destroy Financial Stability For Many" w:history="1">
        <w:r>
          <w:rPr>
            <w:rFonts w:ascii="Arial" w:eastAsia="Arial" w:hAnsi="Arial" w:cs="Arial"/>
            <w:b/>
            <w:i w:val="0"/>
            <w:color w:val="0077CC"/>
            <w:sz w:val="20"/>
            <w:u w:val="single"/>
          </w:rPr>
          <w:t>Wild Fires Destroy Financial Stability For 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ew bid to revive long-derelict site by revamping space above Sunderland bar and pizza restaurant" w:history="1">
        <w:r>
          <w:rPr>
            <w:rFonts w:ascii="Arial" w:eastAsia="Arial" w:hAnsi="Arial" w:cs="Arial"/>
            <w:b/>
            <w:i w:val="0"/>
            <w:color w:val="0077CC"/>
            <w:sz w:val="20"/>
            <w:u w:val="single"/>
          </w:rPr>
          <w:t>New bid to revive long-derelict site by revamping space above Sunderland bar and pizza restaurant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COUNCIL</w:t>
        <w:tab/>
      </w:r>
      <w:r>
        <w:rPr>
          <w:rFonts w:ascii="Arial" w:eastAsia="Arial" w:hAnsi="Arial" w:cs="Arial"/>
          <w:b w:val="0"/>
          <w:i w:val="0"/>
          <w:color w:val="000000"/>
          <w:sz w:val="20"/>
          <w:u w:val="none"/>
        </w:rPr>
        <w:t>Chris Binding chris.binding@jpimedia.co.uk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Wild fires in Turkey" w:history="1">
        <w:r>
          <w:rPr>
            <w:rFonts w:ascii="Arial" w:eastAsia="Arial" w:hAnsi="Arial" w:cs="Arial"/>
            <w:b/>
            <w:i w:val="0"/>
            <w:color w:val="0077CC"/>
            <w:sz w:val="20"/>
            <w:u w:val="single"/>
          </w:rPr>
          <w:t>Wild fires in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Vol. 32; No. 214</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est Yorkshire fire chief warns of ‘significant risk’ of wild fires during August heatwave" w:history="1">
        <w:r>
          <w:rPr>
            <w:rFonts w:ascii="Arial" w:eastAsia="Arial" w:hAnsi="Arial" w:cs="Arial"/>
            <w:b/>
            <w:i w:val="0"/>
            <w:color w:val="0077CC"/>
            <w:sz w:val="20"/>
            <w:u w:val="single"/>
          </w:rPr>
          <w:t>West Yorkshire fire chief warns of ‘significant risk’ of wild fires during August heatwave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POLITICSENVIRONMENT</w:t>
        <w:tab/>
      </w:r>
      <w:r>
        <w:rPr>
          <w:rFonts w:ascii="Arial" w:eastAsia="Arial" w:hAnsi="Arial" w:cs="Arial"/>
          <w:b w:val="0"/>
          <w:i w:val="0"/>
          <w:color w:val="000000"/>
          <w:sz w:val="20"/>
          <w:u w:val="none"/>
        </w:rPr>
        <w:t>Richard Beecham richard.beecham@nationalworld.com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Good Morning Britain - 05:15 AM GMT" w:history="1">
        <w:r>
          <w:rPr>
            <w:rFonts w:ascii="Arial" w:eastAsia="Arial" w:hAnsi="Arial" w:cs="Arial"/>
            <w:b/>
            <w:i w:val="0"/>
            <w:color w:val="0077CC"/>
            <w:sz w:val="20"/>
            <w:u w:val="single"/>
          </w:rPr>
          <w:t>Good Morning Britain - 05:15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U.K. NATIONAL;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Good Morning Britain - 05:15 AM GMT" w:history="1">
        <w:r>
          <w:rPr>
            <w:rFonts w:ascii="Arial" w:eastAsia="Arial" w:hAnsi="Arial" w:cs="Arial"/>
            <w:b/>
            <w:i w:val="0"/>
            <w:color w:val="0077CC"/>
            <w:sz w:val="20"/>
            <w:u w:val="single"/>
          </w:rPr>
          <w:t>Good Morning Britain - 05:15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U.K. NATIONAL;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Good Morning Britain - 05:15 AM GMT" w:history="1">
        <w:r>
          <w:rPr>
            <w:rFonts w:ascii="Arial" w:eastAsia="Arial" w:hAnsi="Arial" w:cs="Arial"/>
            <w:b/>
            <w:i w:val="0"/>
            <w:color w:val="0077CC"/>
            <w:sz w:val="20"/>
            <w:u w:val="single"/>
          </w:rPr>
          <w:t>Good Morning Britain - 05:15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U.K. NATIONAL;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xperts Call for Integration of Indigenous Knowledge in Wild Fire Management" w:history="1">
        <w:r>
          <w:rPr>
            <w:rFonts w:ascii="Arial" w:eastAsia="Arial" w:hAnsi="Arial" w:cs="Arial"/>
            <w:b/>
            <w:i w:val="0"/>
            <w:color w:val="0077CC"/>
            <w:sz w:val="20"/>
            <w:u w:val="single"/>
          </w:rPr>
          <w:t>Experts Call for Integration of Indigenous Knowledge in Wild Fire Management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Experts Call for Integration of Indigenous Knowledge in Wild Fire Management" w:history="1">
        <w:r>
          <w:rPr>
            <w:rFonts w:ascii="Arial" w:eastAsia="Arial" w:hAnsi="Arial" w:cs="Arial"/>
            <w:b/>
            <w:i w:val="0"/>
            <w:color w:val="0077CC"/>
            <w:sz w:val="20"/>
            <w:u w:val="single"/>
          </w:rPr>
          <w:t>Experts Call for Integration of Indigenous Knowledge in Wild Fire Management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Experts Call for Integration of Indigenous Knowledge in Wild Fire Management" w:history="1">
        <w:r>
          <w:rPr>
            <w:rFonts w:ascii="Arial" w:eastAsia="Arial" w:hAnsi="Arial" w:cs="Arial"/>
            <w:b/>
            <w:i w:val="0"/>
            <w:color w:val="0077CC"/>
            <w:sz w:val="20"/>
            <w:u w:val="single"/>
          </w:rPr>
          <w:t>Experts Call for Integration of Indigenous Knowledge in Wild Fire Management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KNA3</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Wild fires warning from Nottinghamshire Fire Service with scorching weekend temperatures predicted" w:history="1">
        <w:r>
          <w:rPr>
            <w:rFonts w:ascii="Arial" w:eastAsia="Arial" w:hAnsi="Arial" w:cs="Arial"/>
            <w:b/>
            <w:i w:val="0"/>
            <w:color w:val="0077CC"/>
            <w:sz w:val="20"/>
            <w:u w:val="single"/>
          </w:rPr>
          <w:t>Wild fires warning from Nottinghamshire Fire Service with scorching weekend temperatures predicted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HUMAN INTERESTNEWS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Wild fires warning from Nottinghamshire Fire Service with scorching weekend temperatures predicted" w:history="1">
        <w:r>
          <w:rPr>
            <w:rFonts w:ascii="Arial" w:eastAsia="Arial" w:hAnsi="Arial" w:cs="Arial"/>
            <w:b/>
            <w:i w:val="0"/>
            <w:color w:val="0077CC"/>
            <w:sz w:val="20"/>
            <w:u w:val="single"/>
          </w:rPr>
          <w:t>Wild fires warning from Nottinghamshire Fire Service with scorching weekend temperatures predicted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HUMAN INTERESTNEWS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Plans launched to build new units to light up 'unloved' area of Wearside" w:history="1">
        <w:r>
          <w:rPr>
            <w:rFonts w:ascii="Arial" w:eastAsia="Arial" w:hAnsi="Arial" w:cs="Arial"/>
            <w:b/>
            <w:i w:val="0"/>
            <w:color w:val="0077CC"/>
            <w:sz w:val="20"/>
            <w:u w:val="single"/>
          </w:rPr>
          <w:t>Plans launched to build new units to light up 'unloved' area of Wearside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Local Democracy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rocess of Forming Strategic Chemical-Type Wildfire Breaks on Ground Surfaces to Proactively Prevent Fire Ignition and Flame Spread, and Reduce the Production of Smoke in the Presence of a Wild Fire" w:history="1">
        <w:r>
          <w:rPr>
            <w:rFonts w:ascii="Arial" w:eastAsia="Arial" w:hAnsi="Arial" w:cs="Arial"/>
            <w:b/>
            <w:i w:val="0"/>
            <w:color w:val="0077CC"/>
            <w:sz w:val="20"/>
            <w:u w:val="single"/>
          </w:rPr>
          <w:t>Process of Forming Strategic Chemical-Type Wildfire Breaks on Ground Surfaces to Proactively Prevent Fire Ignition and Flame Spread, and Reduce the Production of Smoke in the Presence of a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OREST INK: Esler Highway 20 thinning project part of wild fire protection plan" w:history="1">
        <w:r>
          <w:rPr>
            <w:rFonts w:ascii="Arial" w:eastAsia="Arial" w:hAnsi="Arial" w:cs="Arial"/>
            <w:b/>
            <w:i w:val="0"/>
            <w:color w:val="0077CC"/>
            <w:sz w:val="20"/>
            <w:u w:val="single"/>
          </w:rPr>
          <w:t>FOREST INK: Esler Highway 20 thinning project part of wild fire protection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OPINION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ire Up Your Culinary Adventures with Wild Fire 4-in-1 Grill, Launching Today Elevate grilling with Wild Fire 4-in-1, a portable patent-pending cooking platform with four grilling zones perfect for the backyard, tailgate or campground" w:history="1">
        <w:r>
          <w:rPr>
            <w:rFonts w:ascii="Arial" w:eastAsia="Arial" w:hAnsi="Arial" w:cs="Arial"/>
            <w:b/>
            <w:i w:val="0"/>
            <w:color w:val="0077CC"/>
            <w:sz w:val="20"/>
            <w:u w:val="single"/>
          </w:rPr>
          <w:t>Fire Up Your Culinary Adventures with Wild Fire 4-in-1 Grill, Launching Today Elevate grilling with Wild Fire 4-in-1, a portable patent-pending cooking platform with four grilling zones perfect for the backyard, tailgate or campground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ven wild fires in LA could not stop hero music boss TOTAL DESTRUCTION MUMBA HAILS BRAVE RECORD EXEC SAM VISITS REB'S RAZED PAD" w:history="1">
        <w:r>
          <w:rPr>
            <w:rFonts w:ascii="Arial" w:eastAsia="Arial" w:hAnsi="Arial" w:cs="Arial"/>
            <w:b/>
            <w:i w:val="0"/>
            <w:color w:val="0077CC"/>
            <w:sz w:val="20"/>
            <w:u w:val="single"/>
          </w:rPr>
          <w:t>Even wild fires in LA could not stop hero music boss TOTAL DESTRUCTION MUMBA HAILS BRAVE RECORD EXEC SAM VISITS REB'S RAZED PAD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20</w:t>
        <w:tab/>
      </w:r>
      <w:r>
        <w:rPr>
          <w:rFonts w:ascii="Arial" w:eastAsia="Arial" w:hAnsi="Arial" w:cs="Arial"/>
          <w:b w:val="0"/>
          <w:i w:val="0"/>
          <w:color w:val="000000"/>
          <w:sz w:val="20"/>
          <w:u w:val="none"/>
        </w:rPr>
        <w:t>KEN SWEENEY,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eptember 2023 wild fire count" w:history="1">
        <w:r>
          <w:rPr>
            <w:rFonts w:ascii="Arial" w:eastAsia="Arial" w:hAnsi="Arial" w:cs="Arial"/>
            <w:b/>
            <w:i w:val="0"/>
            <w:color w:val="0077CC"/>
            <w:sz w:val="20"/>
            <w:u w:val="single"/>
          </w:rPr>
          <w:t>September 2023 wild fire count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SPECIAL; Pg. B3</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Oil prices rise; US crude inventories, Canadian wild fires boost sentiment" w:history="1">
        <w:r>
          <w:rPr>
            <w:rFonts w:ascii="Arial" w:eastAsia="Arial" w:hAnsi="Arial" w:cs="Arial"/>
            <w:b/>
            <w:i w:val="0"/>
            <w:color w:val="0077CC"/>
            <w:sz w:val="20"/>
            <w:u w:val="single"/>
          </w:rPr>
          <w:t>Oil prices rise; US crude inventories, Canadian wild fires boost sentiment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Storms are getting 'stormier', and wild-fires 'wilder'" w:history="1">
        <w:r>
          <w:rPr>
            <w:rFonts w:ascii="Arial" w:eastAsia="Arial" w:hAnsi="Arial" w:cs="Arial"/>
            <w:b/>
            <w:i w:val="0"/>
            <w:color w:val="0077CC"/>
            <w:sz w:val="20"/>
            <w:u w:val="single"/>
          </w:rPr>
          <w:t>Storms are getting 'stormier', and wild-fires 'wilder'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Over 40 firefighters now battling wild fire in area of park in Truro: latest" w:history="1">
        <w:r>
          <w:rPr>
            <w:rFonts w:ascii="Arial" w:eastAsia="Arial" w:hAnsi="Arial" w:cs="Arial"/>
            <w:b/>
            <w:i w:val="0"/>
            <w:color w:val="0077CC"/>
            <w:sz w:val="20"/>
            <w:u w:val="single"/>
          </w:rPr>
          <w:t>Over 40 firefighters now battling wild fire in area of park in Truro: latest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Tom Harris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Wild fire in Dzukou valley of Nagaland still raging" w:history="1">
        <w:r>
          <w:rPr>
            <w:rFonts w:ascii="Arial" w:eastAsia="Arial" w:hAnsi="Arial" w:cs="Arial"/>
            <w:b/>
            <w:i w:val="0"/>
            <w:color w:val="0077CC"/>
            <w:sz w:val="20"/>
            <w:u w:val="single"/>
          </w:rPr>
          <w:t>Wild fire in Dzukou valley of Nagaland still raging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Fire risk halts steam railway service" w:history="1">
        <w:r>
          <w:rPr>
            <w:rFonts w:ascii="Arial" w:eastAsia="Arial" w:hAnsi="Arial" w:cs="Arial"/>
            <w:b/>
            <w:i w:val="0"/>
            <w:color w:val="0077CC"/>
            <w:sz w:val="20"/>
            <w:u w:val="single"/>
          </w:rPr>
          <w:t>Fire risk halts steam railway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RAIL TRANSPORT NEWS</w:t>
        <w:tab/>
      </w:r>
      <w:r>
        <w:rPr>
          <w:rFonts w:ascii="Arial" w:eastAsia="Arial" w:hAnsi="Arial" w:cs="Arial"/>
          <w:b w:val="0"/>
          <w:i w:val="0"/>
          <w:color w:val="000000"/>
          <w:sz w:val="20"/>
          <w:u w:val="none"/>
        </w:rPr>
        <w:t>Dylan Davies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pringbok Casino Turning up Heat With Wild Fire 7s" w:history="1">
        <w:r>
          <w:rPr>
            <w:rFonts w:ascii="Arial" w:eastAsia="Arial" w:hAnsi="Arial" w:cs="Arial"/>
            <w:b/>
            <w:i w:val="0"/>
            <w:color w:val="0077CC"/>
            <w:sz w:val="20"/>
            <w:u w:val="single"/>
          </w:rPr>
          <w:t>Springbok Casino Turning up Heat With Wild Fire 7s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US Patent Issued to MIGHTY FIRE BREAKER on May 2 for &quot;Method of proactively protecting property from wild fire by spraying environmentally-clean anti-fire chemical liquid on property surfaces prior to wild fire arrival using remot..." w:history="1">
        <w:r>
          <w:rPr>
            <w:rFonts w:ascii="Arial" w:eastAsia="Arial" w:hAnsi="Arial" w:cs="Arial"/>
            <w:b/>
            <w:i w:val="0"/>
            <w:color w:val="0077CC"/>
            <w:sz w:val="20"/>
            <w:u w:val="single"/>
          </w:rPr>
          <w:t>US Patent Issued to MIGHTY FIRE BREAKER on May 2 for "Method of proactively protecting property from wild fire by spraying environmentally-clean anti-fire chemical liquid on property surfaces prior to wild fire arrival using remot...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Quick-thinking visitors are praised after stopping wild fire at beauty spot" w:history="1">
        <w:r>
          <w:rPr>
            <w:rFonts w:ascii="Arial" w:eastAsia="Arial" w:hAnsi="Arial" w:cs="Arial"/>
            <w:b/>
            <w:i w:val="0"/>
            <w:color w:val="0077CC"/>
            <w:sz w:val="20"/>
            <w:u w:val="single"/>
          </w:rPr>
          <w:t>Quick-thinking visitors are praised after stopping wild fire at beauty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7</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ighty Fire Breaker Assigned Patent for Method of Protecting Life, Property, Homes, Businesses from Wild Fire" w:history="1">
        <w:r>
          <w:rPr>
            <w:rFonts w:ascii="Arial" w:eastAsia="Arial" w:hAnsi="Arial" w:cs="Arial"/>
            <w:b/>
            <w:i w:val="0"/>
            <w:color w:val="0077CC"/>
            <w:sz w:val="20"/>
            <w:u w:val="single"/>
          </w:rPr>
          <w:t>Mighty Fire Breaker Assigned Patent for Method of Protecting Life, Property, Homes, Businesses from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ethod of Proactively Defending Combustible Property Against Fire Ignition and Flame Spread in the Presence of Wild Fire" w:history="1">
        <w:r>
          <w:rPr>
            <w:rFonts w:ascii="Arial" w:eastAsia="Arial" w:hAnsi="Arial" w:cs="Arial"/>
            <w:b/>
            <w:i w:val="0"/>
            <w:color w:val="0077CC"/>
            <w:sz w:val="20"/>
            <w:u w:val="single"/>
          </w:rPr>
          <w:t>Method of Proactively Defending Combustible Property Against Fire Ignition and Flame Spread in the Presence of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Fire service bosses reveal what sparked Scotland 's worst ever wildfire last summer" w:history="1">
        <w:r>
          <w:rPr>
            <w:rFonts w:ascii="Arial" w:eastAsia="Arial" w:hAnsi="Arial" w:cs="Arial"/>
            <w:b/>
            <w:i w:val="0"/>
            <w:color w:val="0077CC"/>
            <w:sz w:val="20"/>
            <w:u w:val="single"/>
          </w:rPr>
          <w:t>Fire service bosses reveal what sparked Scotland 's worst ever wildfire last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NATURAL DISASTERS NEWS &amp;; UK NEWS</w:t>
        <w:tab/>
      </w:r>
      <w:r>
        <w:rPr>
          <w:rFonts w:ascii="Arial" w:eastAsia="Arial" w:hAnsi="Arial" w:cs="Arial"/>
          <w:b w:val="0"/>
          <w:i w:val="0"/>
          <w:color w:val="000000"/>
          <w:sz w:val="20"/>
          <w:u w:val="none"/>
        </w:rPr>
        <w:t>gavin.musgrove@hnmedia.co.uk (Gavin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atent Issued for Wildfire Protection System" w:history="1">
        <w:r>
          <w:rPr>
            <w:rFonts w:ascii="Arial" w:eastAsia="Arial" w:hAnsi="Arial" w:cs="Arial"/>
            <w:b/>
            <w:i w:val="0"/>
            <w:color w:val="0077CC"/>
            <w:sz w:val="20"/>
            <w:u w:val="single"/>
          </w:rPr>
          <w:t>Patent Issued for Wildfire Protection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lare to blame for worst blaze" w:history="1">
        <w:r>
          <w:rPr>
            <w:rFonts w:ascii="Arial" w:eastAsia="Arial" w:hAnsi="Arial" w:cs="Arial"/>
            <w:b/>
            <w:i w:val="0"/>
            <w:color w:val="0077CC"/>
            <w:sz w:val="20"/>
            <w:u w:val="single"/>
          </w:rPr>
          <w:t>Flare to blame for worst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ire service bosses reveal what likely sparked Scotland 's worst ever wildfire last summer" w:history="1">
        <w:r>
          <w:rPr>
            <w:rFonts w:ascii="Arial" w:eastAsia="Arial" w:hAnsi="Arial" w:cs="Arial"/>
            <w:b/>
            <w:i w:val="0"/>
            <w:color w:val="0077CC"/>
            <w:sz w:val="20"/>
            <w:u w:val="single"/>
          </w:rPr>
          <w:t>Fire service bosses reveal what likely sparked Scotland 's worst ever wildfire last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NATURAL DISASTERS NEWS &amp;; UK NEWS</w:t>
        <w:tab/>
      </w:r>
      <w:r>
        <w:rPr>
          <w:rFonts w:ascii="Arial" w:eastAsia="Arial" w:hAnsi="Arial" w:cs="Arial"/>
          <w:b w:val="0"/>
          <w:i w:val="0"/>
          <w:color w:val="000000"/>
          <w:sz w:val="20"/>
          <w:u w:val="none"/>
        </w:rPr>
        <w:t>gavin.musgrove@hnmedia.co.uk (Gavin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Conn star Paige Bueckers sends prayers for LA wild fire victims" w:history="1">
        <w:r>
          <w:rPr>
            <w:rFonts w:ascii="Arial" w:eastAsia="Arial" w:hAnsi="Arial" w:cs="Arial"/>
            <w:b/>
            <w:i w:val="0"/>
            <w:color w:val="0077CC"/>
            <w:sz w:val="20"/>
            <w:u w:val="single"/>
          </w:rPr>
          <w:t>UConn star Paige Bueckers sends prayers for LA wild fire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ESSAGE OF CONDOLENCES ISSUED BY FOREIGN MINISTER HAYASHI YOSHIMASA REGARDING THE WILD FIRE IN HAWAII , U.S." w:history="1">
        <w:r>
          <w:rPr>
            <w:rFonts w:ascii="Arial" w:eastAsia="Arial" w:hAnsi="Arial" w:cs="Arial"/>
            <w:b/>
            <w:i w:val="0"/>
            <w:color w:val="0077CC"/>
            <w:sz w:val="20"/>
            <w:u w:val="single"/>
          </w:rPr>
          <w:t>MESSAGE OF CONDOLENCES ISSUED BY FOREIGN MINISTER HAYASHI YOSHIMASA REGARDING THE WILD FIRE IN HAWAII , 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332K ALLOCATED TO HELP MOURNES RECOVER FOLLOWING WILD FIRE" w:history="1">
        <w:r>
          <w:rPr>
            <w:rFonts w:ascii="Arial" w:eastAsia="Arial" w:hAnsi="Arial" w:cs="Arial"/>
            <w:b/>
            <w:i w:val="0"/>
            <w:color w:val="0077CC"/>
            <w:sz w:val="20"/>
            <w:u w:val="single"/>
          </w:rPr>
          <w:t>£332K ALLOCATED TO HELP MOURNES RECOVER FOLLOWING WILD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PA Newswire: Ireland</w:t>
        <w:tab/>
      </w:r>
      <w:r>
        <w:rPr>
          <w:rFonts w:ascii="Arial" w:eastAsia="Arial" w:hAnsi="Arial" w:cs="Arial"/>
          <w:b w:val="0"/>
          <w:i w:val="0"/>
          <w:color w:val="000000"/>
          <w:sz w:val="20"/>
          <w:u w:val="none"/>
        </w:rPr>
        <w:t>Rebecca Black, PA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Fire service bosses reveal what likely sparked Scotland 's worst ever wildfire last summer" w:history="1">
        <w:r>
          <w:rPr>
            <w:rFonts w:ascii="Arial" w:eastAsia="Arial" w:hAnsi="Arial" w:cs="Arial"/>
            <w:b/>
            <w:i w:val="0"/>
            <w:color w:val="0077CC"/>
            <w:sz w:val="20"/>
            <w:u w:val="single"/>
          </w:rPr>
          <w:t>Fire service bosses reveal what likely sparked Scotland 's worst ever wildfire last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NATURAL DISASTERS NEWS &amp;; UK NEWS</w:t>
        <w:tab/>
      </w:r>
      <w:r>
        <w:rPr>
          <w:rFonts w:ascii="Arial" w:eastAsia="Arial" w:hAnsi="Arial" w:cs="Arial"/>
          <w:b w:val="0"/>
          <w:i w:val="0"/>
          <w:color w:val="000000"/>
          <w:sz w:val="20"/>
          <w:u w:val="none"/>
        </w:rPr>
        <w:t>gavin.musgrove@hnmedia.co.uk (Gavin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lare to blame for worst blaze" w:history="1">
        <w:r>
          <w:rPr>
            <w:rFonts w:ascii="Arial" w:eastAsia="Arial" w:hAnsi="Arial" w:cs="Arial"/>
            <w:b/>
            <w:i w:val="0"/>
            <w:color w:val="0077CC"/>
            <w:sz w:val="20"/>
            <w:u w:val="single"/>
          </w:rPr>
          <w:t>Flare to blame for worst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Head Line: MIGHTY FIRE BREAKER LLC ( Ohio ) granted US Patent for &quot;Wireless Wildfire Defense System Network For Proactively Defending Homes And Neighborhoods Against Wild Fires By Spraying Environmentally-clean Anti-fire Chemical ..." w:history="1">
        <w:r>
          <w:rPr>
            <w:rFonts w:ascii="Arial" w:eastAsia="Arial" w:hAnsi="Arial" w:cs="Arial"/>
            <w:b/>
            <w:i w:val="0"/>
            <w:color w:val="0077CC"/>
            <w:sz w:val="20"/>
            <w:u w:val="single"/>
          </w:rPr>
          <w:t>Head Line: MIGHTY FIRE BREAKER LLC ( Ohio ) granted US Patent for "Wireless Wildfire Defense System Network For Proactively Defending Homes And Neighborhoods Against Wild Fires By Spraying Environmentally-clean Anti-fire Chemical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Local air quality plummets in wake of Record Canadian Wild Fires" w:history="1">
        <w:r>
          <w:rPr>
            <w:rFonts w:ascii="Arial" w:eastAsia="Arial" w:hAnsi="Arial" w:cs="Arial"/>
            <w:b/>
            <w:i w:val="0"/>
            <w:color w:val="0077CC"/>
            <w:sz w:val="20"/>
            <w:u w:val="single"/>
          </w:rPr>
          <w:t>Local air quality plummets in wake of Record Canadian Wild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rctadmin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Fire risk halts coal fired steam railway service" w:history="1">
        <w:r>
          <w:rPr>
            <w:rFonts w:ascii="Arial" w:eastAsia="Arial" w:hAnsi="Arial" w:cs="Arial"/>
            <w:b/>
            <w:i w:val="0"/>
            <w:color w:val="0077CC"/>
            <w:sz w:val="20"/>
            <w:u w:val="single"/>
          </w:rPr>
          <w:t>Fire risk halts coal fired steam railway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RAIL TRANSPORT NEWS &amp; COAL INDUSTRY NEWS</w:t>
        <w:tab/>
      </w:r>
      <w:r>
        <w:rPr>
          <w:rFonts w:ascii="Arial" w:eastAsia="Arial" w:hAnsi="Arial" w:cs="Arial"/>
          <w:b w:val="0"/>
          <w:i w:val="0"/>
          <w:color w:val="000000"/>
          <w:sz w:val="20"/>
          <w:u w:val="none"/>
        </w:rPr>
        <w:t>Dylan Davies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WILDFIRE SMOKE TRIGGERS AIR QUALITY ALERTS SMOKE MAKING ITS WAY ACROSS THE BORDER" w:history="1">
        <w:r>
          <w:rPr>
            <w:rFonts w:ascii="Arial" w:eastAsia="Arial" w:hAnsi="Arial" w:cs="Arial"/>
            <w:b/>
            <w:i w:val="0"/>
            <w:color w:val="0077CC"/>
            <w:sz w:val="20"/>
            <w:u w:val="single"/>
          </w:rPr>
          <w:t>WILDFIRE SMOKE TRIGGERS AIR QUALITY ALERTS SMOKE MAKING ITS WAY ACROSS THE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Extremely dry April was driest in 147 years" w:history="1">
        <w:r>
          <w:rPr>
            <w:rFonts w:ascii="Arial" w:eastAsia="Arial" w:hAnsi="Arial" w:cs="Arial"/>
            <w:b/>
            <w:i w:val="0"/>
            <w:color w:val="0077CC"/>
            <w:sz w:val="20"/>
            <w:u w:val="single"/>
          </w:rPr>
          <w:t>Extremely dry April was driest in 147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7</w:t>
        <w:tab/>
      </w:r>
      <w:r>
        <w:rPr>
          <w:rFonts w:ascii="Arial" w:eastAsia="Arial" w:hAnsi="Arial" w:cs="Arial"/>
          <w:b w:val="0"/>
          <w:i w:val="0"/>
          <w:color w:val="000000"/>
          <w:sz w:val="20"/>
          <w:u w:val="none"/>
        </w:rPr>
        <w:t>Jennifer Feinberg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Extremely dry April was driest in 147 years" w:history="1">
        <w:r>
          <w:rPr>
            <w:rFonts w:ascii="Arial" w:eastAsia="Arial" w:hAnsi="Arial" w:cs="Arial"/>
            <w:b/>
            <w:i w:val="0"/>
            <w:color w:val="0077CC"/>
            <w:sz w:val="20"/>
            <w:u w:val="single"/>
          </w:rPr>
          <w:t>Extremely dry April was driest in 147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9</w:t>
        <w:tab/>
      </w:r>
      <w:r>
        <w:rPr>
          <w:rFonts w:ascii="Arial" w:eastAsia="Arial" w:hAnsi="Arial" w:cs="Arial"/>
          <w:b w:val="0"/>
          <w:i w:val="0"/>
          <w:color w:val="000000"/>
          <w:sz w:val="20"/>
          <w:u w:val="none"/>
        </w:rPr>
        <w:t>Jennifer Feinberg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Flare to blame for worst blaze" w:history="1">
        <w:r>
          <w:rPr>
            <w:rFonts w:ascii="Arial" w:eastAsia="Arial" w:hAnsi="Arial" w:cs="Arial"/>
            <w:b/>
            <w:i w:val="0"/>
            <w:color w:val="0077CC"/>
            <w:sz w:val="20"/>
            <w:u w:val="single"/>
          </w:rPr>
          <w:t>Flare to blame for worst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Gavin Musgrove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Wild fire</w:t>
        </w:r>
      </w:hyperlink>
      <w:hyperlink r:id="rId19" w:history="1">
        <w:r>
          <w:rPr>
            <w:rFonts w:ascii="arial" w:eastAsia="arial" w:hAnsi="arial" w:cs="arial"/>
            <w:b/>
            <w:i/>
            <w:strike w:val="0"/>
            <w:color w:val="0077CC"/>
            <w:sz w:val="28"/>
            <w:u w:val="single"/>
            <w:vertAlign w:val="baseline"/>
          </w:rPr>
          <w:t xml:space="preserve"> razes homes in Kano, sparks safety warning</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2026 Wednesday 10:06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Daily Post Media Ltd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7pt;height:27.75pt">
            <v:imagedata r:id="rId20"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Kabeer Bello</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Link to Image</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outbreak has destroyed parts of three residential buildings and an electricity transformer site in the Gaida area near Fatima Bread, Kumbotso Local Government Area of Kano State.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Kano State Fire Service, the incident occurred on Tuesday, March 17, 2026, at about 11:05 a.m., when the Emergency Response Unit received a distress call from a resident, Aminu Bello.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from the agency's headquarters, alongside teams from Sharada and Rijiyar Zaki fire stations, were immediately deployed to the scene.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our personnel found an open space measuring about 50 by 50 feet, used as an electrical transformer site, completely engulfed in flames," the agency said in a statement.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quickly spread to nearby structures, affecting three residential buildings of varying sizes. Witnesses described the situation as intense, with flames consuming parts of the buildings before emergency responders brought the situation under control.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confirmed that the first building, a small residential structure, was severely affected, while the second building, a one storey building suffered extensive damage, particularly on the upper floor.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building, also a residential property, was similarly impacted by the blaze.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findings indicate that the fire was caused by an electrical spark.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incident, the Director of the Fire Service, Sani Anas, urged residents to prioritize safety measures.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advise members of the public to take all necessary precautions to prevent fire outbreaks, especially by avoiding unsafe electrical practices and ensuring proper handling of appliances,"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not yet reported any casualties, but investigations into the full extent of the damage are ongoing.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Service reiterated its commitment to safeguarding lives and property while calling on residents to remain vigilant and report emergencies promptly.</w:t>
      </w:r>
    </w:p>
    <w:p>
      <w:pPr>
        <w:pStyle w:val="Normal1"/>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Wild fire</w:t>
        </w:r>
      </w:hyperlink>
      <w:hyperlink r:id="rId23" w:history="1">
        <w:r>
          <w:rPr>
            <w:rFonts w:ascii="arial" w:eastAsia="arial" w:hAnsi="arial" w:cs="arial"/>
            <w:b w:val="0"/>
            <w:i/>
            <w:strike w:val="0"/>
            <w:color w:val="0077CC"/>
            <w:sz w:val="20"/>
            <w:u w:val="single"/>
            <w:vertAlign w:val="baseline"/>
          </w:rPr>
          <w:t xml:space="preserve"> razes homes in Kano, sparks safety warning</w:t>
        </w:r>
      </w:hyperlink>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SAFETY  ACCIDENTS &amp; DISASTERS (92%);  ACCIDENTS &amp; DISASTERS (90%);  EMERGENCY SERVICES (90%);  REGIONAL &amp; LOCAL GOVERNMENTS (90%);  SAFETY (90%);  INVESTIGATIONS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  NEGATIVE PERSONAL NEWS (78%);  GOVERNMENT BODIES &amp; OFFICES (78%);  FIRE PREVENTION &amp; SAFETY (78%);  FIREFIGHTERS &amp; FIREFIGHTING (78%);  FIRES (78%);  COMMUNICABLE DISEASE CONTROL (78%);  NEGATIVE NEWS (78%);  RESIDENTIAL PROPERTY (73%);  GOVERNMENT &amp; PUBLIC ADMINISTRATION (73%);  EYEWITNESSES (73%); EYEWITNESSES (73%); NEGATIVE NEWS (78%); ACCIDENTS &amp; DISASTERS (90%); SAFETY, ACCIDENTS &amp; DISASTERS (92%); GOVERNMENT BODIES &amp; OFFICES (78%); SAFETY (91%); GOVERNMENT &amp; PUBLIC ADMINISTRATION (73%); EMERGENCY SERVICES (90%); FIRE PREVENTION &amp; SAFETY (78%);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(78%); FIRES (78%); NEGATIVE PERSONAL NEWS (78%); INVESTIGATIONS (89%); COMMUNICABLE DISEASE CONTROL (78%); REGIONAL &amp; LOCAL GOVERNMENTS (90%); FIREFIGHTERS &amp; FIREFIGHTING (78%)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RESIDENTIAL PROPERTY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NIGERIA (95%);  WESTERN AFRICA (79%);  AFRICA (74%); WESTERN AFRICA (79%); AFRICA (74%); NIGERIA (99%); Kano State &amp; Bauchi State; Nigeria; Africa, Western Africa; Americas, Northern America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pgNumType w:fmt="decimal"/>
          <w:cols w:space="720"/>
          <w:titlePg w:val="0"/>
        </w:sectPr>
      </w:pPr>
    </w:p>
    <w:p>
      <w:pPr>
        <w:pStyle w:val="Heading10"/>
        <w:keepNext w:val="0"/>
        <w:spacing w:after="200" w:line="340" w:lineRule="atLeast"/>
        <w:ind w:left="0" w:right="0" w:firstLine="0"/>
        <w:jc w:val="center"/>
      </w:pPr>
      <w:hyperlink r:id="rId30" w:history="1">
        <w:r>
          <w:rPr>
            <w:rFonts w:ascii="arial" w:eastAsia="arial" w:hAnsi="arial" w:cs="arial"/>
            <w:b/>
            <w:i/>
            <w:strike w:val="0"/>
            <w:color w:val="0077CC"/>
            <w:sz w:val="28"/>
            <w:u w:val="single"/>
            <w:vertAlign w:val="baseline"/>
          </w:rPr>
          <w:t xml:space="preserve">27,000 </w:t>
        </w:r>
      </w:hyperlink>
      <w:hyperlink r:id="rId31" w:history="1">
        <w:r>
          <w:rPr>
            <w:rFonts w:ascii="arial" w:eastAsia="arial" w:hAnsi="arial" w:cs="arial"/>
            <w:b/>
            <w:i/>
            <w:strike w:val="0"/>
            <w:color w:val="0077CC"/>
            <w:sz w:val="28"/>
            <w:u w:val="single"/>
            <w:vertAlign w:val="baseline"/>
          </w:rPr>
          <w:t>wild fires</w:t>
        </w:r>
      </w:hyperlink>
      <w:hyperlink r:id="rId32" w:history="1">
        <w:r>
          <w:rPr>
            <w:rFonts w:ascii="arial" w:eastAsia="arial" w:hAnsi="arial" w:cs="arial"/>
            <w:b/>
            <w:i/>
            <w:strike w:val="0"/>
            <w:color w:val="0077CC"/>
            <w:sz w:val="28"/>
            <w:u w:val="single"/>
            <w:vertAlign w:val="baseline"/>
          </w:rPr>
          <w:t xml:space="preserve"> as UK has hottest ever spring</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2025 Wednesday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2"/>
        <w:keepNext w:val="0"/>
        <w:spacing w:before="120" w:after="0" w:line="220" w:lineRule="atLeast"/>
        <w:ind w:left="0" w:right="0" w:firstLine="0"/>
        <w:jc w:val="left"/>
      </w:pPr>
      <w:r>
        <w:br/>
      </w:r>
      <w:r>
        <w:pict>
          <v:shape id="_x0000_i1029" type="#_x0000_t75" style="width:161.98pt;height:56.99pt">
            <v:imagedata r:id="rId33"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Jones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27,000 grassland, woodland and crop fires broke out during spring and summer.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fire services dealt with their highest number of incidents in spring since comparable data began.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Prolonged dry weather led to a drought in several parts of the country.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chiefs said the fires put a strain on resources but praised their crews for their "exceptional bravery and professionalism".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of 12,454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from March to May 2025 were more than four times the 2,621 incidents in the same period in 2024.</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14,448 were recorded in June to August, one of the highest summer totals in recent years.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figures are based on just 35 of the 43 fire services, meaning the true total will be higher.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Spring and summer were the UK's warmest on record, based on Met Office mean temperature data, including a run of four heatwaves from midJune to mid-August.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Dorset &amp; Wiltshire was one of 10 fire services that reported a record number of grassland, woodland and crop fires this spring.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fire officer Andy Cole said: "Our firefighters worked around the clock in arduous conditions, often for days at a time, to protect lives, homes, and our natural environment."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Yorkshire recorded 1,094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six times the number in 2024.</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Rhodes,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lead at West Yorkshire, said: "Moorland </w:t>
      </w:r>
      <w:r>
        <w:rPr>
          <w:rFonts w:ascii="arial" w:eastAsia="arial" w:hAnsi="arial" w:cs="arial"/>
          <w:b/>
          <w:i/>
          <w:strike w:val="0"/>
          <w:noProof w:val="0"/>
          <w:color w:val="000000"/>
          <w:position w:val="0"/>
          <w:sz w:val="20"/>
          <w:u w:val="single"/>
          <w:vertAlign w:val="baseline"/>
        </w:rPr>
        <w:t>fires</w:t>
      </w:r>
      <w:r>
        <w:rPr>
          <w:rFonts w:ascii="arial" w:eastAsia="arial" w:hAnsi="arial" w:cs="arial"/>
          <w:b w:val="0"/>
          <w:i w:val="0"/>
          <w:strike w:val="0"/>
          <w:noProof w:val="0"/>
          <w:color w:val="000000"/>
          <w:position w:val="0"/>
          <w:sz w:val="20"/>
          <w:u w:val="none"/>
          <w:vertAlign w:val="baseline"/>
        </w:rPr>
        <w:t xml:space="preserve"> require a huge response."</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did not just affect the countryside. Homes were evacuated in Dagenham, East London, in July as 125 firefighters tackled a grass fire.</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 fire near Manchester</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2"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DMR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FIREFIGHTERS &amp; FIREFIGHTING (90%);  FIRES (90%);  ACCIDENTS &amp; DISASTERS (89%);  HEAT WAVES (78%);  FOREST FIRES (78%);  WEATHER (77%);  EXTREME TEMPERATURES (77%);  EMERGENCY EVACUATIONS (73%);  EXECUTIVES (72%); FOREST FIRES (78%); ACCIDENTS &amp; DISASTERS (89%); EXTREME TEMPERATURES (77%); HEAT WAVES (78%); EMERGENCY EVACUATIONS (73%);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FIRES (91%); WEATHER (77%); EXECUTIVES (72%); FIREFIGHTERS &amp; FIREFIGHTING (90%)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MANCHESTER, NH, USA (59%);  MANCHESTER, ENGLAND (54%);  LONDON, ENGLAND (54%); LONDON, ENGLAND (54%);  NEW HAMPSHIRE, USA (59%);  UNITED KINGDOM (90%);  UNITED STATES (59%);  ENGLAND (54%); UNITED KINGDOM (91%); National Edition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3"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Heading11"/>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 xml:space="preserve">27,000 </w:t>
        </w:r>
      </w:hyperlink>
      <w:hyperlink r:id="rId41" w:history="1">
        <w:r>
          <w:rPr>
            <w:rFonts w:ascii="arial" w:eastAsia="arial" w:hAnsi="arial" w:cs="arial"/>
            <w:b/>
            <w:i/>
            <w:strike w:val="0"/>
            <w:color w:val="0077CC"/>
            <w:sz w:val="28"/>
            <w:u w:val="single"/>
            <w:vertAlign w:val="baseline"/>
          </w:rPr>
          <w:t>wild fires</w:t>
        </w:r>
      </w:hyperlink>
      <w:hyperlink r:id="rId42" w:history="1">
        <w:r>
          <w:rPr>
            <w:rFonts w:ascii="arial" w:eastAsia="arial" w:hAnsi="arial" w:cs="arial"/>
            <w:b/>
            <w:i/>
            <w:strike w:val="0"/>
            <w:color w:val="0077CC"/>
            <w:sz w:val="28"/>
            <w:u w:val="single"/>
            <w:vertAlign w:val="baseline"/>
          </w:rPr>
          <w:t xml:space="preserve"> as UK has hottest ever spring</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2025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3"/>
        <w:keepNext w:val="0"/>
        <w:spacing w:before="120" w:after="0" w:line="220" w:lineRule="atLeast"/>
        <w:ind w:left="0" w:right="0" w:firstLine="0"/>
        <w:jc w:val="left"/>
      </w:pPr>
      <w:r>
        <w:br/>
      </w:r>
      <w:r>
        <w:pict>
          <v:shape id="_x0000_i1034" type="#_x0000_t75" style="width:161.98pt;height:56.99pt">
            <v:imagedata r:id="rId33"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Jones</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27,000 grassland, woodland and crop fires broke out during spring and summer.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fire services dealt with their highest number of incidents in spring since comparable data began.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Prolonged dry weather led to a drought in several parts of the country.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chiefs said the fires put a strain on resources but praised their crews for their "exceptional bravery and professionalism".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of 12,454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from March to May 2025 were more than four times the 2,621 incidents in the same period in 2024.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14,448 were recorded in June to August, one of the highest summer totals in recent years.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figures are based on just 35 of the 43 fire services, meaning the true total will be higher.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Spring and summer were the UK's warmest on record, based on Met Office mean temperature data, including a run of four heatwaves from midJune to mid-August.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Dorset &amp; Wiltshire was one of 10 fire services that reported a record number of grassland, woodland and crop fires this spring.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fire officer Andy Cole said: "Our firefighters worked around the clock in arduous conditions, often for days at a time, to protect lives, homes, and our natural environment."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Yorkshire recorded 1,094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six times the number in 2024.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Rhodes,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lead at West Yorkshire, said: "Moorland </w:t>
      </w:r>
      <w:r>
        <w:rPr>
          <w:rFonts w:ascii="arial" w:eastAsia="arial" w:hAnsi="arial" w:cs="arial"/>
          <w:b/>
          <w:i/>
          <w:strike w:val="0"/>
          <w:noProof w:val="0"/>
          <w:color w:val="000000"/>
          <w:position w:val="0"/>
          <w:sz w:val="20"/>
          <w:u w:val="single"/>
          <w:vertAlign w:val="baseline"/>
        </w:rPr>
        <w:t>fires</w:t>
      </w:r>
      <w:r>
        <w:rPr>
          <w:rFonts w:ascii="arial" w:eastAsia="arial" w:hAnsi="arial" w:cs="arial"/>
          <w:b w:val="0"/>
          <w:i w:val="0"/>
          <w:strike w:val="0"/>
          <w:noProof w:val="0"/>
          <w:color w:val="000000"/>
          <w:position w:val="0"/>
          <w:sz w:val="20"/>
          <w:u w:val="none"/>
          <w:vertAlign w:val="baseline"/>
        </w:rPr>
        <w:t xml:space="preserve"> require a huge response."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did not just affect the countryside. Homes were evacuated in Dagenham, East London, in July as 125 firefighters tackled a grass fire.</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6"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 fire near Manchester</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7"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DMR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FIREFIGHTERS &amp; FIREFIGHTING (90%);  FIRES (90%);  ACCIDENTS &amp; DISASTERS (89%);  HEAT WAVES (78%);  FOREST FIRES (78%);  WEATHER (77%);  EXTREME TEMPERATURES (77%);  EMERGENCY EVACUATIONS (73%);  EXECUTIVES (72%); FOREST FIRES (78%); ACCIDENTS &amp; DISASTERS (89%); EXTREME TEMPERATURES (77%); HEAT WAVES (78%); EMERGENCY EVACUATIONS (73%);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FIRES (91%); WEATHER (77%); EXECUTIVES (72%); FIREFIGHTERS &amp; FIREFIGHTING (90%)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MANCHESTER, NH, USA (59%);  MANCHESTER, ENGLAND (54%);  LONDON, ENGLAND (54%); LONDON, ENGLAND (54%);  NEW HAMPSHIRE, USA (59%);  UNITED KINGDOM (90%);  UNITED STATES (59%);  ENGLAND (54%); NORTHERN IRELAND (79%); UNITED KINGDOM (90%); Northern Ireland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8"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Heading12"/>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 xml:space="preserve">Inside new </w:t>
        </w:r>
      </w:hyperlink>
      <w:hyperlink r:id="rId50" w:history="1">
        <w:r>
          <w:rPr>
            <w:rFonts w:ascii="arial" w:eastAsia="arial" w:hAnsi="arial" w:cs="arial"/>
            <w:b/>
            <w:i/>
            <w:strike w:val="0"/>
            <w:color w:val="0077CC"/>
            <w:sz w:val="28"/>
            <w:u w:val="single"/>
            <w:vertAlign w:val="baseline"/>
          </w:rPr>
          <w:t>Wild Fire</w:t>
        </w:r>
      </w:hyperlink>
      <w:hyperlink r:id="rId51" w:history="1">
        <w:r>
          <w:rPr>
            <w:rFonts w:ascii="arial" w:eastAsia="arial" w:hAnsi="arial" w:cs="arial"/>
            <w:b/>
            <w:i/>
            <w:strike w:val="0"/>
            <w:color w:val="0077CC"/>
            <w:sz w:val="28"/>
            <w:u w:val="single"/>
            <w:vertAlign w:val="baseline"/>
          </w:rPr>
          <w:t xml:space="preserve"> City as it brings a flavour of Rome to historic Sunderland city centre spot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Sunderland Echo</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2026 Thursday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JPIMedia Publishing Ltd All Rights Reserved</w:t>
      </w:r>
    </w:p>
    <w:p>
      <w:pPr>
        <w:pStyle w:val="Normal4"/>
        <w:keepNext w:val="0"/>
        <w:spacing w:before="120" w:after="0" w:line="220" w:lineRule="atLeast"/>
        <w:ind w:left="0" w:right="0" w:firstLine="0"/>
        <w:jc w:val="left"/>
      </w:pPr>
      <w:r>
        <w:br/>
      </w:r>
      <w:r>
        <w:pict>
          <v:shape id="_x0000_i1039" type="#_x0000_t75" style="width:223.47pt;height:33.75pt">
            <v:imagedata r:id="rId5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AND DRINK</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Katy Wheeler, </w:t>
      </w:r>
      <w:hyperlink r:id="rId53" w:history="1">
        <w:r>
          <w:rPr>
            <w:rFonts w:ascii="arial" w:eastAsia="arial" w:hAnsi="arial" w:cs="arial"/>
            <w:b w:val="0"/>
            <w:i/>
            <w:strike w:val="0"/>
            <w:noProof w:val="0"/>
            <w:color w:val="0077CC"/>
            <w:position w:val="0"/>
            <w:sz w:val="20"/>
            <w:u w:val="single"/>
            <w:vertAlign w:val="baseline"/>
          </w:rPr>
          <w:t>Katy.Wheeler@nationalworld.com</w:t>
        </w:r>
      </w:hyperlink>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“Our ethos has always been to keep changing, improving, moving forward - and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City is an extension of that,” says city restaurateur Josh Wild.</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0"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and business partner Joe Collins, have been a real hospitality success story in Sunderland, going from making pizzas for mates during lockdown to opening one of the city’s most popular restaurants,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main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site in Deptford has a city centre sister.</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City has opened in the former The Sofia unit at Mackie’s Corner, with Sophie Wearmouth of The Sofia managing the new site, and offers a more convenient city centre offering, inspired by the pizza al taglio and panificio  (bakeries) of Rome.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Deptford maintains its evening offering,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is a daytime offering of pizza slices to grab and go, or for sit in, as well as arancini, doughnuts and other baked goods, all made in house.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much an extension of the restaurant, with products that go hand in hand,” says Josh.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City has a different style, with pizza by the slice and a daytime offering, but there’s nods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with the arancini and sides.”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spot opens from 10am for freshly baked goods and coffees, with pizza slices and arancini sold from lunch, moving into more of a happy hour offering.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the site will also be available for evening hire, as well as offering pop ups, a service the team can’t offer with the busy evening restaurant in Deptford.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forgotten, but albeit still grand, reminder of Victorian Sunderland, Mackie’s Corner has risen from the ashes to become a hub of retail and business once more.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built by local businessman Ralph Hutchinson on the corner of Fawcett Street and Bridge Street to accommodate the then town’s very first fashion stores in the 1840s, who named the buildings Hutchinson’s Buildings - a name still carved in the stone above its main door.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a busy shopping destination and one of its most popular tenants,  hat maker Robert Mackie, would inform its colloquial name of Mackie’s Corner.  </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City is the latest to join the fold, joining the likes of Fat Unicorn, Black Door Hairdressing and Sweet Petite on the ground floor. The upper floors, meanwhile, house a number of businesses, from a recruitment agency to aesthetics and arts practitioners.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buildings were brought back to life by local landlords, the Kirtley family, who also own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building in Hanover Place.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what the Kirtleys have done with these buildings and for the way they are moving the city forward,” said Josh. “This was something we’ve been looking to do for a while, and Mackie’s Corner was a natural fit.”</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Wild Fire</w:t>
      </w:r>
      <w:r>
        <w:rPr>
          <w:rFonts w:ascii="arial" w:eastAsia="arial" w:hAnsi="arial" w:cs="arial"/>
          <w:b/>
          <w:i w:val="0"/>
          <w:strike w:val="0"/>
          <w:noProof w:val="0"/>
          <w:color w:val="000000"/>
          <w:position w:val="0"/>
          <w:sz w:val="20"/>
          <w:u w:val="none"/>
          <w:vertAlign w:val="baseline"/>
        </w:rPr>
        <w:t xml:space="preserve"> City is open 10am to 5pm Tuesdays to Saturdays - but hours may change due to demand.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 the menu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Coffees and sweet goods are available from 10am.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12pm to 5pm, you can pick up two slices of pizza and arancini for £12, with a range of different pizza options.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Doughnuts and fresh focaccia are also available on the counter.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Drinks-wise, there’s coffees, beers starting at £4.50 for a Peroni Red, Prosecco at £7 a glass, wines, a range of cocktails priced £9, ciders, spirits and soft drinks,</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41" style="position:absolute;z-index:251670528"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BAKED GOODS (90%);  RESTAURANTS (90%);  RETAIL &amp; WHOLESALE TRADE (78%);  BAKERIES (75%);  RENTAL PROPERTY (67%);  CLOTHING &amp; ACCESSORIES STORES (63%);  EMPLOYMENT SERVICES (50%); EMPLOYMENT SERVICES (50%)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BAKERIES (75%); CLOTHING &amp; ACCESSORIES STORES (64%); RENTAL PROPERTY (67%); RESTAURANTS (90%); BAKED GOODS (90%); EMPLOYMENT SERVICES (50%); RETAIL &amp; WHOLESALE TRADE (78%)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SUNDERLAND, ENGLAND (94%); SUNDERLAND, ENGLAND (94%);  ENGLAND (94%)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2026</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Heading13"/>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Fire</w:t>
        </w:r>
      </w:hyperlink>
      <w:hyperlink r:id="rId61" w:history="1">
        <w:r>
          <w:rPr>
            <w:rFonts w:ascii="arial" w:eastAsia="arial" w:hAnsi="arial" w:cs="arial"/>
            <w:b/>
            <w:i/>
            <w:strike w:val="0"/>
            <w:color w:val="0077CC"/>
            <w:sz w:val="28"/>
            <w:u w:val="single"/>
            <w:vertAlign w:val="baseline"/>
          </w:rPr>
          <w:t xml:space="preserve"> crews battle </w:t>
        </w:r>
      </w:hyperlink>
      <w:hyperlink r:id="rId62" w:history="1">
        <w:r>
          <w:rPr>
            <w:rFonts w:ascii="arial" w:eastAsia="arial" w:hAnsi="arial" w:cs="arial"/>
            <w:b/>
            <w:i/>
            <w:strike w:val="0"/>
            <w:color w:val="0077CC"/>
            <w:sz w:val="28"/>
            <w:u w:val="single"/>
            <w:vertAlign w:val="baseline"/>
          </w:rPr>
          <w:t>wild fires</w:t>
        </w:r>
      </w:hyperlink>
      <w:hyperlink r:id="rId63" w:history="1">
        <w:r>
          <w:rPr>
            <w:rFonts w:ascii="arial" w:eastAsia="arial" w:hAnsi="arial" w:cs="arial"/>
            <w:b/>
            <w:i/>
            <w:strike w:val="0"/>
            <w:color w:val="0077CC"/>
            <w:sz w:val="28"/>
            <w:u w:val="single"/>
            <w:vertAlign w:val="baseline"/>
          </w:rPr>
          <w:t>; prescribed burns planned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News (Libby, Montana)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2026 Friday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Western News (Libby, Mont.)</w:t>
      </w:r>
    </w:p>
    <w:p>
      <w:pPr>
        <w:pStyle w:val="Normal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Western News, Libby, Mont.</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10—Local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crews battled two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Tuesday in south Lincoln County near Libby that originated from strong winds. According to information from the Kootenai National Forest, the largest was a 2.7 acre blaze nearly seven miles up the Flower Creek drainage.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Information Officer Larona Rebo reported the Flower RX Fire was from a holdover pile burn from last October, that held through the winter and with the winds, began to creep around and pick back up. The fire did remain within the project unit. Both the Forest Service and Libby Volunteer Fire Department responded. The Forest Service sent one engine, one water tender and two squads of firefighters. The Florence Fire, located northwest of Libby, was contained to one-quarter acre by LVFD and Forest Service crews. It began after a tree fell on a powerline. Strong winds Tuesday caused power outages in a few south Lincoln County areas. Flathead Electric spokesperson Dillon Tabish said there were seven customers without power in the county, including six in Libby and one near Happy's Inn. Service was restored to customers later that day. Also, the Forest Service has a number of prescribed burns planned or in progress, depending on the weather and fuel conditions. Libby Ranger District — Thursday, April 9: Crews will be conducting operations in a unit of the East Reservoir project in the Boundary Creek drainage, north of Libby. Smoke will be visible from Highway 37 and the NFS Road 228 (FDR) across the Koocanusa Reservoir. Cabinet Ranger District — Thursday, April 9: Operations will be conducted in the Lazy Jack timber sale area, in the Beaver Peak area near Heron. Crews will access the 22 acre unit by NFS Road 1912. Rexford/Fortine Ranger District — Thursday, April 9: crews will be working on a 36-acre unit of the Dead Triangle sale area. Located along Hwy 93, between Dickey Lake and Murphy Lake. Smoke may be visible from Hwy 93 and surrounding areas. — Friday, April 10: operations are planned for 60 acres in the Hagadore Frass sale area, directly east of Murphy Lake. Three Rivers Ranger District — Thursday and Friday, April 9-10: operations will occur in 95 acres of the Border Raid timber harvest units, located of the South Side Road 4402, near Logan Ridge. Smoke will be visible from U.S. 2, heading west from Troy. Residents may experience smoke during the prescribed burns. For more detailed information about air quality, go to </w:t>
      </w:r>
      <w:hyperlink r:id="rId64" w:history="1">
        <w:r>
          <w:rPr>
            <w:rFonts w:ascii="arial" w:eastAsia="arial" w:hAnsi="arial" w:cs="arial"/>
            <w:b w:val="0"/>
            <w:i/>
            <w:strike w:val="0"/>
            <w:noProof w:val="0"/>
            <w:color w:val="0077CC"/>
            <w:position w:val="0"/>
            <w:sz w:val="20"/>
            <w:u w:val="single"/>
            <w:vertAlign w:val="baseline"/>
          </w:rPr>
          <w:t>https://fire.airnow.gov</w:t>
        </w:r>
      </w:hyperlink>
      <w:r>
        <w:rPr>
          <w:rFonts w:ascii="arial" w:eastAsia="arial" w:hAnsi="arial" w:cs="arial"/>
          <w:b w:val="0"/>
          <w:i w:val="0"/>
          <w:strike w:val="0"/>
          <w:noProof w:val="0"/>
          <w:color w:val="000000"/>
          <w:position w:val="0"/>
          <w:sz w:val="20"/>
          <w:u w:val="none"/>
          <w:vertAlign w:val="baseline"/>
        </w:rPr>
        <w:t>/ or download the app. When driving, slow down and turn on your headlights when you encounter smoke on the road.</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2026 The Western News (Libby, Mont.). Visit </w:t>
      </w:r>
      <w:hyperlink r:id="rId65" w:history="1">
        <w:r>
          <w:rPr>
            <w:rFonts w:ascii="arial" w:eastAsia="arial" w:hAnsi="arial" w:cs="arial"/>
            <w:b w:val="0"/>
            <w:i/>
            <w:strike w:val="0"/>
            <w:noProof w:val="0"/>
            <w:color w:val="0077CC"/>
            <w:position w:val="0"/>
            <w:sz w:val="20"/>
            <w:u w:val="single"/>
            <w:vertAlign w:val="baseline"/>
          </w:rPr>
          <w:t>www.thewesternnews.com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4" style="position:absolute;z-index:251673600"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ZL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20260410-ZL-</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-crews-battle-</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-prescribed-burns-plan-0410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FIREFIGHTERS &amp; FIREFIGHTING (90%);  POWER FAILURES (90%);  SEVERE WIND (90%);  FORESTS &amp; WOODLANDS (90%);  FIRES (90%);  PUBLIC LAND MANAGEMENT (90%);  PUBLIC LANDS (90%);  FOREST FIRES (90%);  PRESCRIBED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ELECTRICITY TRANSMISSION &amp; DISTRIBUTION (88%);  COUNTIES (78%);  FIRE DEPARTMENTS (78%);  FORESTRY &amp; LOGGING (77%);  LOGGING INDUSTRY (77%);  DAMS &amp; RESERVOIRS (77%);  ENERGY &amp; UTILITIES (69%);  FORESTRY &amp; LOGGING TRADE (63%); PRESCRIBED FIRES (91%); FIRE DEPARTMENTS (78%); COUNTIES (78%); FOREST FIRES (90%); FORESTS &amp; WOODLANDS (90%); PUBLIC LANDS (90%); SEVERE WIND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(90%); PUBLIC LAND MANAGEMENT (90%); FIREFIGHTERS &amp; FIREFIGHTING (91%)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DAMS &amp; RESERVOIRS (77%); PRESCRIBED FIRES (91%); POWER FAILURES (90%); LOGGING INDUSTRY (77%); ENERGY &amp; UTILITIES (69%); FORESTRY &amp; LOGGING (77%); FORESTRY &amp; LOGGING TRADE (64%); ELECTRICITY TRANSMISSION &amp; DISTRIBUTION (88%)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MONTANA, USA (79%); MONTANA, USA (79%);  UNITED STATES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2026</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Heading14"/>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Wild fire</w:t>
        </w:r>
      </w:hyperlink>
      <w:hyperlink r:id="rId73" w:history="1">
        <w:r>
          <w:rPr>
            <w:rFonts w:ascii="arial" w:eastAsia="arial" w:hAnsi="arial" w:cs="arial"/>
            <w:b/>
            <w:i/>
            <w:strike w:val="0"/>
            <w:color w:val="0077CC"/>
            <w:sz w:val="28"/>
            <w:u w:val="single"/>
            <w:vertAlign w:val="baseline"/>
          </w:rPr>
          <w:t xml:space="preserve"> raises factories in Kwara</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2025 Saturday 5:53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6"/>
        <w:keepNext w:val="0"/>
        <w:spacing w:before="120" w:after="0" w:line="220" w:lineRule="atLeast"/>
        <w:ind w:left="0" w:right="0" w:firstLine="0"/>
        <w:jc w:val="left"/>
      </w:pPr>
      <w:r>
        <w:br/>
      </w:r>
      <w:r>
        <w:pict>
          <v:shape id="_x0000_i1046" type="#_x0000_t75" style="width:153.77pt;height:27.75pt">
            <v:imagedata r:id="rId2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MANUFACTURING INDUSTRY NEWS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Hafsat Bello</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5648"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Link to Image</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different fire outbreaks in Ilorin, Kwara State capital, have destroyed a yam flour factory and a printing press within the span of 24 hours.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outbreak happened around 11 pm on Friday at Kunzol multi-sector Nigeria limited in the Kilanko-Agbonka area of Ilorin south.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of the Kwara state fire service, Hassan Adekunle, said the fire spread quickly and completely razed the yam flour and garri factory.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a preliminary investigation showed the fire started from remnants of an unquenched fire, which ignited nearby materials and led to a bigger blaze.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the second fire occurred around 3:15 pm on Saturday at Unik AJ prints along Opomalu Road in Ilorin East. The printing press which is a storey building with two large halls, was badly burnt, including printing machines and production materials.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Adekunle said firefighters responded quickly and worked hard to stop the fire from spreading to other buildings in the crowded area. According to him, the Saturday fire was believed to have been caused by a spark from the inverter system, which ignited combustible materials.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service urged residents and business owners to take safety precautions seriously to prevent similar incidents.</w:t>
      </w:r>
    </w:p>
    <w:p>
      <w:pPr>
        <w:pStyle w:val="Normal6"/>
        <w:keepNext w:val="0"/>
        <w:spacing w:before="240" w:after="0" w:line="260" w:lineRule="atLeast"/>
        <w:ind w:left="0" w:right="0" w:firstLine="0"/>
        <w:jc w:val="both"/>
      </w:pPr>
      <w:hyperlink r:id="rId75" w:history="1">
        <w:r>
          <w:rPr>
            <w:rFonts w:ascii="arial" w:eastAsia="arial" w:hAnsi="arial" w:cs="arial"/>
            <w:b/>
            <w:i/>
            <w:strike w:val="0"/>
            <w:color w:val="0077CC"/>
            <w:sz w:val="20"/>
            <w:u w:val="single"/>
            <w:vertAlign w:val="baseline"/>
          </w:rPr>
          <w:t>Wild fire</w:t>
        </w:r>
      </w:hyperlink>
      <w:hyperlink r:id="rId76" w:history="1">
        <w:r>
          <w:rPr>
            <w:rFonts w:ascii="arial" w:eastAsia="arial" w:hAnsi="arial" w:cs="arial"/>
            <w:b w:val="0"/>
            <w:i/>
            <w:strike w:val="0"/>
            <w:color w:val="0077CC"/>
            <w:sz w:val="20"/>
            <w:u w:val="single"/>
            <w:vertAlign w:val="baseline"/>
          </w:rPr>
          <w:t xml:space="preserve"> raises factories in Kwara</w:t>
        </w:r>
      </w:hyperlink>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8" style="position:absolute;z-index:251676672"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(78%); SAFETY (78%); MANUFACTURING FACILITIES (92%); ACCIDENTS &amp; DISASTERS (90%); SAFETY, ACCIDENTS &amp; DISASTERS (78%); FIRE PREVENTION &amp; SAFETY (78%);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(78%); FIRES (91%); INVESTIGATIONS (70%)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PRINTING INDUSTRY (90%); MANUFACTURING FACILITIES (92%); FLOUR MILLING (90%)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WESTERN AFRICA (79%); AFRICA (72%); NIGERIA (99%); Kwara State; Nigeria; Africa, Western Africa; Americas, Northern America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Heading15"/>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 xml:space="preserve">Dry conditions, wind drive Montana </w:t>
        </w:r>
      </w:hyperlink>
      <w:hyperlink r:id="rId84" w:history="1">
        <w:r>
          <w:rPr>
            <w:rFonts w:ascii="arial" w:eastAsia="arial" w:hAnsi="arial" w:cs="arial"/>
            <w:b/>
            <w:i/>
            <w:strike w:val="0"/>
            <w:color w:val="0077CC"/>
            <w:sz w:val="28"/>
            <w:u w:val="single"/>
            <w:vertAlign w:val="baseline"/>
          </w:rPr>
          <w:t>wild fires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News (Libby, Montana)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2026 Tuesday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Western News (Libby, Mont.)</w:t>
      </w:r>
    </w:p>
    <w:p>
      <w:pPr>
        <w:pStyle w:val="Normal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Western News, Libby, Mont.</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872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3—Dry weather in Musselshell County in southcentral Montana and some untimely winds have propelled the Rehder Creek blaze to more than 4,000 acres.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first reported Feb. 26. Local and federal Bureau of Land Management fire crews responded to battle the fire, which is burning about 16 miles southeast of county seat Roundup. Another blaze in the area was reported Feb. 28. Officials have not determined causes for the 31-acre Perret Fire and the Rehder Creek Fire. The county sheriff's office lifted evacuation orders in the Bruner Mountain area with decreased fire activity. The state Department of Natural Resources and Conservation said the Rehder Creek blaze was 75% contained. Musselshell Co. is in a moderate drought, according to the state monitor. In southeast Montana, an 88-acre brush fire was burning in Bighorn County. The Overlook Fire was reported Feb. 27. State and Bureau of Indian Affairs crews responded. The Lewistown Dispatch Center also has a pair of fires, reported Feb. 26, burning more than 100 acres. The Logie Fire torched 236 acres and the Flower 872 Fire was at 120. The Logie blaze was located about 5 miles southeast of Lohman on the High Line. Flower 872 was burning near Highway 87, 21 miles northeast of Great Falls. The drought monitor indicates those areas are in moderate to extreme drought. Fortunately Lincoln County and Northwest Montana, while still experiencing dry conditions, have yet to see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in 2026.</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2026 The Western News (Libby, Mont.). Visit </w:t>
      </w:r>
      <w:hyperlink r:id="rId85" w:history="1">
        <w:r>
          <w:rPr>
            <w:rFonts w:ascii="arial" w:eastAsia="arial" w:hAnsi="arial" w:cs="arial"/>
            <w:b w:val="0"/>
            <w:i/>
            <w:strike w:val="0"/>
            <w:noProof w:val="0"/>
            <w:color w:val="0077CC"/>
            <w:position w:val="0"/>
            <w:sz w:val="20"/>
            <w:u w:val="single"/>
            <w:vertAlign w:val="baseline"/>
          </w:rPr>
          <w:t>www.thewesternnews.com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1" style="position:absolute;z-index:251679744"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ZL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20260303-ZL-Dry-conditions-wind-drive-Montana-</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-0303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FIRES (91%);  ACCIDENTS &amp; DISASTERS (90%);  GOVERNMENT DEPARTMENTS &amp; AUTHORITIES (90%);  US FEDERAL GOVERNMENT (90%);  NATURAL RESOURCES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US STATE GOVERNMENT (78%);  LAND USE &amp; DEVELOPMENT (78%);  COUNTIES (78%);  FIREFIGHTERS &amp; FIREFIGHTING (78%);  NATURAL RESOURCES MANAGEMENT (77%);  SHERIFFS (73%);  NATURAL RESOURCES CONSERVATION (72%);  EMERGENCY EVACUATIONS (72%);  INDIGENOUS PEOPLES (72%); ACCIDENTS &amp; DISASTERS (90%); INDIGENOUS PEOPLES (72%); GOVERNMENT DEPARTMENTS &amp; AUTHORITIES (91%); SHERIFFS (73%); US STATE GOVERNMENT (78%); EMERGENCY EVACUATIONS (72%); COUNTIES (78%);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NATURAL RESOURCES (90%); NATURAL RESOURCES CONSERVATION (72%); FIRES (92%); FIREFIGHTERS &amp; FIREFIGHTING (78%); US FEDERAL GOVERNMENT (90%); LAND USE &amp; DEVELOPMENT (78%)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LAND MANAGEMENT (57%); BUREAU OF INDIAN AFFAIRS (54%)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MONTANA, USA (95%); MONTANA, USA (95%);  UNITED STATES (95%)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2026</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Heading16"/>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 xml:space="preserve">Gamekeeper who was helping contain </w:t>
        </w:r>
      </w:hyperlink>
      <w:hyperlink r:id="rId93" w:history="1">
        <w:r>
          <w:rPr>
            <w:rFonts w:ascii="arial" w:eastAsia="arial" w:hAnsi="arial" w:cs="arial"/>
            <w:b/>
            <w:i/>
            <w:strike w:val="0"/>
            <w:color w:val="0077CC"/>
            <w:sz w:val="28"/>
            <w:u w:val="single"/>
            <w:vertAlign w:val="baseline"/>
          </w:rPr>
          <w:t>wild fires</w:t>
        </w:r>
      </w:hyperlink>
      <w:hyperlink r:id="rId94" w:history="1">
        <w:r>
          <w:rPr>
            <w:rFonts w:ascii="arial" w:eastAsia="arial" w:hAnsi="arial" w:cs="arial"/>
            <w:b/>
            <w:i/>
            <w:strike w:val="0"/>
            <w:color w:val="0077CC"/>
            <w:sz w:val="28"/>
            <w:u w:val="single"/>
            <w:vertAlign w:val="baseline"/>
          </w:rPr>
          <w:t xml:space="preserve"> earlier this week fears 'someone will end up dead'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Inverness Courier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2025 Friday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Highland News and Media Ltd.  All Rights Reserved</w:t>
      </w:r>
    </w:p>
    <w:p>
      <w:pPr>
        <w:pStyle w:val="Normal8"/>
        <w:keepNext w:val="0"/>
        <w:spacing w:before="120" w:after="0" w:line="220" w:lineRule="atLeast"/>
        <w:ind w:left="0" w:right="0" w:firstLine="0"/>
        <w:jc w:val="left"/>
      </w:pPr>
      <w:r>
        <w:br/>
      </w:r>
      <w:r>
        <w:pict>
          <v:shape id="_x0000_i1053" type="#_x0000_t75" style="width:209.97pt;height:46.49pt">
            <v:imagedata r:id="rId9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rachel.smart@hnmedia.co.uk</w:t>
        </w:r>
      </w:hyperlink>
      <w:r>
        <w:rPr>
          <w:rFonts w:ascii="arial" w:eastAsia="arial" w:hAnsi="arial" w:cs="arial"/>
          <w:b w:val="0"/>
          <w:i w:val="0"/>
          <w:strike w:val="0"/>
          <w:noProof w:val="0"/>
          <w:color w:val="000000"/>
          <w:position w:val="0"/>
          <w:sz w:val="20"/>
          <w:u w:val="none"/>
          <w:vertAlign w:val="baseline"/>
        </w:rPr>
        <w:t>,  (Rachel Smart)</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8179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gamekeeper who was helping contain  fears 'someone will end up dead'.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Jaundrell (34) is the head gamekeeper at Holme Rose and Nairnside Estate, near Inverness, and described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an 'eye-opener and a nightmare'.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days and nights at the emergency, , he is now raising questions as police and the fire service has launched a probe into what happened.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Jaundrell said: "The size and the scale of the fire is the biggest I have seen. It is only going to get worse if things are not done to prevent them.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 heard hares squealing to their death and many birds died.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and gamekeepers' families don't hear from us for days."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Gamekeepers were able to use a method called 'back-burning' - or muirburn - which is when they use fire to fight fire.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burning further ahead in a contained manner,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can go no further, as there is no fuel for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Gamekeepers also spend time doing controlled burning throughout the year to prevent any future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growing in size.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new legislation from the Scottish Government from January 2026, will require a licence with strict rules for any burning.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Jaundrell said: "There needs to be a relaxation of proposed regulations surrounding muirburn, which must make it easier to obtain a licence.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be allowed to burn as much soon and that will impact the spread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would this prevent the spread of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but Mr Jaundrell said that the increase in tree planting without fire breaks also made it extremely difficult for the team to navigate.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get the fire out because of trees being planted over heather and moorland,"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started up seven times on Saturday due to tree mounds.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flipping divots and planting trees with heather underneath, which is igniting all the time.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then having to abuse the vehicles to access spots and someone could get trapped as there were no fire breaks. We had to cut fences and we had a mechanic with us on Sunday."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firefighters have been hailed for their response, Mr Jaundrell felt they need more support in terms of funding and resources.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needs to be better resourcing of the Scottish Fire and Rescue Service (SFRS) with all-terrain vehicles (ATVs), fogging units and water bowsers to ensure frontline crews are properly equipped.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expanded training for firefighters in techniques such as backburning and firebreak creation.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training has begun, there is a need to roll this out more widely and urgently.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"Gamekeepers were on the frontline of this fire, with SFRS supporting with water replenishment and co-ordinating. Firefighters need to be trained to work at the coal face.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review of aerial firefighting capability, with serious consideration given to the establishment of a dedicated SFRS helicopter to enable quicker mobilisation of support to improve containment efforts.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needs to be government funding for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danger rating assessments, which are essential for understanding risk and preventing similar events in the future."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bleak reality of the situation is that more dangerous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will occur in the future if funding and prevention are not put in place.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not careful, someone will lose their life if we don't get more funding," Mr Jaundrell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wildlife we have lost is devastating. These are all things gamekeepers want to prevent.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see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our estates but the way regulation is coming into effect, you are going to see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take 10 years of recovery after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and we haven't got a population of wildlife to come 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devastating and honestly brings a tear to my eye. Keepers are passionate about the land and when it is your hill burning your world is at an end.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not granted muirburn licences, then we are going to lose a big wildlife battle. It will be a barren 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Inspector Mike MacKenzie, local area commander, said: "Fortunately no one has been injured but a large swathe of the countryside has been badly affected. I would like to thank all the emergency services and the public involved.</w:t>
      </w:r>
    </w:p>
    <w:p>
      <w:pPr>
        <w:pStyle w:val="Normal8"/>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Link to Image</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and this includes the area around Lochindorb between Carrbridge and Dava and the area around Loch Allan near Dava.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anyone who saw anything suspicious or has any information that could assist with the investigation to get in touch."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should call police on 101 or Crimestoppers on 0800 555 111.</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Agriculture and Connectivity Minister Jim Fairlie said: "Keepers have been a massive help to the SFRS in bringing these recent and other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under control and estates often use their own equipment to help in those efforts.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practical help and experience is greatly appreciated by the Scottish Government, as are the views of the wider stakeholder groups who helped to inform our policy decisions as we progressed the Wildlife Management and Muirburn (Scotland) Bill.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passage of that Bill we understood and recognised the importance of muirburn in creating firebreaks to help tackle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the new muirburn licensing scheme allows muirburn for that purpose. It also ensures people are trained to the highest standards and is undertaken appropriately to minimise the negative impacts on peatlands wildlife and other sensitive habitats.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fully understand the concerns about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have been in continual and close contact with the Scottish Fire and Rescue Service and other responders as we continue to carefully monitor the situation.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also been in contact with Scottish Land and Estates and NFU Scotland to see what practical help was needed at the height of the fire.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is working with SFRS to support full implementation of its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strategy, which will see the continued roll-out this year of new equipment, vehicles and Personal Protective Equipment.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"SFRS is fully prepared to deal with outbreaks and we are grateful to them, other first responders and everyone else who helped, for their ongoing efforts to keep people and property safe."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Fire and Rescue Services has been contacted for comment.</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5" style="position:absolute;z-index:25168281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in Moray.</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6" style="position:absolute;z-index:25168384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FOREST FIRES (89%);  FIREFIGHTERS &amp; FIREFIGHTING (86%);  EMERGENCY SERVICES (77%);  NEGATIVE NEWS (77%);  INVESTIGATIONS (76%);  AGENCY RULEMAKING (71%);  ALL TERRAIN VEHICLES (65%);  MOTOR VEHICLES (60%);  LEGISLATION (51%);  AMBULANCE &amp; RESCUE SERVICES (50%); NEGATIVE NEWS (77%); AMBULANCE &amp; RESCUE SERVICES (50%); AGENCY RULEMAKING (71%); FOREST FIRES (89%); ACCIDENTS &amp; DISASTERS (90%); LEGISLATION (51%); EMERGENCY SERVICES (77%);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(90%); INVESTIGATIONS (76%); FIREFIGHTERS &amp; FIREFIGHTING (86%)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MOTOR VEHICLES (60%); AMBULANCE &amp; RESCUE SERVICES (50%); ALL TERRAIN VEHICLES (65%)</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WESTERN AUSTRALIA, AUSTRALIA (79%);  VICTORIA, AUSTRALIA (79%); VICTORIA, AUSTRALIA (67%); WESTERN AUSTRALIA, AUSTRALIA (79%);  AUSTRALIA (92%);  SCOTLAND (90%);  EUROPE (87%);  NEW ZEALAND (79%);  NORTHERN EUROPE (74%);  AUSTRALIA &amp; NEW ZEALAND (74%);  OCEANIA (69%);  UNITED KINGDOM (69%); OCEANIA (69%); EUROPE (87%); AUSTRALIA &amp; NEW ZEALAND (61%); UNITED KINGDOM (69%); AUSTRALIA (94%); NORTHERN EUROPE (60%); NEW ZEALAND (79%); SCOTLAND (90%); Cambridgeshire, Highland, State of Western Australia &amp; State of Victoria; United Kingdom &amp; Australia; Europe, Northern Europe; Oceania, Australia and New Zealand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Heading17"/>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 xml:space="preserve">Ministry launches week-long campaign to control and prevent </w:t>
        </w:r>
      </w:hyperlink>
      <w:hyperlink r:id="rId105" w:history="1">
        <w:r>
          <w:rPr>
            <w:rFonts w:ascii="arial" w:eastAsia="arial" w:hAnsi="arial" w:cs="arial"/>
            <w:b/>
            <w:i/>
            <w:strike w:val="0"/>
            <w:color w:val="0077CC"/>
            <w:sz w:val="28"/>
            <w:u w:val="single"/>
            <w:vertAlign w:val="baseline"/>
          </w:rPr>
          <w:t>wild-fire</w:t>
        </w:r>
      </w:hyperlink>
      <w:hyperlink r:id="rId106" w:history="1">
        <w:r>
          <w:rPr>
            <w:rFonts w:ascii="arial" w:eastAsia="arial" w:hAnsi="arial" w:cs="arial"/>
            <w:b/>
            <w:i/>
            <w:strike w:val="0"/>
            <w:color w:val="0077CC"/>
            <w:sz w:val="28"/>
            <w:u w:val="single"/>
            <w:vertAlign w:val="baseline"/>
          </w:rPr>
          <w:t xml:space="preserve"> across Nepal</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Himalayan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2026 Sunday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Himalayan Times, distributed by Contify.com All Rights Reserved</w:t>
      </w:r>
    </w:p>
    <w:p>
      <w:pPr>
        <w:pStyle w:val="Normal9"/>
        <w:keepNext w:val="0"/>
        <w:spacing w:before="120" w:after="0" w:line="220" w:lineRule="atLeast"/>
        <w:ind w:left="0" w:right="0" w:firstLine="0"/>
        <w:jc w:val="left"/>
      </w:pPr>
      <w:r>
        <w:br/>
      </w:r>
      <w:r>
        <w:pict>
          <v:shape id="_x0000_i1058" type="#_x0000_t75" style="width:0;height:0"/>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THT Online</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8588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KATHMANDU, MARCH 15: As Nepal enters the dry season, particularly from Falgun to Jestha, the risk of forest fires across the country rises significantly.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of Forest and Environment said, "Forest fires not only threaten forest resources and biodiversity but also disrupt ecological balance, affect water resources, and pose health hazards to humans." Timely prevention, preparedness, stakeholder coordination, and public awareness are therefore critical.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Forest-Fire Management Strategy, 2067, the Ministry is organizing a nationwide initiative under the theme: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Prevention Effectiveness: Three Tiers of Government and Community Engagement." As part of this effort, the Ministry conducts an annual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Management Week" from Chaitra 1-7 to promote awareness and preventive measures.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has urged all concerned stakeholders to implement localized public awareness programs, including school- and community-level orientation sessions, targeted media campaigns, supervision of high-risk areas, demarcation of fire control lines, and cleanliness drives. These measures aim to enhance community engagement and strengthen early response capacity during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incidents.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appreciation, the Ministry acknowledged the efforts of forest division staff, rangers, community forest user groups, local authorities, security agencies, media, and other stakeholders for their contributions to forest fire prevention and control. "Your commitment, cooperation, and relentless efforts in forest and environmental conservation are invaluable," the statement noted.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emphasized that most forest fires are human-induced, highlighting the importance of active participation from all responsible stakeholders. Effective management of the growing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risk requires collective action, strengthened coordination, and shared responsibility among federal, provincial, and local authorities, community forest groups, security agencies, the private sector, media, and local communities.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fire management, the Ministry stressed, is not the responsibility of any single entity but a shared societal duty. Active and coordinated participation is essential for prevention, early warning, prompt containment, and public awareness campaigns.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Dhiredra Kumar Pradhan, Director General of the Department of Forests and Soil Conservation, called upon all government agencies, civil society organizations, and local communities to work hand in hand with shared commitment to strengthen forest fire prevention and control efforts nationwide.</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0" style="position:absolute;z-index:251686912"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FOREST FIRES (95%);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FIRE MANAGEMENT (91%);  FIRES (91%);  ACCIDENTS &amp; DISASTERS (90%);  GOVERNMENT DEPARTMENTS &amp; AUTHORITIES (90%);  FIRE PREVENTION &amp; SAFETY (90%);  NATURAL RESOURCES (90%);  SOCIETY  SOCIAL ASSISTANCE &amp; LIFESTYLE (89%);  FORESTS &amp; WOODLANDS CONSERVATION (89%);  ECOLOGY &amp; ENVIRONMENTAL SCIENCE (78%);  FORESTS &amp; WOODLANDS (78%);  BIODIVERSITY (78%);  ENVIRONMENT &amp; NATURAL RESOURCES (78%);  NEGATIVE NEWS (78%);  CONSERVATION (78%);  GOVERNMENT BODIES &amp; OFFICES (77%);  GOVERNMENT &amp; PUBLIC ADMINISTRATION (77%);  ASSOCIATIONS &amp; ORGANIZATIONS (75%);  FORESTRY &amp; LOGGING (73%);  WATER RESOURCES (72%);  SOIL CONSERVATION (65%);  WATER QUALITY (57%); NEGATIVE NEWS (78%); ASSOCIATIONS &amp; ORGANIZATIONS (75%); GOVERNMENT DEPARTMENTS &amp; AUTHORITIES (90%); FORESTS &amp; WOODLANDS CONSERVATION (89%); SOIL CONSERVATION (65%); FIRE MANAGEMENT (92%); GOVERNMENT &amp; PUBLIC ADMINISTRATION (77%); NATURAL RESOURCES (90%); ENVIRONMENT &amp; NATURAL RESOURCES (78%); WATER RESOURCES (72%); FOREST FIRES (96%); ACCIDENTS &amp; DISASTERS (90%); FORESTS &amp; WOODLANDS (78%); SOCIETY, SOCIAL ASSISTANCE &amp; LIFESTYLE (89%); GOVERNMENT BODIES &amp; OFFICES (77%); ECOLOGY &amp; ENVIRONMENTAL SCIENCE (78%); FIRE PREVENTION &amp; SAFETY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(96%); CONSERVATION (78%); FIRES (92%); BIODIVERSITY (78%); WATER QUALITY (57%)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FORESTS &amp; WOODLANDS CONSERVATION (89%); FORESTRY &amp; LOGGING (73%)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KATHMANDU, NEPAL (89%); KATHMANDU, NEPAL (89%);  NEPAL (94%); NEPAL (94%)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2026</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Heading18"/>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 xml:space="preserve">Fredericksburg Texas </w:t>
        </w:r>
      </w:hyperlink>
      <w:hyperlink r:id="rId114" w:history="1">
        <w:r>
          <w:rPr>
            <w:rFonts w:ascii="arial" w:eastAsia="arial" w:hAnsi="arial" w:cs="arial"/>
            <w:b/>
            <w:i/>
            <w:strike w:val="0"/>
            <w:color w:val="0077CC"/>
            <w:sz w:val="28"/>
            <w:u w:val="single"/>
            <w:vertAlign w:val="baseline"/>
          </w:rPr>
          <w:t>Wild Fires</w:t>
        </w:r>
      </w:hyperlink>
      <w:hyperlink r:id="rId115" w:history="1">
        <w:r>
          <w:rPr>
            <w:rFonts w:ascii="arial" w:eastAsia="arial" w:hAnsi="arial" w:cs="arial"/>
            <w:b/>
            <w:i/>
            <w:strike w:val="0"/>
            <w:color w:val="0077CC"/>
            <w:sz w:val="28"/>
            <w:u w:val="single"/>
            <w:vertAlign w:val="baseline"/>
          </w:rPr>
          <w:t xml:space="preserve"> May 13Th 2025</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2025 Wednesday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0"/>
        <w:keepNext w:val="0"/>
        <w:spacing w:before="120" w:after="0" w:line="220" w:lineRule="atLeast"/>
        <w:ind w:left="0" w:right="0" w:firstLine="0"/>
        <w:jc w:val="left"/>
      </w:pPr>
      <w:r>
        <w:br/>
      </w:r>
      <w:r>
        <w:pict>
          <v:shape id="_x0000_i1062" type="#_x0000_t75" style="width:187.48pt;height:37.5pt">
            <v:imagedata r:id="rId11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88960"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Link to Story</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Fredericksburg Texas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2025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fredericksburg texas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brush fire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land clearing</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Fredericksburg Texas land clearing company</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brush removal land clearing</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brush fire has swept through the Hill Country, reigniting urgent conversations around land clearing, fire abatement, and emergency response.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Fires 2025" - Fire Fredericksburg Texas 290 may 13th 2025SAN ANTONIO , TX, UNITED STATES, May 14, 2025 /EINPresswire / -- Another brush fire has swept through the Hill Country, reigniting urgent conversations around land clearing, fire abatement, and emergency response. Just outside Fredericksburg, near Reeh-Weinheimer Road, flames crested the ridge line, prompting local ranchers to enact pre-planned evacuation procedures. According to local rancher Jake Banister,"We saw the flames coming over the hill and immediately started moving livestock and alerting neighbors. The wind was picking up-we knew we had minutes, not hours."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a troubling recurrence of extreme fire behavior similar to the Crabapple Fire earlier this year, which burned over 400 acres. Persistent drought, unseasonal winds, and high fuel loads have created conditions ripe for rapid fire spread, especially in unmaintained rural areas with dense brush and dry undergrowth.</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fire season intensifies across Central Texas, proactive measures such as land clearing and fuel break installation are no longer optional-they are critical. Landowners and residents across Gillespie, Kerr, Llano, and Blanco counties are increasingly seeking preventative support to protect lives, property, and animals.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Prevention and Recovery Resources: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A&amp;M Forest Service Fire Mitigation Grants: Programs like the Rural Volunteer Fire Department Assistance Program (HB2604) and Community Protection Grant offer financial aid for fuel reduction, brush removal, and firebreak creation.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Clearing Services: Mechanical mulching, brush grinding, fence line clearing, fire break installation, and prescribed burns are being prioritized across fire-prone areas.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Fire-Resistant Construction: Transitioning to metal roofs, brick siding, stone fencing, and concrete slab construction improves property survivability.</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Perimeter Defensible Zones: Establishing 30-100 foot clearances around structures, livestock enclosures, and fence lines reduces ember ignition risk.</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Access &amp; Backup Systems: Onsite water tanks, gravity-fed irrigation, and backup generators for water pumps are now essential in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zones.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Contractors and emergency planners across Fredericksburg are encouraging residents to prepare before disaster strikes. Coordinated response plans-evacuation maps, shelter-in-place guides, and livestock transport arrangements-are being shared at the county level.</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Post-Fire Recovery and Shelter Services: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supporting property owners with post-fire cleanup, tree and structure removal, rebuilding support, and grant navigation.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Pre-Fire Land Clearing &amp; Fire Mitigation Services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Defensible Space Creation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Fuel Load Reduction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 Clearing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Thinning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Understory Clearing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Firebreak Construction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Controlled Burning (Prescribed Burns)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Mulching and Mastication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Road Clearing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Deadwood and Ladder Fuel Removal</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Vegetation Management</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Perimeter Clearing (Structure Protection Zones)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Post-Fire Land Clearing &amp; Recovery Services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 Debris Removal</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Charred Tree and Stump Removal</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Tree Assessment &amp; Felling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Erosion Control Installation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 and Contaminated Soil Removal</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Regrading and Soil Stabilization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Slope Stabilization and Hydroseeding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Reforestation and Reseeding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Cleanup (fence lines, roads, culverts)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Fire-Damaged Structure Demolition and Cleanup</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Fire Site Cleanup</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Post-Fire Vegetation Management</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Stormwater Runoff and Drainage Mitigation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providing emergency demolition, restoration assessments, structural rebuilds, roofing, and hardscape fireproofing solutions.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temporarily housing displaced livestock, pets, and exotic animals in a sanctuary-style setup across its 31-acre ranch, with pens, shelters, and access to feed and medical care.</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opened available units for free emergency lodging for families and individuals displaced by fire evacuation orders.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publishing post fire information linking community members to verified local resources across Central Texas.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providing temporary transportation assistance for individuals, families, and livestock needing to relocate during fire events or evacuation alerts.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Picture: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and surrounding rural areas are at increasing risk due to shifting climate patterns, development pressures, and accumulated fuel loads. Long-standing fire mitigation practices-like annual brush clearing, defensible zones, and fire-adapted building designs-are seeing renewed attention. Communities are also revisiting livestock emergency relocation, evacuation staging zones, and backup utility planning.</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most recent fire makes clear, wildland-urban interface regions of the Texas Hill Country demand year-round vigilance, structural preparedness, and coordinated community action.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us here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us on social media: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Fredericksburg Texas Land Clearing Fire Abatement and Cleanup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Disclaimer: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Presswire provides this news content "as is" without warranty of any kind. We do not accept any responsibility or liabilityfor the accuracy, content, images, videos, licenses, completeness, legality, or reliability of the information contained in thisarticle. If you have any complaints or copyright issues related to this article, kindly contact the author above.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MENAFN14052025003118003196ID1109546148</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4" style="position:absolute;z-index:251689984"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ACCIDENTS &amp; DISASTERS (90%); FIRES (90%); NATURAL DISASTERS (90%); PRESS RELEASES (90%); SAFETY, ACCIDENTS &amp; DISASTERS (90%); BRUSH &amp; RUBBLE COLLECTION (89%); EMERGENCY SERVICES (89%); FOREST FIRES (89%); PRESCRIBED FIRES (89%); DISASTER PLANNING (78%); DROUGHT (78%); EMERGENCY EVACUATIONS (78%); ENVIRONMENTAL ACCIDENTS &amp; DISASTERS (78%); FIRE SAFE MATERIALS &amp; PRODUCTS (78%); LAND USE &amp; DEVELOPMENT (78%); SHELTER IN PLACE (78%); ACCESS TO WATER (72%); WATER RESOURCES (72%); RURAL COMMUNITIES (71%); FIRE DEPARTMENTS (69%); FIRE SAFE CONSTRUCTION MATERIALS (61%)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BRUSH &amp; RUBBLE COLLECTION (89%); LIVESTOCK (89%); PRESCRIBED FIRES (89%); CLEARING OPERATIONS (78%); REAL ESTATE (78%); FIRE SAFE CONSTRUCTION MATERIALS (61%)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ANTONIO, TX, USA (79%); TEXAS, USA (96%)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Heading19"/>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 xml:space="preserve">QEP donates over 60,000 sponges to hurricane and </w:t>
        </w:r>
      </w:hyperlink>
      <w:hyperlink r:id="rId125" w:history="1">
        <w:r>
          <w:rPr>
            <w:rFonts w:ascii="arial" w:eastAsia="arial" w:hAnsi="arial" w:cs="arial"/>
            <w:b/>
            <w:i/>
            <w:strike w:val="0"/>
            <w:color w:val="0077CC"/>
            <w:sz w:val="28"/>
            <w:u w:val="single"/>
            <w:vertAlign w:val="baseline"/>
          </w:rPr>
          <w:t>wild fire</w:t>
        </w:r>
      </w:hyperlink>
      <w:hyperlink r:id="rId126" w:history="1">
        <w:r>
          <w:rPr>
            <w:rFonts w:ascii="arial" w:eastAsia="arial" w:hAnsi="arial" w:cs="arial"/>
            <w:b/>
            <w:i/>
            <w:strike w:val="0"/>
            <w:color w:val="0077CC"/>
            <w:sz w:val="28"/>
            <w:u w:val="single"/>
            <w:vertAlign w:val="baseline"/>
          </w:rPr>
          <w:t xml:space="preserve"> effectees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1"/>
        <w:keepNext w:val="0"/>
        <w:spacing w:before="120" w:after="0" w:line="220" w:lineRule="atLeast"/>
        <w:ind w:left="0" w:right="0" w:firstLine="0"/>
        <w:jc w:val="left"/>
      </w:pPr>
      <w:r>
        <w:br/>
      </w:r>
      <w:r>
        <w:pict>
          <v:shape id="_x0000_i1066" type="#_x0000_t75" style="width:161.98pt;height:80.99pt">
            <v:imagedata r:id="rId12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9203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BOCA RATON: QEP Co., Inc. (QEP) has donated over 60,000 premium sponges to support the disaster relief and long-term recovery needs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well as the ongoing efforts of the Helene and Milton Hurricane cleanup. “Two truckloads are headed out to our nonprofit partners Delivering Good and Convoy of Hope,” Len Gould, QEP President and Chief Executive Officer said. “We know our Best-In-Class Sponges could address an essential need on frontlines of recovery.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sponges are heading to impacted areas where needed the most. Delivering Good, based in New York, New York partners with more than 800 local nonprofit groups across the US to ensure the products provided get to the people impacted by disaster and humanitarian crisis. Convoy of Hope based in Springfield, Missouri is a nonprofit organization that supports disaster relief and an assortment of anti-poverty programs. They focus on distributing essential emergency supplies as well as providing long-term to help people rebuild and recover. Additionally, another 1,000+ sponges are being sent directly to the Los Angeles Unified School District, which is the second largest in the nation serving more than 425,000 students. Their Maintenance &amp; Operations Department has been very busy with emergency calls resulting from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recovery.</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8" style="position:absolute;z-index:251693056"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DISASTER RELIEF (91%); ACCIDENTS &amp; DISASTERS (90%); DISASTER &amp; EMERGENCY RELIEF (90%); HURRICANES (90%); NATURAL DISASTERS (90%); NEGATIVE NEWS (90%); NONPROFIT ORGANIZATIONS (90%); RELIEF ORGANIZATIONS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HUMANITARIAN CRISES (78%); ASSOCIATIONS &amp; ORGANIZATIONS (76%); EDUCATION SYSTEMS &amp; INSTITUTIONS (74%); EDUCATION &amp; TRAINING (73%); EXECUTIVES (71%); SCHOOL DISTRICTS (66%); POVERTY &amp; HOMELESSNESS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QEP CO INC (94%);  BEST INC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NAICS333991 POWER-DRIVEN HANDTOOL MANUFACTURING (94%); NAICS332216 SAW BLADE &amp; HANDTOOL MANUFACTURING (94%); SIC3546 POWER-DRIVEN HANDTOOLS (94%); SIC3423 HAND &amp; EDGE TOOLS, EXCEPT MACHINE TOOLS &amp; HANDSAWS (94%); SIC5999 MISCELLANEOUS RETAIL STORES, NEC (56%); EDUCATION SYSTEMS &amp; INSTITUTIONS (74%)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(79%); SPRINGFIELD, MO, USA (54%); NEW YORK, USA (87%); CALIFORNIA, USA (72%); MISSOURI, USA (69%)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9"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Heading110"/>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 xml:space="preserve">QEP Donates Over 60,000 Sponges to Hurricane and </w:t>
        </w:r>
      </w:hyperlink>
      <w:hyperlink r:id="rId135" w:history="1">
        <w:r>
          <w:rPr>
            <w:rFonts w:ascii="arial" w:eastAsia="arial" w:hAnsi="arial" w:cs="arial"/>
            <w:b/>
            <w:i/>
            <w:strike w:val="0"/>
            <w:color w:val="0077CC"/>
            <w:sz w:val="28"/>
            <w:u w:val="single"/>
            <w:vertAlign w:val="baseline"/>
          </w:rPr>
          <w:t>Wild Fire</w:t>
        </w:r>
      </w:hyperlink>
      <w:hyperlink r:id="rId136" w:history="1">
        <w:r>
          <w:rPr>
            <w:rFonts w:ascii="arial" w:eastAsia="arial" w:hAnsi="arial" w:cs="arial"/>
            <w:b/>
            <w:i/>
            <w:strike w:val="0"/>
            <w:color w:val="0077CC"/>
            <w:sz w:val="28"/>
            <w:u w:val="single"/>
            <w:vertAlign w:val="baseline"/>
          </w:rPr>
          <w:t xml:space="preserve"> Cleanup Efforts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 News Publishing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7:34 PM PDT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 News Publishing, Inc. All Rights Reserved.</w:t>
      </w:r>
    </w:p>
    <w:p>
      <w:pPr>
        <w:pStyle w:val="Normal12"/>
        <w:keepNext w:val="0"/>
        <w:spacing w:before="120" w:after="0" w:line="220" w:lineRule="atLeast"/>
        <w:ind w:left="0" w:right="0" w:firstLine="0"/>
        <w:jc w:val="left"/>
      </w:pPr>
      <w:r>
        <w:br/>
      </w:r>
      <w:r>
        <w:pict>
          <v:shape id="_x0000_i1070" type="#_x0000_t75" style="width:161.98pt;height:29.25pt">
            <v:imagedata r:id="rId13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9510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E P CO INC ("QEPC-0") - QEP Donates Over 60,000 Sponges to Hurricane and </w:t>
      </w:r>
      <w:r>
        <w:rPr>
          <w:rFonts w:ascii="arial" w:eastAsia="arial" w:hAnsi="arial" w:cs="arial"/>
          <w:b/>
          <w:i/>
          <w:strike w:val="0"/>
          <w:noProof w:val="0"/>
          <w:color w:val="000000"/>
          <w:position w:val="0"/>
          <w:sz w:val="20"/>
          <w:u w:val="single"/>
          <w:vertAlign w:val="baseline"/>
        </w:rPr>
        <w:t>Wild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Cleanup Efforts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Q.E.P. CO., INC. has donated over 60,000 premium sponges to support the disaster relief and long-term recovery needs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well as the ongoing efforts of the Helene and Milton Hurricane cleanup. Two truckloads are headed out to our nonprofit partners Delivering Good and Convoy of Hope, Len Gould, QEP President and Chief Executive Officer said. We know our Best-In-Class Sponges could address an essential need on frontlines of recovery.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sponges are heading to impacted areas where needed the most. Delivering Good, based in New York, New York partners with more than 800 local nonprofit groups across the US to ensure the products provided get to the people impacted by disaster and humanitarian crisis. Convoy of Hope based in Springfield, Missouri is a nonprofit organization that supports disaster relief and an assortment of anti-poverty programs. They focus on distributing essential emergency supplies as well as providing long-term to help people rebuild and recover.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another1,000+ sponges are being sent directly to the Los Angeles Unified School District, which is the second largest in the nation serving more than 425,000 students. Their Maintenance &amp;Operations Department has been very busy with emergency calls resulting from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recovery.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QEP reached out to their freight partners to help mitigate the cost of shipping, ATS Logistics based in Cincinnati, Ohio immediately responded by donating the full cost of freight. When asked about their commitment, Ryan Burke, Vice President, ATS Logistics commented, We are happy to donate our services in this worthwhile endeavor. We saw that QEP was stepping up and we wanted to partner with them to help.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QEP</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1979, Q.E.P. Co., Inc. is a leading designer, manufacturer and distributor of a broad range of best-in-class flooring installation solutions for commercial and home improvement projects. QEP offers a comprehensive line of specialty installation tools, adhesives, and underlayment. QEP sells its products throughout the world to home improvement retail centers, and professional distributors. QEP is headquartered in Boca Raton, Florida with other facilities in the United States, Canada, Europe and Asia. Please visit our website at </w:t>
      </w:r>
      <w:hyperlink r:id="rId138" w:history="1">
        <w:r>
          <w:rPr>
            <w:rFonts w:ascii="arial" w:eastAsia="arial" w:hAnsi="arial" w:cs="arial"/>
            <w:b w:val="0"/>
            <w:i/>
            <w:strike w:val="0"/>
            <w:noProof w:val="0"/>
            <w:color w:val="0077CC"/>
            <w:position w:val="0"/>
            <w:sz w:val="20"/>
            <w:u w:val="single"/>
            <w:vertAlign w:val="baseline"/>
          </w:rPr>
          <w:t>www.qep.com</w:t>
        </w:r>
      </w:hyperlink>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QEP Co., Inc.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Del Pozo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Marketing Communications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Number: 561-994-5550</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9" w:history="1">
        <w:r>
          <w:rPr>
            <w:rFonts w:ascii="arial" w:eastAsia="arial" w:hAnsi="arial" w:cs="arial"/>
            <w:b w:val="0"/>
            <w:i/>
            <w:strike w:val="0"/>
            <w:noProof w:val="0"/>
            <w:color w:val="0077CC"/>
            <w:position w:val="0"/>
            <w:sz w:val="20"/>
            <w:u w:val="single"/>
            <w:vertAlign w:val="baseline"/>
          </w:rPr>
          <w:t>ldelpozo@qep.com</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____________________________________________________________</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(c)2025 Market News Publishing Inc. All rights reserved.</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2" style="position:absolute;z-index:251696128"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MNP</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DISASTER &amp; EMERGENCY RELIEF (90%); DISASTER RELIEF (90%); HURRICANES (90%); NATURAL DISASTERS (90%); NEGATIVE NEWS (90%); NONPROFIT ORGANIZATIONS (90%); RELIEF ORGANIZATIONS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LOGISTICS (88%); HUMANITARIAN CRISES (78%); ASSOCIATIONS &amp; ORGANIZATIONS (76%); EDUCATION SYSTEMS &amp; INSTITUTIONS (73%); EDUCATION &amp; TRAINING (72%); EXECUTIVES (70%); POVERTY REDUCTION (67%); HOME IMPROVEMENT (60%); POVERTY &amp; HOMELESSNESS (52%)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QEP CO INC (97%);  BEST INC (57%); Q E P CO INC</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 QEPC; (Nasdaq)</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NAICS333991 POWER-DRIVEN HANDTOOL MANUFACTURING (97%); NAICS332216 SAW BLADE &amp; HANDTOOL MANUFACTURING (97%); SIC3546 POWER-DRIVEN HANDTOOLS (97%); SIC3423 HAND &amp; EDGE TOOLS, EXCEPT MACHINE TOOLS &amp; HANDSAWS (97%); SIC5999 MISCELLANEOUS RETAIL STORES, NEC (57%); MANUFACTURING (79%); RETAIL &amp; WHOLESALE TRADE (79%); EDUCATION SYSTEMS &amp; INSTITUTIONS (73%); FLOORING (61%); HOME CENTERS (61%); HOME IMPROVEMENT (60%); RETAILERS (60%)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(79%); SPRINGFIELD, MO, USA (56%); CINCINNATI, OH, USA (54%); FLORIDA, USA (92%); NEW YORK, USA (90%); CALIFORNIA, USA (79%); OHIO, USA (79%); MISSOURI, USA (76%); UNITED STATES (92%); NORTH AMERICA (79%); CANADA (76%); ASIA (51%); EUROPE (51%)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3"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Heading111"/>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 xml:space="preserve">ALMOST 300 </w:t>
        </w:r>
      </w:hyperlink>
      <w:hyperlink r:id="rId147" w:history="1">
        <w:r>
          <w:rPr>
            <w:rFonts w:ascii="arial" w:eastAsia="arial" w:hAnsi="arial" w:cs="arial"/>
            <w:b/>
            <w:i/>
            <w:strike w:val="0"/>
            <w:color w:val="0077CC"/>
            <w:sz w:val="28"/>
            <w:u w:val="single"/>
            <w:vertAlign w:val="baseline"/>
          </w:rPr>
          <w:t>WILD FIRES</w:t>
        </w:r>
      </w:hyperlink>
      <w:hyperlink r:id="rId148" w:history="1">
        <w:r>
          <w:rPr>
            <w:rFonts w:ascii="arial" w:eastAsia="arial" w:hAnsi="arial" w:cs="arial"/>
            <w:b/>
            <w:i/>
            <w:strike w:val="0"/>
            <w:color w:val="0077CC"/>
            <w:sz w:val="28"/>
            <w:u w:val="single"/>
            <w:vertAlign w:val="baseline"/>
          </w:rPr>
          <w:t xml:space="preserve"> TACKLED IN NORTHERN IRELAND IN ONE WEEK</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 Newswire: Northern Ireland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4:28 PM BST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Press Association Limited All Rights Reserved</w:t>
      </w:r>
    </w:p>
    <w:p>
      <w:pPr>
        <w:pStyle w:val="Normal13"/>
        <w:keepNext w:val="0"/>
        <w:spacing w:before="120" w:after="0" w:line="220" w:lineRule="atLeast"/>
        <w:ind w:left="0" w:right="0" w:firstLine="0"/>
        <w:jc w:val="left"/>
      </w:pPr>
      <w:r>
        <w:br/>
      </w:r>
      <w:r>
        <w:pict>
          <v:shape id="_x0000_i1074" type="#_x0000_t75" style="width:157.48pt;height:57.74pt">
            <v:imagedata r:id="rId14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 Newswire: Ireland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Black, PA</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9817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300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have been tackled in Northern Ireland in one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blaze in the Mourne Mountains in Co Down last weekend which sparked a major incident and saw people evacuated from their homes.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Ireland Fire and Rescue Service (NIFRS) said it received 2,014 emergency calls from April 3-10. Of these, the sevice attended 1,112 incident, including 296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fires are believed to have been started deliberately.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NIFRS has urged the public to remain vigilant around the risk of fire in the countryside with the weather warning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remaining in place.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fire and rescue officer Aidan Jennings commended firefighters for working through ``extremely challenging and exhausting conditions''.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incidents our service has responded to in the last seven days have been significant, with one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declared as a major incident and multiple others occurring simultaneously,''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coupled with the many other fire and special service emergency calls we have received, has created a challenge for us in maintaining normal service delivery.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has been felt right across our service with everyone playing their part in our response.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commend our fire fighters for their exceptional work in tackling the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these extremely challenging and exhausting conditions.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on-call firefighters have been remarkable and I want to thank them, their employers and their families for their support and understanding at this time.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pay tribute to our control room operators who have been working tirelessly behind the scenes to support the operational response and maintain normal service delivery, along with many support employees across the organisation.''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wants to reassure the public that contingency plans remain in place and the NIFRS will continue to respond where needed in an emergency.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a weather warning still in place, I am reiterating our appeal to adhere to our fire safety advice. Please act safely over the coming days and stay vigilant to fire in the countryside,''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larger fires tackled on Thursday included blazes in Draperstown, Co Londonderry, and Newtownhamilton, Co Armagh.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NIFRS said it was called at 4.48pm to a report of a fire at 25 acres of gorse on Corrick Road, Draperstown, and five fire appliances, the command support unit and specialist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teams attended the incident, which had been dealt with by 9.33pm.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NIFRS was called at 4.23pm to reports of a gorse fire on Friary Road in Newtownhamilton, and five fire appliances and 25 firefighters attended the incident, which had been dealt with by 7.18pm.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firefighters were also called to reports of a one-mile fire front gorse blaze on the Bunnisnagapple Road, Lisnaskea, Co Fermanagh, at 9.22pm, which was attended by three fire appliances and 15 firefighters - and was dealt with by 11.46pm.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Mid Ulster MLA Emma Sheerin called for ``those responsible'' for the fire in Draperstown ``to be held to account''.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my sincere thanks to the firefighters and emergency service personnel who worked tirelessly to contain and extinguish the fire,'' she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indicated that the fire is believed to have been started deliberately. This is deeply concerning.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responsible must be held to account.'' end</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6" style="position:absolute;z-index:251699200"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(91%); ACCIDENTS &amp; DISASTERS (90%); FIRES (90%); NEGATIVE NEWS (90%); PRESS RELEASES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EMERGENCY EVACUATIONS (78%); NATURAL DISASTER ALERTS (78%); SAFETY (78%); SAFETY, ACCIDENTS &amp; DISASTERS (78%); AMBULANCE &amp; RESCUE SERVICES (77%); WEATHER (77%); ASSOCIATIONS &amp; ORGANIZATIONS (73%); FIRE PREVENTION &amp; SAFETY (73%); WEATHER ALERTS (70%); ULSTER Fire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(77%)</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NORTHERN IRELAND (94%); IRELAND (59%)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7"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Heading112"/>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 xml:space="preserve">Almost 300 </w:t>
        </w:r>
      </w:hyperlink>
      <w:hyperlink r:id="rId157" w:history="1">
        <w:r>
          <w:rPr>
            <w:rFonts w:ascii="arial" w:eastAsia="arial" w:hAnsi="arial" w:cs="arial"/>
            <w:b/>
            <w:i/>
            <w:strike w:val="0"/>
            <w:color w:val="0077CC"/>
            <w:sz w:val="28"/>
            <w:u w:val="single"/>
            <w:vertAlign w:val="baseline"/>
          </w:rPr>
          <w:t>wild fires</w:t>
        </w:r>
      </w:hyperlink>
      <w:hyperlink r:id="rId158" w:history="1">
        <w:r>
          <w:rPr>
            <w:rFonts w:ascii="arial" w:eastAsia="arial" w:hAnsi="arial" w:cs="arial"/>
            <w:b/>
            <w:i/>
            <w:strike w:val="0"/>
            <w:color w:val="0077CC"/>
            <w:sz w:val="28"/>
            <w:u w:val="single"/>
            <w:vertAlign w:val="baseline"/>
          </w:rPr>
          <w:t xml:space="preserve"> tackled in Northern Ireland in one week</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Belfast Telegraph Online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3:30 PM GMT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News &amp; Media (Northern Ireland) All Rights Reserved</w:t>
      </w:r>
    </w:p>
    <w:p>
      <w:pPr>
        <w:pStyle w:val="Normal14"/>
        <w:keepNext w:val="0"/>
        <w:spacing w:before="120" w:after="0" w:line="220" w:lineRule="atLeast"/>
        <w:ind w:left="0" w:right="0" w:firstLine="0"/>
        <w:jc w:val="left"/>
      </w:pPr>
      <w:r>
        <w:br/>
      </w:r>
      <w:r>
        <w:pict>
          <v:shape id="_x0000_i1078" type="#_x0000_t75" style="width:164.23pt;height:41.99pt">
            <v:imagedata r:id="rId15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Black, PA</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70124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300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have been tackled in Northern Ireland in one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blaze in the Mourne Mountains in Co Down last weekend which sparked a major incident and saw people evacuated from their homes.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Ireland Fire and Rescue Service (NIFRS) said it received 2,014 emergency calls from April 3-10. Of these, the sevice attended 1,112 incident, including 296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fires are believed to have been started deliberately.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NIFRS has urged the public to remain vigilant around the risk of fire in the countryside with the weather warning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remaining in place.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fire and rescue officer Aidan Jennings commended firefighters for working through “extremely challenging and exhausting conditions”.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incidents our service has responded to in the last seven days have been significant, with one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declared as a major incident and multiple others occurring simultaneously,”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coupled with the many other fire and special service emergency calls we have received, has created a challenge for us in maintaining normal service delivery.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has been felt right across our service with everyone playing their part in our response.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commend our fire fighters for their exceptional work in tackling the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these extremely challenging and exhausting conditions.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on-call firefighters have been remarkable and I want to thank them, their employers and their families for their support and understanding at this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pay tribute to our control room operators who have been working tirelessly behind the scenes to support the operational response and maintain normal service delivery, along with many support employees across the organisation.”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wants to reassure the public that contingency plans remain in place and the NIFRS will continue to respond where needed in an emergency.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a weather warning still in place, I am reiterating our appeal to adhere to our fire safety advice. Please act safely over the coming days and stay vigilant to fire in the countryside,”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larger fires tackled on Thursday included blazes in Draperstown, Co Londonderry, and Newtownhamilton, Co Armagh.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NIFRS said it was called at 4.48pm to a report of a fire at 25 acres of gorse on Corrick Road, Draperstown, and five fire appliances, the command support unit and specialist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teams attended the incident, which had been dealt with by 9.33pm.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NIFRS was called at 4.23pm to reports of a gorse fire on Friary Road in Newtownhamilton, and five fire appliances and 25 firefighters attended the incident, which had been dealt with by 7.18pm.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firefighters were also called to reports of a one-mile fire front gorse blaze on the Bunnisnagapple Road, Lisnaskea, Co Fermanagh, at 9.22pm, which was attended by three fire appliances and 15 firefighters – and was dealt with by 11.46pm.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Mid Ulster MLA Emma Sheerin called for “those responsible” for the fire in Draperstown “to be held to account”.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my sincere thanks to the firefighters and emergency service personnel who worked tirelessly to contain and extinguish the fire,”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indicated that the fire is believed to have been started deliberately. This is deeply concerning.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responsible must be held to account.”</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80" style="position:absolute;z-index:251702272"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WEBBELT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(91%); ACCIDENTS &amp; DISASTERS (90%); FIRES (90%); NEGATIVE NEWS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EMERGENCY EVACUATIONS (78%); NATURAL DISASTER ALERTS (78%); SAFETY (78%); SAFETY, ACCIDENTS &amp; DISASTERS (78%); AMBULANCE &amp; RESCUE SERVICES (77%); WEATHER (77%); FIRE PREVENTION &amp; SAFETY (73%); WEATHER ALERTS (70%)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(77%)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NORTHERN IRELAND (93%)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8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Heading113"/>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 xml:space="preserve">Area </w:t>
        </w:r>
      </w:hyperlink>
      <w:hyperlink r:id="rId167" w:history="1">
        <w:r>
          <w:rPr>
            <w:rFonts w:ascii="arial" w:eastAsia="arial" w:hAnsi="arial" w:cs="arial"/>
            <w:b/>
            <w:i/>
            <w:strike w:val="0"/>
            <w:color w:val="0077CC"/>
            <w:sz w:val="28"/>
            <w:u w:val="single"/>
            <w:vertAlign w:val="baseline"/>
          </w:rPr>
          <w:t>fire</w:t>
        </w:r>
      </w:hyperlink>
      <w:hyperlink r:id="rId168" w:history="1">
        <w:r>
          <w:rPr>
            <w:rFonts w:ascii="arial" w:eastAsia="arial" w:hAnsi="arial" w:cs="arial"/>
            <w:b/>
            <w:i/>
            <w:strike w:val="0"/>
            <w:color w:val="0077CC"/>
            <w:sz w:val="28"/>
            <w:u w:val="single"/>
            <w:vertAlign w:val="baseline"/>
          </w:rPr>
          <w:t xml:space="preserve"> crews battle </w:t>
        </w:r>
      </w:hyperlink>
      <w:hyperlink r:id="rId169" w:history="1">
        <w:r>
          <w:rPr>
            <w:rFonts w:ascii="arial" w:eastAsia="arial" w:hAnsi="arial" w:cs="arial"/>
            <w:b/>
            <w:i/>
            <w:strike w:val="0"/>
            <w:color w:val="0077CC"/>
            <w:sz w:val="28"/>
            <w:u w:val="single"/>
            <w:vertAlign w:val="baseline"/>
          </w:rPr>
          <w:t>wild fire</w:t>
        </w:r>
      </w:hyperlink>
      <w:hyperlink r:id="rId170" w:history="1">
        <w:r>
          <w:rPr>
            <w:rFonts w:ascii="arial" w:eastAsia="arial" w:hAnsi="arial" w:cs="arial"/>
            <w:b/>
            <w:i/>
            <w:strike w:val="0"/>
            <w:color w:val="0077CC"/>
            <w:sz w:val="28"/>
            <w:u w:val="single"/>
            <w:vertAlign w:val="baseline"/>
          </w:rPr>
          <w:t xml:space="preserve"> near Happy's Inn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News (Libby, Montana)</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Western News (Libby, Mont.)</w:t>
      </w:r>
    </w:p>
    <w:p>
      <w:pPr>
        <w:pStyle w:val="Normal1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Western News, Libby, Mont.</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2" style="position:absolute;z-index:25170432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25—State and local crews battled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Wednesday night and Thursday near Happy's Inn.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Camp Fire was called in at about 7 p.m. Wednesday and burned about 13 acres in small, brushy timber and grass between West Camp Road and Klabo Drive.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May, Fire Management Officer for the Libby District of Montana Department of Natural Resources and Conservation, said the fire was human caused. He also urged care when burning slash piles.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when burning slash piles, you monitor it until the fire is dead out and have supplies ready to extinguish the fire, such as a water hose, rakes and shovels."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did threaten a number of residences, but fire officials said none were damaged. No injuries were reported either.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 conditions led Kootenai National Forest officials to raise the fire danger to moderate.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get full green-up, there is a lot of dead grass that's ready to burn," May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morning, firefighters from the Fisher River Valley Fire Rescue and Montana Department of Natural Resources and Conservation, monitored what was left of the fire.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conditions are relatively dry at lower to mid elevations. According to the U.S. Drought Monitor, most of Lincoln County is rated as abnormally dry.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temperatures in the 20s helped in keeping the fire from spreading more widely. The National Weather Service is calling for daytime high temperatures in the mid 60s to low 70s with relative humidity from 32 to 40% and light winds out of the northeast in south Lincoln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30% chance of rain in the forecast for Sunday.</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2025 The Western News (Libby, Mont.). Visit </w:t>
      </w:r>
      <w:hyperlink r:id="rId171" w:history="1">
        <w:r>
          <w:rPr>
            <w:rFonts w:ascii="arial" w:eastAsia="arial" w:hAnsi="arial" w:cs="arial"/>
            <w:b w:val="0"/>
            <w:i/>
            <w:strike w:val="0"/>
            <w:noProof w:val="0"/>
            <w:color w:val="0077CC"/>
            <w:position w:val="0"/>
            <w:sz w:val="20"/>
            <w:u w:val="single"/>
            <w:vertAlign w:val="baseline"/>
          </w:rPr>
          <w:t>www.thewesternnews.com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3" style="position:absolute;z-index:251705344"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ZL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20250425-ZL-Area-</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-crews-battle-</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-near-Happys-Inn-0425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FIRES (92%); ACCIDENTS &amp; DISASTERS (90%); NATURAL RESOURCES (90%); NATURAL RESOURCES MANAGEMENT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WEATHER (88%); OCEANOGRAPHIC &amp; ATMOSPHERIC SERVICES (79%); FIRE MANAGEMENT (78%); FORESTS &amp; WOODLANDS (78%); FORESTRY &amp; ENVIRONMENT (77%); FORESTRY WORKERS (77%); NATURAL RESOURCES CONSERVATION (77%); CONSERVATION (76%); DROUGHT (74%); PUBLIC LANDS (72%)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FORESTRY &amp; ENVIRONMENT (77%); FORESTRY WORKERS (77%)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MONTANA, USA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Heading114"/>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 xml:space="preserve">Former WWE Champion 'Unresponsive' During California </w:t>
        </w:r>
      </w:hyperlink>
      <w:hyperlink r:id="rId179" w:history="1">
        <w:r>
          <w:rPr>
            <w:rFonts w:ascii="arial" w:eastAsia="arial" w:hAnsi="arial" w:cs="arial"/>
            <w:b/>
            <w:i/>
            <w:strike w:val="0"/>
            <w:color w:val="0077CC"/>
            <w:sz w:val="28"/>
            <w:u w:val="single"/>
            <w:vertAlign w:val="baseline"/>
          </w:rPr>
          <w:t>Wild Fires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 1:56 PM EST</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6"/>
        <w:keepNext w:val="0"/>
        <w:spacing w:before="120" w:after="0" w:line="220" w:lineRule="atLeast"/>
        <w:ind w:left="0" w:right="0" w:firstLine="0"/>
        <w:jc w:val="left"/>
      </w:pPr>
      <w:r>
        <w:br/>
      </w:r>
      <w:r>
        <w:pict>
          <v:shape id="_x0000_i1085" type="#_x0000_t75" style="width:166.48pt;height:42.74pt">
            <v:imagedata r:id="rId18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Hanna</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former WWE Women's Champion has been "unresponsive" during the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prompting multiple organizations to worry about her whereabouts.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0739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have devastated Los Angeles and Ventura County. Now, it appears it may have affected a former WWE Superstar as well.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Pride Wrestling recently took to social media with a worrying update about former WWE Women's Champion Melina Perez.</w:t>
      </w:r>
    </w:p>
    <w:p>
      <w:pPr>
        <w:pStyle w:val="Normal1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Pro Wrestling: </w:t>
      </w:r>
      <w:hyperlink r:id="rId181" w:history="1">
        <w:r>
          <w:rPr>
            <w:rFonts w:ascii="arial" w:eastAsia="arial" w:hAnsi="arial" w:cs="arial"/>
            <w:b w:val="0"/>
            <w:i/>
            <w:strike w:val="0"/>
            <w:noProof w:val="0"/>
            <w:color w:val="0077CC"/>
            <w:position w:val="0"/>
            <w:sz w:val="20"/>
            <w:u w:val="single"/>
            <w:vertAlign w:val="baseline"/>
          </w:rPr>
          <w:t>Former UFC and WWE Champion Ronda Rousey Welcomes Birth of Second Child</w:t>
        </w:r>
      </w:hyperlink>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deeply concerned as WWE Legend Melina has been unresponsive amidst the troubling events unfolding in Los Angeles," the post read on X (formerly </w:t>
      </w:r>
      <w:hyperlink r:id="rId18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"If anyone has seen or heard from her, please report her safe. Any information helps."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Please share."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sentiment was later shared by Cauliflower Alley, who was also looking to ensure that Perez was safe.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on X that apparently former WWE superstar Melina has reportedly been unreachable amidst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outbreak in Los Angeles," they said. "If anyone knows her whereabouts or can contact her it would be a great relief to everyone concerned about her safely."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have since shared their worry regarding the beloved superstar. There has been no word regarding her status.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made her official WWE debut in 2004 with their developmental territory Ohio Valley Wrestling (OVW). Under the ring name Melina, Perez managed Johnny Nitro and Joey Mercury, becoming known as MNM.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soon made their main roster debut on April 14, 2005, on Friday Night SmackDown! They would soon challenge for and win the WWE Tag Team Championship.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MNM broke up, Perez successfully managed Nitro to the Intercontinental Championship before taking on a singles career herself. From 2006-2011, she would remain one of the most dominant female superstars in WWE.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tenure with WWE, Perez was a three-time WWE Women's Champion and a two-time WWE Divas Champion.</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Pro Wrestling: </w:t>
      </w:r>
    </w:p>
    <w:p>
      <w:pPr>
        <w:pStyle w:val="Normal16"/>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Logan Paul vs Gunther Being Considered for WrestleMania: Report</w:t>
        </w:r>
      </w:hyperlink>
    </w:p>
    <w:p>
      <w:pPr>
        <w:pStyle w:val="Normal16"/>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WWE Veteran Claims Triple H is "Creatively Bankrupt"</w:t>
        </w:r>
      </w:hyperlink>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WWE and professional wrestling news, head on over to </w:t>
      </w:r>
      <w:hyperlink r:id="rId185" w:history="1">
        <w:r>
          <w:rPr>
            <w:rFonts w:ascii="arial" w:eastAsia="arial" w:hAnsi="arial" w:cs="arial"/>
            <w:b w:val="0"/>
            <w:i/>
            <w:strike w:val="0"/>
            <w:noProof w:val="0"/>
            <w:color w:val="0077CC"/>
            <w:position w:val="0"/>
            <w:sz w:val="20"/>
            <w:u w:val="single"/>
            <w:vertAlign w:val="baseline"/>
          </w:rPr>
          <w:t>Newsweek Sports</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Here are some resources if you want more information about the California fires or want to make a donation:</w:t>
      </w:r>
    </w:p>
    <w:p>
      <w:pPr>
        <w:pStyle w:val="Normal16"/>
        <w:keepNext w:val="0"/>
        <w:numPr>
          <w:numId w:val="1"/>
        </w:numPr>
        <w:spacing w:before="240" w:after="0" w:line="260" w:lineRule="atLeast"/>
        <w:ind w:right="0"/>
        <w:jc w:val="both"/>
      </w:pPr>
      <w:hyperlink r:id="rId186" w:history="1">
        <w:r>
          <w:rPr>
            <w:rFonts w:ascii="arial" w:eastAsia="arial" w:hAnsi="arial" w:cs="arial"/>
            <w:b/>
            <w:i/>
            <w:strike w:val="0"/>
            <w:color w:val="0077CC"/>
            <w:sz w:val="20"/>
            <w:u w:val="single"/>
            <w:vertAlign w:val="baseline"/>
          </w:rPr>
          <w:t>California Department of Forestry and Fire Protection</w:t>
        </w:r>
      </w:hyperlink>
    </w:p>
    <w:p>
      <w:pPr>
        <w:pStyle w:val="Normal16"/>
        <w:keepNext w:val="0"/>
        <w:numPr>
          <w:numId w:val="2"/>
        </w:numPr>
        <w:spacing w:before="240" w:after="0" w:line="260" w:lineRule="atLeast"/>
        <w:ind w:right="0"/>
        <w:jc w:val="both"/>
      </w:pPr>
      <w:hyperlink r:id="rId187" w:history="1">
        <w:r>
          <w:rPr>
            <w:rFonts w:ascii="arial" w:eastAsia="arial" w:hAnsi="arial" w:cs="arial"/>
            <w:b/>
            <w:i/>
            <w:strike w:val="0"/>
            <w:color w:val="0077CC"/>
            <w:sz w:val="20"/>
            <w:u w:val="single"/>
            <w:vertAlign w:val="baseline"/>
          </w:rPr>
          <w:t>Eaton Fire</w:t>
        </w:r>
      </w:hyperlink>
      <w:hyperlink r:id="rId188" w:history="1">
        <w:r>
          <w:rPr>
            <w:rFonts w:ascii="arial" w:eastAsia="arial" w:hAnsi="arial" w:cs="arial"/>
            <w:b/>
            <w:i/>
            <w:strike w:val="0"/>
            <w:color w:val="0077CC"/>
            <w:sz w:val="20"/>
            <w:u w:val="single"/>
            <w:vertAlign w:val="baseline"/>
          </w:rPr>
          <w:t>Palisades Fire</w:t>
        </w:r>
      </w:hyperlink>
    </w:p>
    <w:p>
      <w:pPr>
        <w:pStyle w:val="Normal16"/>
        <w:keepNext w:val="0"/>
        <w:spacing w:before="240" w:after="0" w:line="260" w:lineRule="atLeast"/>
        <w:ind w:left="720" w:right="0"/>
        <w:jc w:val="both"/>
      </w:pPr>
      <w:hyperlink r:id="rId189" w:history="1">
        <w:r>
          <w:rPr>
            <w:rFonts w:ascii="arial" w:eastAsia="arial" w:hAnsi="arial" w:cs="arial"/>
            <w:b/>
            <w:i/>
            <w:strike w:val="0"/>
            <w:color w:val="0077CC"/>
            <w:sz w:val="20"/>
            <w:u w:val="single"/>
            <w:vertAlign w:val="baseline"/>
          </w:rPr>
          <w:t>L.A. County Fire Department</w:t>
        </w:r>
      </w:hyperlink>
      <w:hyperlink r:id="rId190" w:history="1">
        <w:r>
          <w:rPr>
            <w:rFonts w:ascii="arial" w:eastAsia="arial" w:hAnsi="arial" w:cs="arial"/>
            <w:b/>
            <w:i/>
            <w:strike w:val="0"/>
            <w:color w:val="0077CC"/>
            <w:sz w:val="20"/>
            <w:u w:val="single"/>
            <w:vertAlign w:val="baseline"/>
          </w:rPr>
          <w:t>L.A. County Government</w:t>
        </w:r>
      </w:hyperlink>
      <w:hyperlink r:id="rId191" w:history="1">
        <w:r>
          <w:rPr>
            <w:rFonts w:ascii="arial" w:eastAsia="arial" w:hAnsi="arial" w:cs="arial"/>
            <w:b/>
            <w:i/>
            <w:strike w:val="0"/>
            <w:color w:val="0077CC"/>
            <w:sz w:val="20"/>
            <w:u w:val="single"/>
            <w:vertAlign w:val="baseline"/>
          </w:rPr>
          <w:t>Watch Duty</w:t>
        </w:r>
      </w:hyperlink>
    </w:p>
    <w:p>
      <w:pPr>
        <w:pStyle w:val="Normal16"/>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Watch Duty organizes information on a map of the U.S., which is dotted with flame icons representing active </w:t>
      </w:r>
      <w:r>
        <w:rPr>
          <w:rFonts w:ascii="arial" w:eastAsia="arial" w:hAnsi="arial" w:cs="arial"/>
          <w:b/>
          <w:i/>
          <w:strike w:val="0"/>
          <w:noProof w:val="0"/>
          <w:color w:val="000000"/>
          <w:position w:val="0"/>
          <w:sz w:val="20"/>
          <w:u w:val="single"/>
          <w:vertAlign w:val="baseline"/>
        </w:rPr>
        <w:t>wildfires</w:t>
      </w:r>
    </w:p>
    <w:p>
      <w:pPr>
        <w:pStyle w:val="Normal16"/>
        <w:keepNext w:val="0"/>
        <w:spacing w:before="240" w:after="0" w:line="260" w:lineRule="atLeast"/>
        <w:ind w:left="720" w:right="0"/>
        <w:jc w:val="both"/>
      </w:pPr>
      <w:hyperlink r:id="rId192" w:history="1">
        <w:r>
          <w:rPr>
            <w:rFonts w:ascii="arial" w:eastAsia="arial" w:hAnsi="arial" w:cs="arial"/>
            <w:b/>
            <w:i/>
            <w:strike w:val="0"/>
            <w:color w:val="0077CC"/>
            <w:sz w:val="20"/>
            <w:u w:val="single"/>
            <w:vertAlign w:val="baseline"/>
          </w:rPr>
          <w:t>Genasys Protect</w:t>
        </w:r>
      </w:hyperlink>
    </w:p>
    <w:p>
      <w:pPr>
        <w:pStyle w:val="Normal16"/>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Genasys Protect is a citizen site and app. Officials in your community use Genasys Protect to share safety information and instructions with you during emergencies.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w:t>
      </w:r>
      <w:hyperlink r:id="rId193"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donate to the California Fire Foundation. </w:t>
      </w:r>
      <w:hyperlink r:id="rId194" w:anchor=":~:text=The%20Salvation%20Army%20provides%20donations,childcare%2C%20transportation%2C%20and%20more."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donate to the Salvation Army for fire relief efforts.</w:t>
      </w:r>
    </w:p>
    <w:p>
      <w:pPr>
        <w:pStyle w:val="Normal16"/>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Link to Image</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7" style="position:absolute;z-index:25170841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WWE Melina MNM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J.Sciulli/WireImage for LIONSGATE/Getty Images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Melina, WWE Diva and MNM during "See No Evil" Premiere - Arrivals in Los Angeles, California, United States.</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8" style="position:absolute;z-index:251709440"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CELEBRITIES (90%); WOMEN'S SPORTS (90%); WRESTLING (90%); ACCIDENTS &amp; DISASTERS (89%); FOREST FIRES (89%); PROFESSIONAL SPORTS (89%); SAFETY (89%); SPORTS &amp; RECREATION EVENTS (89%); MIXED MARTIAL ARTS (79%); ASSOCIATIONS &amp; ORGANIZATIONS (78%); COUNTIES (78%); COUNTY GOVERNMENT (78%); DISASTER &amp; EMERGENCY AGENCIES (78%); FIRE PREVENTION &amp; SAFETY (78%); FIRES (78%); NATURAL DISASTERS (78%); REGIONAL &amp; LOCAL GOVERNMENTS (78%); INTERNET SOCIAL NETWORKING (77%); SOCIAL MEDIA (77%); DISASTER RELIEF (73%); FIRE DEPARTMENTS (73%); RELIEF ORGANIZATIONS (73%); CONSERVATION (60%); GOVERNMENT BODIES &amp; OFFICES (60%); GOVERNMENT &amp; PUBLIC ADMINISTRATION (50%); wrestling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INTERNET SOCIAL NETWORKING (77%); SOCIAL MEDIA (77%)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RONDA ROUSEY (74%)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(93%); CALIFORNIA, USA (94%)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9"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Heading115"/>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Reporting Scotland - 5:45 PM GMT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2026</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7"/>
        <w:keepNext w:val="0"/>
        <w:spacing w:before="120" w:after="0" w:line="220" w:lineRule="atLeast"/>
        <w:ind w:left="0" w:right="0" w:firstLine="0"/>
        <w:jc w:val="left"/>
      </w:pPr>
      <w:r>
        <w:br/>
      </w:r>
      <w:r>
        <w:pict>
          <v:shape id="_x0000_i1090" type="#_x0000_t75" style="width:218.22pt;height:59.99pt">
            <v:imagedata r:id="rId20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news and weather from BBC News Scotland. Presented by Laura Goodwin.</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711488"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Click to view video (available for 30 days from publication date): http://ln.tveyes.com/transcript.asp?StationID=6150&amp;DateTime=04%2f23%2f2026+18%3a45%3a07&amp;Dur=297&amp;PlayClip=true</w:t>
        </w:r>
      </w:hyperlink>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Offeh says his group lives on in Ghana. Their time in Jedburgh seems to be over. to be over. Grahamer here to tell us about the 7. We will talk about rising fuel prices. Research on cancer detection rates in Scotland.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two weeks until the Holyrood election and we speak to one pollster who reckons the public are starting to become engaged. Which is good news for us! Thank you. Tonight's main news again: 50 years after the disappearance of a three-year-old boy from his home in Irvine, police release an image of what he might look like now in the hope it could bring forward new information. Still to come in the sport, we have been spoking to Celtic's Callum McGregor about his side's chances in the title race and Martin O'Neill's future. The Scottish Fire and Rescue Service are warning of a very high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parts of the country, with some areas moving to extreme risk by the end of the week. It comes after a spell of sunny and windy weather which combined with dry vegetation makes for prime conditions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Our news correspondent Jamie McIvor joins us now from the Clyde Muirsheil Regional Park in Refrewshire. Jamie, a beautiful spring evening, but also the perfect conditions for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to spread? Indeed, the forecast is for dry and sunny weather. But also for windy weather, put that all together and you have the perfect conditions for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So the Fire and Rescue Service has issued a warning, in the west of Scotland an extreme risk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and the warning runs from tomorrow to Sunday. In central and eastern parts, the risk over the same period is deemed to be almost as great. The fact is something as seemingly innocent as a spark can lead to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something like a barbecue or a glass bottle that magnifies the rays from the sun or a discarded cigarette. These are the ways fires start. Often the advice on how to cut the risk can seem simple common-sense. This point in the spring is a high risk for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because of the large amount of dead vegetation we have left from the winter. Now, the weather conditions we have at the moment where it is sunny, dry and we have the windy conditions combined with the low hue didty, they combine to dry out the dead vegetation and that dead vegetation presents the high risk of a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The threat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seems to be getting worse year on year? Indeed, that was recognised by the Scottish Government last month. It warned of the risk from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You may remember that last year, part of the Cairngorms National Park was damaged by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some said it was one of the worst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we have seen in Scotland. Now there is a complete ban on camp fires and barbecues within the National Park and anybody who breaks that rule can be fined up to #500. I think it is worth making the point if you spot a fire the quicker you raise the alarm and tell the Fire Service, the greater chance there is of bringing it under control. Thank you. The former STV presenter John MacKay has said a planned strike on election day by the channel's journalists "Should not be allowed to happen". The News at Six anchor, who retired last month, told Scotcast managers needed to resolve the issue. On the podcast, he was asked if he would have turned up for work that day. No, I wouldn't, because I was a member of the union and I wouldn't cross the picket line. I would find it difficult, but I know some people are saying this is the only option we have. The resources in news are so reduced now that actually it might be a struggle to deliver on the level that might be expected. However, they should still be doing programmes on that day. The management should sort this out, because it doesn't reflect well on STV. A Scottish programme, absolutely should be doing the Scottish election. For all your commercial arguments if you put money into STV you can find something for journalists. Time for the sport and the Premiership is back this weekend? Yes and plenty to play for at the top and the bottom</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2" style="position:absolute;z-index:251712512"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BBC1SCOT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TRANSCRIPTS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EMERGENCY SERVICES (89%);  PARKS &amp; PLAYGROUNDS (76%);  ONCOLOGY (72%);  WEATHER (72%);  AMBULANCE &amp; RESCUE SERVICES (68%);  NATIONAL PARKS (65%);  CANCER SCREENING &amp; DETECTION (57%); ACCIDENTS &amp; DISASTERS (90%); ONCOLOGY (71%); PARKS &amp; PLAYGROUNDS (70%); CANCER SCREENING &amp; DETECTION (56%); EMERGENCY SERVICES (88%); TRANSCRIPTS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(90%); WEATHER (72%); AMBULANCE &amp; RESCUE SERVICES (67%)</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ONCOLOGY (71%); PARKS &amp; PLAYGROUNDS (70%); AMBULANCE &amp; RESCUE SERVICES (67%)</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(98%);  GHANA (92%);  UNITED KINGDOM (79%); GHANA (92%); UNITED KINGDOM (79%); SCOTLAND (98%)</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2026</w:t>
      </w:r>
    </w:p>
    <w:p>
      <w:pPr>
        <w:pStyle w:val="Normal17"/>
      </w:pPr>
    </w:p>
    <w:p>
      <w:pPr>
        <w:pStyle w:val="Normal17"/>
        <w:ind w:left="200"/>
        <w:sectPr>
          <w:type w:val="continuous"/>
          <w:pgMar w:top="840" w:right="1000" w:bottom="840" w:left="1000" w:header="400" w:footer="400"/>
          <w:pgNumType w:fmt="decimal"/>
          <w:cols w:space="720"/>
        </w:sectPr>
      </w:pPr>
      <w:r>
        <w:br/>
      </w:r>
      <w:r>
        <w:pict>
          <v:line id="_x0000_s109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Heading116"/>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 xml:space="preserve">Radiowell Pledges to Replace 10,000 Californian Trees in Response to </w:t>
        </w:r>
      </w:hyperlink>
      <w:hyperlink r:id="rId212" w:history="1">
        <w:r>
          <w:rPr>
            <w:rFonts w:ascii="arial" w:eastAsia="arial" w:hAnsi="arial" w:cs="arial"/>
            <w:b/>
            <w:i/>
            <w:strike w:val="0"/>
            <w:color w:val="0077CC"/>
            <w:sz w:val="28"/>
            <w:u w:val="single"/>
            <w:vertAlign w:val="baseline"/>
          </w:rPr>
          <w:t>Wild Fires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 3:33 PM EST</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PR Newswire Association LLC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Jan. 23, 2025 </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4" style="position:absolute;z-index:25171456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NewswireNEW YORK, Jan. 23, 2025 /PRNewswire/ -- For Californians living in Pacific Palisades, Alta Dena, Pasadena, and surrounding areas, January 2025 has begun with devastation, uncertainty, and displacement. At the time of this release, thePalisades Fire and the Eaton Firehave continued to burn in Los Angeles County without full containment for the 13th consecutive day since ignition on January 7, 2025. Early reports indicate that approximately 40,603 acres have burned, 15,467 structures have been destroyed, and 27 lives have been lost. And, sadly, those numbers are expected to climb as investigators continue surveying the damage.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Radiowellhas been deeply committed to providing fire safety organizations and first responders with muchneeded radio equipmentsince its inception and is also apartner with non-profit environmental organizationsthat are aiding in rebuilding the California's forests. In the wake of these devastating fires, Radiowell, has vowed to replace 10,000 trees lost in these unprecedented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These trees will be planted in local and national parks within California.According to Radiowell spokesperson Andrew Park, "Never has our commitment to the environment been more necessary than in the wake of California's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Lack of trees impact wildlife, our climate, and the very air we breathe. Helping restore these lost trees is tantamount to restoring hope to California."</w:t>
      </w:r>
      <w:r>
        <w:rPr>
          <w:rFonts w:ascii="arial" w:eastAsia="arial" w:hAnsi="arial" w:cs="arial"/>
          <w:b/>
          <w:i w:val="0"/>
          <w:strike w:val="0"/>
          <w:noProof w:val="0"/>
          <w:color w:val="000000"/>
          <w:position w:val="0"/>
          <w:sz w:val="20"/>
          <w:u w:val="none"/>
          <w:vertAlign w:val="baseline"/>
        </w:rPr>
        <w:t>About Radiowell:</w:t>
      </w:r>
      <w:r>
        <w:rPr>
          <w:rFonts w:ascii="arial" w:eastAsia="arial" w:hAnsi="arial" w:cs="arial"/>
          <w:b w:val="0"/>
          <w:i w:val="0"/>
          <w:strike w:val="0"/>
          <w:noProof w:val="0"/>
          <w:color w:val="000000"/>
          <w:position w:val="0"/>
          <w:sz w:val="20"/>
          <w:u w:val="none"/>
          <w:vertAlign w:val="baseline"/>
        </w:rPr>
        <w:t xml:space="preserve">At Radiowell, we recognize the impact humanity has on the environment, and we strive to reduce the negative impact improperly discarded radio equipment has on our world. Our conscience-driven approach has kept decommissioned and unwanted two-way radio equipment out of landfills via appropriate recycling measures or keeping radios in service by selling and/or donating them to those who can repurpose them. If your objectives align with our dedication to long-term environmental sustainability, reach out to us for information about our services or to receive a quote tosell your used and surplus radios.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multimedia:https://www.prnewswire.com/news-releases/radiowell-pledges-to-replace-10-000-californian-trees-in-response-to-</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-302359071.htmlSOURCE Radiowell </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5" style="position:absolute;z-index:251715584"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FIRES (90%); NATIONAL PARKS (90%); PRESS RELEASES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ASSOCIATIONS &amp; ORGANIZATIONS (78%); ENVIRONMENT &amp; NATURAL RESOURCES (78%); ENVIRONMENTALISM (78%); FORESTS &amp; WOODLANDS (78%); LANDFILLS (78%); NONPROFIT ORGANIZATIONS (78%); PARKS &amp; PLAYGROUNDS (78%); SUSTAINABILITY (78%); SUSTAINABLE FORESTRY (78%); FOREST FIRES (77%); SAFETY (77%); SAFETY, ACCIDENTS &amp; DISASTERS (77%); WILDLIFE (77%); PUBLIC LANDS (76%); EMERGENCY SERVICES (72%); FIRE PREVENTION &amp; SAFETY (72%); INVESTIGATIONS (71%); RADIOWELL-planting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Radiowell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NATIONAL PARKS (90%); LANDFILLS (78%); PARKS &amp; PLAYGROUNDS (78%); SUSTAINABLE FORESTRY (78%); BROADCAST EQUIPMENT (74%); ENV Environmental Services (%); REA Retail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(96%); California; New York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Heading117"/>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 xml:space="preserve">QEP Donates Over 60,000 Sponges to Hurricane and </w:t>
        </w:r>
      </w:hyperlink>
      <w:hyperlink r:id="rId220" w:history="1">
        <w:r>
          <w:rPr>
            <w:rFonts w:ascii="arial" w:eastAsia="arial" w:hAnsi="arial" w:cs="arial"/>
            <w:b/>
            <w:i/>
            <w:strike w:val="0"/>
            <w:color w:val="0077CC"/>
            <w:sz w:val="28"/>
            <w:u w:val="single"/>
            <w:vertAlign w:val="baseline"/>
          </w:rPr>
          <w:t>Wild Fire</w:t>
        </w:r>
      </w:hyperlink>
      <w:hyperlink r:id="rId221" w:history="1">
        <w:r>
          <w:rPr>
            <w:rFonts w:ascii="arial" w:eastAsia="arial" w:hAnsi="arial" w:cs="arial"/>
            <w:b/>
            <w:i/>
            <w:strike w:val="0"/>
            <w:color w:val="0077CC"/>
            <w:sz w:val="28"/>
            <w:u w:val="single"/>
            <w:vertAlign w:val="baseline"/>
          </w:rPr>
          <w:t xml:space="preserve"> Cleanup Efforts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Data Point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19"/>
        <w:keepNext w:val="0"/>
        <w:spacing w:after="0" w:line="240" w:lineRule="atLeast"/>
        <w:ind w:right="0"/>
        <w:jc w:val="both"/>
      </w:pPr>
      <w:bookmarkStart w:id="54" w:name="Bookmark_19"/>
      <w:bookmarkEnd w:id="54"/>
    </w:p>
    <w:p>
      <w:pPr>
        <w:pStyle w:val="Normal1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Global Data Point. Provided by Syndigate Media Inc.</w:t>
      </w:r>
      <w:r>
        <w:rPr>
          <w:rFonts w:ascii="arial" w:eastAsia="arial" w:hAnsi="arial" w:cs="arial"/>
          <w:b w:val="0"/>
          <w:i/>
          <w:strike w:val="0"/>
          <w:noProof w:val="0"/>
          <w:color w:val="000000"/>
          <w:position w:val="0"/>
          <w:sz w:val="16"/>
          <w:u w:val="none"/>
          <w:vertAlign w:val="baseline"/>
        </w:rPr>
        <w:t xml:space="preserve"> </w:t>
      </w:r>
      <w:hyperlink r:id="rId222"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9"/>
        <w:keepNext w:val="0"/>
        <w:spacing w:before="120" w:after="0" w:line="220" w:lineRule="atLeast"/>
        <w:ind w:left="0" w:right="0" w:firstLine="0"/>
        <w:jc w:val="left"/>
      </w:pPr>
      <w:r>
        <w:br/>
      </w:r>
      <w:r>
        <w:pict>
          <v:shape id="_x0000_i1097" type="#_x0000_t75" style="width:77.99pt;height:75.74pt">
            <v:imagedata r:id="rId22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8" style="position:absolute;z-index:25171763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(GlobeNewswire) - Q.E.P. CO., INC. (OTCQX: QEPC) (QEP) has donated over 60,000 premium sponges to support the disaster relief and long-term recovery needs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well as the ongoing efforts of the Helene and Milton Hurricane cleanup. Two truckloads are headed out to our nonprofit partners Delivering Good and Convoy of Hope, Len Gould, QEP President and Chief Executive Officer said. We know our Best-In-Class Sponges could address an essential need on frontlines of recovery.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sponges are heading to impacted areas where needed the most. Delivering Good, based in New York, New York partners with more than 800 local nonprofit groups across the US to ensure the products provided get to the people impacted by disaster and humanitarian crisis. Convoy of Hope based in Springfield, Missouri is a nonprofit organization that supports disaster relief and an assortment of anti-poverty programs. They focus on distributing essential emergency supplies as well as providing long-term to help people rebuild and recover.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another1,000+ sponges are being sent directly to the Los Angeles Unified School District, which is the second largest in the nation serving more than 425,000 students. Their Maintenance &amp; Operations Department has been very busy with emergency calls resulting from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recovery.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QEP reached out to their freight partners to help mitigate the cost of shipping, ATS Logistics based in Cincinnati, Ohio immediately responded by donating the full cost of freight. When asked about their commitment, Ryan Burke, Vice President, ATS Logistics commented, We are happy to donate our services in this worthwhile endeavor. We saw that QEP was stepping up and we wanted to partner with them to help.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QEP</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1979, Q.E.P. Co., Inc. is a leading designer, manufacturer and distributor of a broad range of best-in-class flooring installation solutions for commercial and home improvement projects. QEP offers a comprehensive line of specialty installation tools, adhesives, and underlayment. QEP sells its products throughout the world to home improvement retail centers, and professional distributors. QEP is headquartered in Boca Raton, Florida with other facilities in the United States, Canada, Europe and Asia. Please visit our website at </w:t>
      </w:r>
      <w:hyperlink r:id="rId224" w:history="1">
        <w:r>
          <w:rPr>
            <w:rFonts w:ascii="arial" w:eastAsia="arial" w:hAnsi="arial" w:cs="arial"/>
            <w:b w:val="0"/>
            <w:i/>
            <w:strike w:val="0"/>
            <w:noProof w:val="0"/>
            <w:color w:val="0077CC"/>
            <w:position w:val="0"/>
            <w:sz w:val="20"/>
            <w:u w:val="single"/>
            <w:vertAlign w:val="baseline"/>
          </w:rPr>
          <w:t>www.qep.com</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QEP Co., Inc.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Del Pozo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Marketing Communications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Number: 561-994-5550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ldelpozo@qep.com </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9" style="position:absolute;z-index:251718656"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1340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DISASTER RELIEF (91%); PRESS RELEASES (91%); ACCIDENTS &amp; DISASTERS (90%); DISASTER &amp; EMERGENCY RELIEF (90%); HURRICANES (90%); NATURAL DISASTERS (90%); NEGATIVE NEWS (90%); NONPROFIT ORGANIZATIONS (90%); RELIEF ORGANIZATIONS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LOGISTICS (88%); EDUCATION SYSTEMS &amp; INSTITUTIONS (79%); HUMANITARIAN CRISES (77%); ASSOCIATIONS &amp; ORGANIZATIONS (76%); EDUCATION &amp; TRAINING (72%); EXECUTIVES (71%); POVERTY REDUCTION (67%); SCHOOL DISTRICTS (66%); HOME IMPROVEMENT (61%); POVERTY &amp; HOMELESSNESS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QEP CO INC (97%);  BEST INC (57%)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NAICS333991 POWER-DRIVEN HANDTOOL MANUFACTURING (97%); NAICS332216 SAW BLADE &amp; HANDTOOL MANUFACTURING (97%); SIC3546 POWER-DRIVEN HANDTOOLS (97%); SIC3423 HAND &amp; EDGE TOOLS, EXCEPT MACHINE TOOLS &amp; HANDSAWS (97%); SIC5999 MISCELLANEOUS RETAIL STORES, NEC (57%); EDUCATION SYSTEMS &amp; INSTITUTIONS (79%); MANUFACTURING (76%); RETAIL &amp; WHOLESALE TRADE (74%); FLOORING (61%); HOME CENTERS (61%); HOME IMPROVEMENT (61%); RETAILERS (60%)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(79%); SPRINGFIELD, MO, USA (56%); CINCINNATI, OH, USA (54%); FLORIDA, USA (92%); NEW YORK, USA (90%); CALIFORNIA, USA (79%); OHIO, USA (79%); MISSOURI, USA (76%); UNITED STATES (92%); NORTH AMERICA (79%); CANADA (76%); EUROPE (73%); ASIA (51%)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Heading118"/>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 xml:space="preserve">QEP Donates Over 60,000 Sponges to Hurricane and </w:t>
        </w:r>
      </w:hyperlink>
      <w:hyperlink r:id="rId232" w:history="1">
        <w:r>
          <w:rPr>
            <w:rFonts w:ascii="arial" w:eastAsia="arial" w:hAnsi="arial" w:cs="arial"/>
            <w:b/>
            <w:i/>
            <w:strike w:val="0"/>
            <w:color w:val="0077CC"/>
            <w:sz w:val="28"/>
            <w:u w:val="single"/>
            <w:vertAlign w:val="baseline"/>
          </w:rPr>
          <w:t>Wild Fire</w:t>
        </w:r>
      </w:hyperlink>
      <w:hyperlink r:id="rId233" w:history="1">
        <w:r>
          <w:rPr>
            <w:rFonts w:ascii="arial" w:eastAsia="arial" w:hAnsi="arial" w:cs="arial"/>
            <w:b/>
            <w:i/>
            <w:strike w:val="0"/>
            <w:color w:val="0077CC"/>
            <w:sz w:val="28"/>
            <w:u w:val="single"/>
            <w:vertAlign w:val="baseline"/>
          </w:rPr>
          <w:t xml:space="preserve"> Cleanup Efforts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11:00 AM PT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GlobeNewswire, Inc. All Rights Reserved</w:t>
      </w:r>
    </w:p>
    <w:p>
      <w:pPr>
        <w:pStyle w:val="Normal20"/>
        <w:keepNext w:val="0"/>
        <w:spacing w:before="120" w:after="0" w:line="220" w:lineRule="atLeast"/>
        <w:ind w:left="0" w:right="0" w:firstLine="0"/>
        <w:jc w:val="left"/>
      </w:pPr>
      <w:r>
        <w:br/>
      </w:r>
      <w:r>
        <w:pict>
          <v:shape id="_x0000_i1101" type="#_x0000_t75" style="width:215.97pt;height:68.99pt">
            <v:imagedata r:id="rId23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PRODUCT / SERVICES ANNOUNCEMENT; PHILANTHROPY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2" style="position:absolute;z-index:25172070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BOCA RATON, Fla., March  05, 2025  (GLOBE NEWSWIRE) -- Q.E.P. CO., INC. (OTCQX: QEPC) (“QEP”) has donated over 60,000 premium sponges to support the disaster relief and long-term recovery needs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well as the ongoing efforts of the Helene and Milton Hurricane cleanup. “Two truckloads are headed out to our nonprofit partners Delivering Good and Convoy of Hope,” Len Gould, QEP President and Chief Executive Officer said. “We know our Best-In-Class Sponges could address an essential need on frontlines of recovery.”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sponges are heading to impacted areas where needed the most. Delivering Good, based in New York, New York partners with more than 800 local nonprofit groups across the US to ensure the products provided get to the people impacted by disaster and humanitarian crisis. Convoy of Hope based in Springfield, Missouri is a nonprofit organization that supports disaster relief and an assortment of anti-poverty programs. They focus on distributing essential emergency supplies as well as providing long-term to help people rebuild and recover.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another1,000+ sponges are being sent directly to the Los Angeles Unified School District, which is the second largest in the nation serving more than 425,000 students. Their Maintenance &amp; Operations Department has been very busy with emergency calls resulting from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recovery.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QEP reached out to their freight partners to help mitigate the cost of shipping, ATS Logistics based in Cincinnati, Ohio immediately responded by donating the full cost of freight. When asked about their commitment, Ryan Burke, Vice President, ATS Logistics commented, “We are happy to donate our services in this worthwhile endeavor. We saw that QEP was stepping up and we wanted to partner with them to help.”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QEP</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1979, Q.E.P. Co., Inc. is a leading designer, manufacturer and distributor of a broad range of best-in-class flooring installation solutions for commercial and home improvement projects. QEP offers a comprehensive line of specialty installation tools, adhesives, and underlayment. QEP sells its products throughout the world to home improvement retail centers, and professional distributors. QEP is headquartered in Boca Raton, Florida with other facilities in the United States, Canada, Europe and Asia. Please visit our website at </w:t>
      </w:r>
      <w:hyperlink r:id="rId235" w:history="1">
        <w:r>
          <w:rPr>
            <w:rFonts w:ascii="arial" w:eastAsia="arial" w:hAnsi="arial" w:cs="arial"/>
            <w:b w:val="0"/>
            <w:i/>
            <w:strike w:val="0"/>
            <w:noProof w:val="0"/>
            <w:color w:val="0077CC"/>
            <w:position w:val="0"/>
            <w:sz w:val="20"/>
            <w:u w:val="single"/>
            <w:vertAlign w:val="baseline"/>
          </w:rPr>
          <w:t>www.qep.com</w:t>
        </w:r>
      </w:hyperlink>
      <w:r>
        <w:rPr>
          <w:rFonts w:ascii="arial" w:eastAsia="arial" w:hAnsi="arial" w:cs="arial"/>
          <w:b w:val="0"/>
          <w:i w:val="0"/>
          <w:strike w:val="0"/>
          <w:noProof w:val="0"/>
          <w:color w:val="000000"/>
          <w:position w:val="0"/>
          <w:sz w:val="20"/>
          <w:u w:val="none"/>
          <w:vertAlign w:val="baseline"/>
        </w:rPr>
        <w:t>.</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QEP Co., Inc. Leslie Del PozoVP Marketing Communications Phone Number: 561-994-5550Email: </w:t>
      </w:r>
      <w:hyperlink r:id="rId236" w:history="1">
        <w:r>
          <w:rPr>
            <w:rFonts w:ascii="arial" w:eastAsia="arial" w:hAnsi="arial" w:cs="arial"/>
            <w:b w:val="0"/>
            <w:i/>
            <w:strike w:val="0"/>
            <w:noProof w:val="0"/>
            <w:color w:val="0077CC"/>
            <w:position w:val="0"/>
            <w:sz w:val="20"/>
            <w:u w:val="single"/>
            <w:vertAlign w:val="baseline"/>
          </w:rPr>
          <w:t>ldelpozo@qep.com</w:t>
        </w:r>
      </w:hyperlink>
      <w:r>
        <w:rPr>
          <w:rFonts w:ascii="arial" w:eastAsia="arial" w:hAnsi="arial" w:cs="arial"/>
          <w:b w:val="0"/>
          <w:i w:val="0"/>
          <w:strike w:val="0"/>
          <w:noProof w:val="0"/>
          <w:color w:val="000000"/>
          <w:position w:val="0"/>
          <w:sz w:val="20"/>
          <w:u w:val="none"/>
          <w:vertAlign w:val="baseline"/>
        </w:rPr>
        <w:t xml:space="preserve">  </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3" style="position:absolute;z-index:251721728"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DISASTER RELIEF (91%); PRESS RELEASES (91%); ACCIDENTS &amp; DISASTERS (90%); DISASTER &amp; EMERGENCY RELIEF (90%); HURRICANES (90%); NATURAL DISASTERS (90%); NEGATIVE NEWS (90%); NONPROFIT ORGANIZATIONS (90%); RELIEF ORGANIZATIONS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LOGISTICS (89%); EDUCATION &amp; TRAINING (78%); HUMANITARIAN CRISES (77%); ASSOCIATIONS &amp; ORGANIZATIONS (76%); EDUCATION SYSTEMS &amp; INSTITUTIONS (74%); EXECUTIVES (70%); POVERTY REDUCTION (67%); SCHOOL DISTRICTS (66%); HOME IMPROVEMENT (60%); POVERTY &amp; HOMELESSNESS (52%)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QEP CO INC (97%);  BEST INC (57%); Q.E.P. CO., INC.</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 QEPC (Other OTC)</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NAICS333991 POWER-DRIVEN HANDTOOL MANUFACTURING (97%); NAICS332216 SAW BLADE &amp; HANDTOOL MANUFACTURING (97%); SIC3546 POWER-DRIVEN HANDTOOLS (97%); SIC3423 HAND &amp; EDGE TOOLS, EXCEPT MACHINE TOOLS &amp; HANDSAWS (97%); SIC5999 MISCELLANEOUS RETAIL STORES, NEC (57%); MANUFACTURING (79%); RETAIL &amp; WHOLESALE TRADE (79%); EDUCATION SYSTEMS &amp; INSTITUTIONS (74%); FLOORING (61%); HOME CENTERS (61%); HOME IMPROVEMENT (60%); RETAILERS (60%); Building Materials &amp; Fixtures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Building Materials &amp; Fixtures Q.E.P. Co., Inc. QEPC (Other OTC) Boca Raton FL US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(79%); SPRINGFIELD, MO, USA (56%); CINCINNATI, OH, USA (54%); FLORIDA, USA (93%); NEW YORK, USA (91%); CALIFORNIA, USA (79%); MISSOURI, USA (79%); OHIO, USA (79%); UNITED STATES (92%); CANADA (79%); NORTH AMERICA (79%); EUROPE (52%); ASIA (51%)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Heading119"/>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 xml:space="preserve">Radiowell Pledges To Replace 10,000 Californian Trees In Response To </w:t>
        </w:r>
      </w:hyperlink>
      <w:hyperlink r:id="rId244" w:history="1">
        <w:r>
          <w:rPr>
            <w:rFonts w:ascii="arial" w:eastAsia="arial" w:hAnsi="arial" w:cs="arial"/>
            <w:b/>
            <w:i/>
            <w:strike w:val="0"/>
            <w:color w:val="0077CC"/>
            <w:sz w:val="28"/>
            <w:u w:val="single"/>
            <w:vertAlign w:val="baseline"/>
          </w:rPr>
          <w:t>Wild Fires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1"/>
        <w:keepNext w:val="0"/>
        <w:spacing w:before="120" w:after="0" w:line="220" w:lineRule="atLeast"/>
        <w:ind w:left="0" w:right="0" w:firstLine="0"/>
        <w:jc w:val="left"/>
      </w:pPr>
      <w:r>
        <w:br/>
      </w:r>
      <w:r>
        <w:pict>
          <v:shape id="_x0000_i1105" type="#_x0000_t75" style="width:187.48pt;height:37.5pt">
            <v:imagedata r:id="rId116"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6" style="position:absolute;z-index:251723776"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Link to Image</w:t>
        </w:r>
      </w:hyperlink>
    </w:p>
    <w:p>
      <w:pPr>
        <w:pStyle w:val="Normal21"/>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Link to Story</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Radiowell has been deeply committed to providing fire safety organizations and first responders with much needed radio equipment since its inception and is also a partner with non-profit environmental organizations that are aiding in rebuilding the California's forests. In the wake of these devastating fires, Radiowell, has vowed to replace 10,000 trees lost in these unprecedented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These trees will be planted in local and national parks within California.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Radiowell spokesperson Andrew Park, "Never has our commitment to the environment been more necessary than in the wake of California's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Lack of trees impact wildlife, our climate, and the very air we breathe. Helping restore these lost trees is tantamount to restoring hope to California."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Radiowell: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Radiowell, we recognize the impact humanity has on the environment, and we strive to reduce the negative impact improperly discarded radio equipment has on our world. Our conscience-driven approach has kept decommissioned and unwanted two-way radio equipment out of landfills via appropriate recycling measures or keeping radios in service by selling and/or donating them to those who can repurpose them. If your objectives align with our dedication to long-term environmental sustainability, reach out to us for information about our services or to receive a quote to sell your used and surplus radios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Radiowell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MENAFN23012025003732001241ID1109123891</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7" style="position:absolute;z-index:251724800"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ASSOCIATIONS &amp; ORGANIZATIONS (90%); ENVIRONMENT &amp; NATURAL RESOURCES (90%); NATIONAL PARKS (90%); NONPROFIT ORGANIZATIONS (90%); SAFETY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EMERGENCY SERVICES (78%); FIRE PREVENTION &amp; SAFETY (78%); FORESTS &amp; WOODLANDS (78%); ENVIRONMENTAL &amp; WILDLIFE ORGANIZATIONS (77%); ENVIRONMENTALISM (77%); LANDFILLS (77%); PARKS &amp; PLAYGROUNDS (77%); SUSTAINABILITY (77%); SUSTAINABLE FORESTRY (77%); WILDLIFE (77%); FIRES (73%); PUBLIC LANDS (72%)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 EQUIPMENT (90%); NATIONAL PARKS (90%); LANDFILLS (77%); PARKS &amp; PLAYGROUNDS (77%); SUSTAINABLE FORESTRY (77%)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Heading120"/>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 xml:space="preserve">Southern Europe still battles smothering heat, </w:t>
        </w:r>
      </w:hyperlink>
      <w:hyperlink r:id="rId254" w:history="1">
        <w:r>
          <w:rPr>
            <w:rFonts w:ascii="arial" w:eastAsia="arial" w:hAnsi="arial" w:cs="arial"/>
            <w:b/>
            <w:i/>
            <w:strike w:val="0"/>
            <w:color w:val="0077CC"/>
            <w:sz w:val="28"/>
            <w:u w:val="single"/>
            <w:vertAlign w:val="baseline"/>
          </w:rPr>
          <w:t>wild fires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2025 Wednesday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2"/>
        <w:keepNext w:val="0"/>
        <w:spacing w:before="120" w:after="0" w:line="220" w:lineRule="atLeast"/>
        <w:ind w:left="0" w:right="0" w:firstLine="0"/>
        <w:jc w:val="left"/>
      </w:pPr>
      <w:r>
        <w:br/>
      </w:r>
      <w:r>
        <w:pict>
          <v:shape id="_x0000_i1109" type="#_x0000_t75" style="width:187.48pt;height:37.5pt">
            <v:imagedata r:id="rId25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0" style="position:absolute;z-index:251726848"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Link to Image</w:t>
        </w:r>
      </w:hyperlink>
    </w:p>
    <w:p>
      <w:pPr>
        <w:pStyle w:val="Normal22"/>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Link to Story</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Europe faced another day of scorching heat and destructive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on Tuesday, as authorities issued top-level weather warnings and mobilized emergency services across multiple countries.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national weather agency placed 14 southern departments under a red alert until Wednesday, warning that temperatures could climb as high as 42°C (107.6°F). While the heatwave is forecast to persist for several days, the risk of new and spreading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also remains high.</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been dealing with numerous active blazes, destroying thousands of hectares and forcing many residents—particularly in Castile, Leon, Cadiz, and northern Madrid suburbs—to spend the night away from their homes. A fire in one Madrid-area municipality claimed one life and consumed about 1,000 hectares (2,471 acres) before being brought under control. The Interior Ministry has activated its pre-emergency plan due to the severity of the situation. The national meteorological service has also issued a red alert, warning that some areas could see temperatures of up to 44°C (111°F).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neighboring Portugal, more than 1,700 firefighters were deployed on Tuesday to combat four separate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burning across the country. The Portuguese weather authority has extended its orange heat alert through Thursday, with some regions expected to match Spain's extreme highs of 44°C (111°F). Since the start of 2025,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have scorched about 42,000 hectares in Portugal—roughly five times the size of Lisbon.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MENAFN13082025000045017281ID1109921566</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1" style="position:absolute;z-index:251727872"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DEPARTMENTS &amp; AUTHORITIES (90%); HEAT WAVES (78%); NATURAL DISASTER ALERTS (90%); OCEANOGRAPHIC &amp; ATMOSPHERIC SERVICES (91%); WEATHER (93%); ACCIDENTS &amp; DISASTERS (90%); WEATHER ALERTS (93%); SAFETY, ACCIDENTS &amp; DISASTERS (90%); EXTREME TEMPERATURES (90%); GOVERNMENT BODIES &amp; OFFICES (72%); METEOROLOGY (78%); EMERGENCY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(94%); FIRES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LISBON, PORTUGAL (67%); MADRID, SPAIN (90%); CASTILE AND LEON, SPAIN (76%); EUROPE (99%); SPAIN (92%); PORTUGAL (91%); SOUTHERN EUROPE (94%); FRANCE (92%)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Heading121"/>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 xml:space="preserve">QEP Donates Over 60,000 Sponges To Hurricane And </w:t>
        </w:r>
      </w:hyperlink>
      <w:hyperlink r:id="rId265" w:history="1">
        <w:r>
          <w:rPr>
            <w:rFonts w:ascii="arial" w:eastAsia="arial" w:hAnsi="arial" w:cs="arial"/>
            <w:b/>
            <w:i/>
            <w:strike w:val="0"/>
            <w:color w:val="0077CC"/>
            <w:sz w:val="28"/>
            <w:u w:val="single"/>
            <w:vertAlign w:val="baseline"/>
          </w:rPr>
          <w:t>Wild Fire</w:t>
        </w:r>
      </w:hyperlink>
      <w:hyperlink r:id="rId266" w:history="1">
        <w:r>
          <w:rPr>
            <w:rFonts w:ascii="arial" w:eastAsia="arial" w:hAnsi="arial" w:cs="arial"/>
            <w:b/>
            <w:i/>
            <w:strike w:val="0"/>
            <w:color w:val="0077CC"/>
            <w:sz w:val="28"/>
            <w:u w:val="single"/>
            <w:vertAlign w:val="baseline"/>
          </w:rPr>
          <w:t xml:space="preserve"> Cleanup Efforts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3"/>
        <w:keepNext w:val="0"/>
        <w:spacing w:before="120" w:after="0" w:line="220" w:lineRule="atLeast"/>
        <w:ind w:left="0" w:right="0" w:firstLine="0"/>
        <w:jc w:val="left"/>
      </w:pPr>
      <w:r>
        <w:br/>
      </w:r>
      <w:r>
        <w:pict>
          <v:shape id="_x0000_i1113" type="#_x0000_t75" style="width:187.48pt;height:37.5pt">
            <v:imagedata r:id="rId11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4" style="position:absolute;z-index:251729920"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Link to Story</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BOCA RATON, Fla., March 05, 2025 (GLOBE NEWSWIRE) -- Q.E.P. CO., INC. (OTCQX: QEPC) ("QEP") has donated over 60,000 premium sponges to support the disaster relief and long-term recovery needs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as well as the ongoing efforts of the Helene and Milton Hurricane cleanup."Two truckloads are headed out to our nonprofit partners Delivering Good and Convoy of Hope ," Len Gould, QEP President and Chief Executive Officer said."We know our Best-In-Class Sponges could address an essential need on frontlines of recovery." The sponges are heading to impacted areas where needed the most. Delivering Good, based in New York, New York partners with more than 800 local nonprofit groups across the US to ensure the products provided get to the people impacted by disaster and humanitarian crisis. Convoy of Hope based in Springfield, Missouri is a nonprofit organization that supports disaster relief and an assortment of anti-poverty programs. They focus on distributing essential emergency supplies as well as providing long-term to help people rebuild and recover.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another1,000+ sponges are being sent directly to the Los Angeles Unified School District , which is the second largest in the nation serving more than 425,000 students. Their Maintenance &amp; Operations Department has been very busy with emergency calls resulting from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recovery.</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QEP reached out to their freight partners to help mitigate the cost of shipping, ATS Logistics based in Cincinnati, Ohio immediately responded by donating the full cost of freight. When asked about their commitment, Ryan Burke, Vice President, ATS Logistics commented,"We are happy to donate our services in this worthwhile endeavor. We saw that QEP was stepping up and we wanted to partner with them to help."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QEP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1979, Q.E.P. Co., Inc. is a leading designer, manufacturer and distributor of a broad range of best-in-class flooring installation solutions for commercial and home improvement projects. QEP offers a comprehensive line of specialty installation tools, adhesives, and underlayment. QEP sells its products throughout the world to home improvement retail centers, and professional distributors. QEP is headquartered in Boca Raton, Florida with other facilities in the United States, Canada, Europe and Asia. Please visit our website at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QEP Co., Inc.</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Del Pozo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Marketing Communications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Number: 561-994-5550</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MENAFN05032025004107003653ID1109281258</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5" style="position:absolute;z-index:251730944"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(91%); ACCIDENTS &amp; DISASTERS (90%); DISASTER &amp; EMERGENCY RELIEF (90%); DISASTER RELIEF (90%); HURRICANES (90%); NATURAL DISASTERS (90%); NEGATIVE NEWS (90%); NONPROFIT ORGANIZATIONS (90%); RELIEF ORGANIZATIONS (90%); SAFETY,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LOGISTICS (88%); HUMANITARIAN CRISES (77%); ASSOCIATIONS &amp; ORGANIZATIONS (76%); EDUCATION SYSTEMS &amp; INSTITUTIONS (73%); EDUCATION &amp; TRAINING (72%); EXECUTIVES (70%); POVERTY REDUCTION (67%); SCHOOL DISTRICTS (65%); HOME IMPROVEMENT (60%); POVERTY &amp; HOMELESSNESS (52%)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QEP CO INC (97%);  BEST INC (57%)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NAICS333991 POWER-DRIVEN HANDTOOL MANUFACTURING (97%); NAICS332216 SAW BLADE &amp; HANDTOOL MANUFACTURING (97%); SIC3546 POWER-DRIVEN HANDTOOLS (97%); SIC3423 HAND &amp; EDGE TOOLS, EXCEPT MACHINE TOOLS &amp; HANDSAWS (97%); SIC5999 MISCELLANEOUS RETAIL STORES, NEC (57%); MANUFACTURING (76%); EDUCATION SYSTEMS &amp; INSTITUTIONS (73%); RETAIL &amp; WHOLESALE TRADE (73%); FLOORING (60%); HOME CENTERS (60%); HOME IMPROVEMENT (60%); RETAILERS (60%)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(79%); SPRINGFIELD, MO, USA (56%); CINCINNATI, OH, USA (54%); FLORIDA, USA (93%); NEW YORK, USA (90%); CALIFORNIA, USA (79%); OHIO, USA (79%); MISSOURI, USA (76%); UNITED STATES (92%); NORTH AMERICA (79%); CANADA (76%); ASIA (51%); EUROPE (51%)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Heading122"/>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 xml:space="preserve">Southern Europe still battles smothering heat, </w:t>
        </w:r>
      </w:hyperlink>
      <w:hyperlink r:id="rId275" w:history="1">
        <w:r>
          <w:rPr>
            <w:rFonts w:ascii="arial" w:eastAsia="arial" w:hAnsi="arial" w:cs="arial"/>
            <w:b/>
            <w:i/>
            <w:strike w:val="0"/>
            <w:color w:val="0077CC"/>
            <w:sz w:val="28"/>
            <w:u w:val="single"/>
            <w:vertAlign w:val="baseline"/>
          </w:rPr>
          <w:t>wild fires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2025 Wednesday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4"/>
        <w:keepNext w:val="0"/>
        <w:spacing w:before="120" w:after="0" w:line="220" w:lineRule="atLeast"/>
        <w:ind w:left="0" w:right="0" w:firstLine="0"/>
        <w:jc w:val="left"/>
      </w:pPr>
      <w:r>
        <w:br/>
      </w:r>
      <w:r>
        <w:pict>
          <v:shape id="_x0000_i1117" type="#_x0000_t75" style="width:187.48pt;height:37.5pt">
            <v:imagedata r:id="rId25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8" style="position:absolute;z-index:251732992"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Link to Image</w:t>
        </w:r>
      </w:hyperlink>
    </w:p>
    <w:p>
      <w:pPr>
        <w:pStyle w:val="Normal24"/>
        <w:keepNext w:val="0"/>
        <w:spacing w:before="240" w:after="0" w:line="260" w:lineRule="atLeast"/>
        <w:ind w:left="0" w:right="0" w:firstLine="0"/>
        <w:jc w:val="both"/>
      </w:pPr>
      <w:hyperlink r:id="rId277" w:history="1">
        <w:r>
          <w:rPr>
            <w:rFonts w:ascii="arial" w:eastAsia="arial" w:hAnsi="arial" w:cs="arial"/>
            <w:b w:val="0"/>
            <w:i/>
            <w:strike w:val="0"/>
            <w:color w:val="0077CC"/>
            <w:sz w:val="20"/>
            <w:u w:val="single"/>
            <w:vertAlign w:val="baseline"/>
          </w:rPr>
          <w:t>Link to Story</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Europe faced another day of scorching heat and destructive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on Tuesday, as authorities issued top-level weather warnings and mobilized emergency services across multiple countries.</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national weather agency placed 14 southern departments under a red alert until Wednesday, warning that temperatures could climb as high as 42°C (107.6°F). While the heatwave is forecast to persist for several days, the risk of new and spreading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also remains high.</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been dealing with numerous active blazes, destroying thousands of hectares and forcing many residents—particularly in Castile, Leon, Cadiz, and northern Madrid suburbs—to spend the night away from their homes. A fire in one Madrid-area municipality claimed one life and consumed about 1,000 hectares (2,471 acres) before being brought under control. The Interior Ministry has activated its pre-emergency plan due to the severity of the situation. The national meteorological service has also issued a red alert, warning that some areas could see temperatures of up to 44°C (111°F).</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neighboring Portugal, more than 1,700 firefighters were deployed on Tuesday to combat four separate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burning across the country. The Portuguese weather authority has extended its orange heat alert through Thursday, with some regions expected to match Spain's extreme highs of 44°C (111°F). Since the start of 2025,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have scorched about 42,000 hectares in Portugal—roughly five times the size of Lisbon.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MENAFN13082025000045017281ID1109921566</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9" style="position:absolute;z-index:251734016"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DEPARTMENTS &amp; AUTHORITIES (90%); HEAT WAVES (78%); NATURAL DISASTER ALERTS (90%); OCEANOGRAPHIC &amp; ATMOSPHERIC SERVICES (91%); WEATHER (93%); ACCIDENTS &amp; DISASTERS (90%); WEATHER ALERTS (93%); SAFETY, ACCIDENTS &amp; DISASTERS (90%); EXTREME TEMPERATURES (90%); GOVERNMENT BODIES &amp; OFFICES (72%); METEOROLOGY (78%); EMERGENCY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(94%); FIRES (91%)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LISBON, PORTUGAL (67%); MADRID, SPAIN (90%); CASTILE AND LEON, SPAIN (76%); EUROPE (99%); SPAIN (92%); PORTUGAL (91%); SOUTHERN EUROPE (94%); FRANCE (92%)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Heading123"/>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 xml:space="preserve">Trump to visit storm-ravaged North Carolina, </w:t>
        </w:r>
      </w:hyperlink>
      <w:hyperlink r:id="rId285" w:history="1">
        <w:r>
          <w:rPr>
            <w:rFonts w:ascii="arial" w:eastAsia="arial" w:hAnsi="arial" w:cs="arial"/>
            <w:b/>
            <w:i/>
            <w:strike w:val="0"/>
            <w:color w:val="0077CC"/>
            <w:sz w:val="28"/>
            <w:u w:val="single"/>
            <w:vertAlign w:val="baseline"/>
          </w:rPr>
          <w:t>wild-fire</w:t>
        </w:r>
      </w:hyperlink>
      <w:hyperlink r:id="rId286" w:history="1">
        <w:r>
          <w:rPr>
            <w:rFonts w:ascii="arial" w:eastAsia="arial" w:hAnsi="arial" w:cs="arial"/>
            <w:b/>
            <w:i/>
            <w:strike w:val="0"/>
            <w:color w:val="0077CC"/>
            <w:sz w:val="28"/>
            <w:u w:val="single"/>
            <w:vertAlign w:val="baseline"/>
          </w:rPr>
          <w:t xml:space="preserve"> stricken California</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10:44 PM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1" style="position:absolute;z-index:251736064"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ASHEVILLE, North Carolina - </w:t>
      </w:r>
      <w:hyperlink r:id="rId287"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's first trip since the start of his second term is set for Friday and is set to include stops in </w:t>
      </w:r>
      <w:hyperlink r:id="rId288" w:history="1">
        <w:r>
          <w:rPr>
            <w:rFonts w:ascii="arial" w:eastAsia="arial" w:hAnsi="arial" w:cs="arial"/>
            <w:b w:val="0"/>
            <w:i/>
            <w:strike w:val="0"/>
            <w:noProof w:val="0"/>
            <w:color w:val="0077CC"/>
            <w:position w:val="0"/>
            <w:sz w:val="20"/>
            <w:u w:val="single"/>
            <w:vertAlign w:val="baseline"/>
          </w:rPr>
          <w:t>storm-ravaged North Carolina</w:t>
        </w:r>
      </w:hyperlink>
      <w:r>
        <w:rPr>
          <w:rFonts w:ascii="arial" w:eastAsia="arial" w:hAnsi="arial" w:cs="arial"/>
          <w:b w:val="0"/>
          <w:i w:val="0"/>
          <w:strike w:val="0"/>
          <w:noProof w:val="0"/>
          <w:color w:val="000000"/>
          <w:position w:val="0"/>
          <w:sz w:val="20"/>
          <w:u w:val="none"/>
          <w:vertAlign w:val="baseline"/>
        </w:rPr>
        <w:t xml:space="preserve">, </w:t>
      </w:r>
      <w:hyperlink r:id="rId289" w:history="1">
        <w:r>
          <w:rPr>
            <w:rFonts w:ascii="arial" w:eastAsia="arial" w:hAnsi="arial" w:cs="arial"/>
            <w:b/>
            <w:i/>
            <w:strike w:val="0"/>
            <w:noProof w:val="0"/>
            <w:color w:val="0077CC"/>
            <w:position w:val="0"/>
            <w:sz w:val="20"/>
            <w:u w:val="single"/>
            <w:vertAlign w:val="baseline"/>
          </w:rPr>
          <w:t>wildfire</w:t>
        </w:r>
      </w:hyperlink>
      <w:hyperlink r:id="rId290" w:history="1">
        <w:r>
          <w:rPr>
            <w:rFonts w:ascii="arial" w:eastAsia="arial" w:hAnsi="arial" w:cs="arial"/>
            <w:b w:val="0"/>
            <w:i/>
            <w:strike w:val="0"/>
            <w:noProof w:val="0"/>
            <w:color w:val="0077CC"/>
            <w:position w:val="0"/>
            <w:sz w:val="20"/>
            <w:u w:val="single"/>
            <w:vertAlign w:val="baseline"/>
          </w:rPr>
          <w:t>-stricken California</w:t>
        </w:r>
      </w:hyperlink>
      <w:r>
        <w:rPr>
          <w:rFonts w:ascii="arial" w:eastAsia="arial" w:hAnsi="arial" w:cs="arial"/>
          <w:b w:val="0"/>
          <w:i w:val="0"/>
          <w:strike w:val="0"/>
          <w:noProof w:val="0"/>
          <w:color w:val="000000"/>
          <w:position w:val="0"/>
          <w:sz w:val="20"/>
          <w:u w:val="none"/>
          <w:vertAlign w:val="baseline"/>
        </w:rPr>
        <w:t xml:space="preserve"> and a campaign-style event in Nevada.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North Carolina, very importantly, first," Trump told reporters on Tuesday evening from the Roosevelt Room of the White House, before confirming the rest of his itinerary about heading to the West Coast.</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took </w:t>
      </w:r>
      <w:hyperlink r:id="rId291" w:history="1">
        <w:r>
          <w:rPr>
            <w:rFonts w:ascii="arial" w:eastAsia="arial" w:hAnsi="arial" w:cs="arial"/>
            <w:b w:val="0"/>
            <w:i/>
            <w:strike w:val="0"/>
            <w:noProof w:val="0"/>
            <w:color w:val="0077CC"/>
            <w:position w:val="0"/>
            <w:sz w:val="20"/>
            <w:u w:val="single"/>
            <w:vertAlign w:val="baseline"/>
          </w:rPr>
          <w:t>the Oath of Office</w:t>
        </w:r>
      </w:hyperlink>
      <w:r>
        <w:rPr>
          <w:rFonts w:ascii="arial" w:eastAsia="arial" w:hAnsi="arial" w:cs="arial"/>
          <w:b w:val="0"/>
          <w:i w:val="0"/>
          <w:strike w:val="0"/>
          <w:noProof w:val="0"/>
          <w:color w:val="000000"/>
          <w:position w:val="0"/>
          <w:sz w:val="20"/>
          <w:u w:val="none"/>
          <w:vertAlign w:val="baseline"/>
        </w:rPr>
        <w:t xml:space="preserve"> on Monday in the U.S. Capitol Rotunda, he mentioned North Carolina, where </w:t>
      </w:r>
      <w:hyperlink r:id="rId292" w:history="1">
        <w:r>
          <w:rPr>
            <w:rFonts w:ascii="arial" w:eastAsia="arial" w:hAnsi="arial" w:cs="arial"/>
            <w:b w:val="0"/>
            <w:i/>
            <w:strike w:val="0"/>
            <w:noProof w:val="0"/>
            <w:color w:val="0077CC"/>
            <w:position w:val="0"/>
            <w:sz w:val="20"/>
            <w:u w:val="single"/>
            <w:vertAlign w:val="baseline"/>
          </w:rPr>
          <w:t>Tropical Storm Helene</w:t>
        </w:r>
      </w:hyperlink>
      <w:r>
        <w:rPr>
          <w:rFonts w:ascii="arial" w:eastAsia="arial" w:hAnsi="arial" w:cs="arial"/>
          <w:b w:val="0"/>
          <w:i w:val="0"/>
          <w:strike w:val="0"/>
          <w:noProof w:val="0"/>
          <w:color w:val="000000"/>
          <w:position w:val="0"/>
          <w:sz w:val="20"/>
          <w:u w:val="none"/>
          <w:vertAlign w:val="baseline"/>
        </w:rPr>
        <w:t xml:space="preserve"> wreaked havoc on many small towns, killing at least 104 people and displacing thousands more, making the tragedy a focal point in his inaugural address.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can no longer deliver basic services in times of emergency, as recently shown by the wonderful people of North Carolina, who’ve been treated so badly, and other states that are still suffering from a hurricane that took place many months ago,” Trump said.</w:t>
      </w:r>
    </w:p>
    <w:p>
      <w:pPr>
        <w:pStyle w:val="Normal25"/>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Link to Image</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travel plans were first reported by the New York Post.</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Carolina's new Democratic governor, </w:t>
      </w:r>
      <w:hyperlink r:id="rId294" w:history="1">
        <w:r>
          <w:rPr>
            <w:rFonts w:ascii="arial" w:eastAsia="arial" w:hAnsi="arial" w:cs="arial"/>
            <w:b w:val="0"/>
            <w:i/>
            <w:strike w:val="0"/>
            <w:noProof w:val="0"/>
            <w:color w:val="0077CC"/>
            <w:position w:val="0"/>
            <w:sz w:val="20"/>
            <w:u w:val="single"/>
            <w:vertAlign w:val="baseline"/>
          </w:rPr>
          <w:t>Josh Stein</w:t>
        </w:r>
      </w:hyperlink>
      <w:r>
        <w:rPr>
          <w:rFonts w:ascii="arial" w:eastAsia="arial" w:hAnsi="arial" w:cs="arial"/>
          <w:b w:val="0"/>
          <w:i w:val="0"/>
          <w:strike w:val="0"/>
          <w:noProof w:val="0"/>
          <w:color w:val="000000"/>
          <w:position w:val="0"/>
          <w:sz w:val="20"/>
          <w:u w:val="none"/>
          <w:vertAlign w:val="baseline"/>
        </w:rPr>
        <w:t>, confirmed Trump's visit to his state during a winter weather briefing earlier on Tuesday in Greensboro.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learned that the president is coming to North Carolina. I think that's very good news for the people of Western North Carolina, that this issue is front of mind of the new administration," Stein said in the live-streamed press briefing.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my schedule is on Friday but hope to be able to see him," the governor added.</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storm in October, </w:t>
      </w:r>
      <w:hyperlink r:id="rId295" w:history="1">
        <w:r>
          <w:rPr>
            <w:rFonts w:ascii="arial" w:eastAsia="arial" w:hAnsi="arial" w:cs="arial"/>
            <w:b w:val="0"/>
            <w:i/>
            <w:strike w:val="0"/>
            <w:noProof w:val="0"/>
            <w:color w:val="0077CC"/>
            <w:position w:val="0"/>
            <w:sz w:val="20"/>
            <w:u w:val="single"/>
            <w:vertAlign w:val="baseline"/>
          </w:rPr>
          <w:t>Trump visited the hard-hit town of Swannanoa</w:t>
        </w:r>
      </w:hyperlink>
      <w:r>
        <w:rPr>
          <w:rFonts w:ascii="arial" w:eastAsia="arial" w:hAnsi="arial" w:cs="arial"/>
          <w:b w:val="0"/>
          <w:i w:val="0"/>
          <w:strike w:val="0"/>
          <w:noProof w:val="0"/>
          <w:color w:val="000000"/>
          <w:position w:val="0"/>
          <w:sz w:val="20"/>
          <w:u w:val="none"/>
          <w:vertAlign w:val="baseline"/>
        </w:rPr>
        <w:t xml:space="preserve">, North Carolina, where he spoke to press after he visited with supporters. Standing in front of the wreckage of a Swannanoa neighborhood, he continued to suggest that FEMA funds have been </w:t>
      </w:r>
      <w:hyperlink r:id="rId296" w:history="1">
        <w:r>
          <w:rPr>
            <w:rFonts w:ascii="arial" w:eastAsia="arial" w:hAnsi="arial" w:cs="arial"/>
            <w:b w:val="0"/>
            <w:i/>
            <w:strike w:val="0"/>
            <w:noProof w:val="0"/>
            <w:color w:val="0077CC"/>
            <w:position w:val="0"/>
            <w:sz w:val="20"/>
            <w:u w:val="single"/>
            <w:vertAlign w:val="baseline"/>
          </w:rPr>
          <w:t>spent on unauthorized immigrants</w:t>
        </w:r>
      </w:hyperlink>
      <w:r>
        <w:rPr>
          <w:rFonts w:ascii="arial" w:eastAsia="arial" w:hAnsi="arial" w:cs="arial"/>
          <w:b w:val="0"/>
          <w:i w:val="0"/>
          <w:strike w:val="0"/>
          <w:noProof w:val="0"/>
          <w:color w:val="000000"/>
          <w:position w:val="0"/>
          <w:sz w:val="20"/>
          <w:u w:val="none"/>
          <w:vertAlign w:val="baseline"/>
        </w:rPr>
        <w:t xml:space="preserve"> rather than to aid survivors. The claim, which has also been spread by Elon Musk and Ohio Republican Rep. Jim Jordan, has been </w:t>
      </w:r>
      <w:hyperlink r:id="rId297" w:history="1">
        <w:r>
          <w:rPr>
            <w:rFonts w:ascii="arial" w:eastAsia="arial" w:hAnsi="arial" w:cs="arial"/>
            <w:b w:val="0"/>
            <w:i/>
            <w:strike w:val="0"/>
            <w:noProof w:val="0"/>
            <w:color w:val="0077CC"/>
            <w:position w:val="0"/>
            <w:sz w:val="20"/>
            <w:u w:val="single"/>
            <w:vertAlign w:val="baseline"/>
          </w:rPr>
          <w:t>debunked as false</w:t>
        </w:r>
      </w:hyperlink>
      <w:r>
        <w:rPr>
          <w:rFonts w:ascii="arial" w:eastAsia="arial" w:hAnsi="arial" w:cs="arial"/>
          <w:b w:val="0"/>
          <w:i w:val="0"/>
          <w:strike w:val="0"/>
          <w:noProof w:val="0"/>
          <w:color w:val="000000"/>
          <w:position w:val="0"/>
          <w:sz w:val="20"/>
          <w:u w:val="none"/>
          <w:vertAlign w:val="baseline"/>
        </w:rPr>
        <w:t xml:space="preserve"> by </w:t>
      </w:r>
      <w:hyperlink r:id="rId298" w:history="1">
        <w:r>
          <w:rPr>
            <w:rFonts w:ascii="arial" w:eastAsia="arial" w:hAnsi="arial" w:cs="arial"/>
            <w:b w:val="0"/>
            <w:i/>
            <w:strike w:val="0"/>
            <w:noProof w:val="0"/>
            <w:color w:val="0077CC"/>
            <w:position w:val="0"/>
            <w:sz w:val="20"/>
            <w:u w:val="single"/>
            <w:vertAlign w:val="baseline"/>
          </w:rPr>
          <w:t>USA TODAY</w:t>
        </w:r>
      </w:hyperlink>
      <w:r>
        <w:rPr>
          <w:rFonts w:ascii="arial" w:eastAsia="arial" w:hAnsi="arial" w:cs="arial"/>
          <w:b w:val="0"/>
          <w:i w:val="0"/>
          <w:strike w:val="0"/>
          <w:noProof w:val="0"/>
          <w:color w:val="000000"/>
          <w:position w:val="0"/>
          <w:sz w:val="20"/>
          <w:u w:val="none"/>
          <w:vertAlign w:val="baseline"/>
        </w:rPr>
        <w:t xml:space="preserve"> and fact checking </w:t>
      </w:r>
      <w:hyperlink r:id="rId299" w:history="1">
        <w:r>
          <w:rPr>
            <w:rFonts w:ascii="arial" w:eastAsia="arial" w:hAnsi="arial" w:cs="arial"/>
            <w:b w:val="0"/>
            <w:i/>
            <w:strike w:val="0"/>
            <w:noProof w:val="0"/>
            <w:color w:val="0077CC"/>
            <w:position w:val="0"/>
            <w:sz w:val="20"/>
            <w:u w:val="single"/>
            <w:vertAlign w:val="baseline"/>
          </w:rPr>
          <w:t>agencies like PolitiFact</w:t>
        </w:r>
      </w:hyperlink>
      <w:r>
        <w:rPr>
          <w:rFonts w:ascii="arial" w:eastAsia="arial" w:hAnsi="arial" w:cs="arial"/>
          <w:b w:val="0"/>
          <w:i w:val="0"/>
          <w:strike w:val="0"/>
          <w:noProof w:val="0"/>
          <w:color w:val="000000"/>
          <w:position w:val="0"/>
          <w:sz w:val="20"/>
          <w:u w:val="none"/>
          <w:vertAlign w:val="baseline"/>
        </w:rPr>
        <w:t>.</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question about the </w:t>
      </w:r>
      <w:hyperlink r:id="rId300" w:history="1">
        <w:r>
          <w:rPr>
            <w:rFonts w:ascii="arial" w:eastAsia="arial" w:hAnsi="arial" w:cs="arial"/>
            <w:b w:val="0"/>
            <w:i/>
            <w:strike w:val="0"/>
            <w:noProof w:val="0"/>
            <w:color w:val="0077CC"/>
            <w:position w:val="0"/>
            <w:sz w:val="20"/>
            <w:u w:val="single"/>
            <w:vertAlign w:val="baseline"/>
          </w:rPr>
          <w:t>recent arrest of a man</w:t>
        </w:r>
      </w:hyperlink>
      <w:r>
        <w:rPr>
          <w:rFonts w:ascii="arial" w:eastAsia="arial" w:hAnsi="arial" w:cs="arial"/>
          <w:b w:val="0"/>
          <w:i w:val="0"/>
          <w:strike w:val="0"/>
          <w:noProof w:val="0"/>
          <w:color w:val="000000"/>
          <w:position w:val="0"/>
          <w:sz w:val="20"/>
          <w:u w:val="none"/>
          <w:vertAlign w:val="baseline"/>
        </w:rPr>
        <w:t xml:space="preserve"> who had issued threats against FEMA employees and whether continuing to sow doubt about FEMA's performance was helping the recovery, Trump deflected. He instead said that he's seen nothing but "very bad statements" about FEMA's performance and suggested that all of FEMA's money had been spent on "murderers," "drug dealers," and "terrorists."</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Helene, Trump </w:t>
      </w:r>
      <w:hyperlink r:id="rId301" w:history="1">
        <w:r>
          <w:rPr>
            <w:rFonts w:ascii="arial" w:eastAsia="arial" w:hAnsi="arial" w:cs="arial"/>
            <w:b w:val="0"/>
            <w:i/>
            <w:strike w:val="0"/>
            <w:noProof w:val="0"/>
            <w:color w:val="0077CC"/>
            <w:position w:val="0"/>
            <w:sz w:val="20"/>
            <w:u w:val="single"/>
            <w:vertAlign w:val="baseline"/>
          </w:rPr>
          <w:t>held a rally in downtown Asheville</w:t>
        </w:r>
      </w:hyperlink>
      <w:r>
        <w:rPr>
          <w:rFonts w:ascii="arial" w:eastAsia="arial" w:hAnsi="arial" w:cs="arial"/>
          <w:b w:val="0"/>
          <w:i w:val="0"/>
          <w:strike w:val="0"/>
          <w:noProof w:val="0"/>
          <w:color w:val="000000"/>
          <w:position w:val="0"/>
          <w:sz w:val="20"/>
          <w:u w:val="none"/>
          <w:vertAlign w:val="baseline"/>
        </w:rPr>
        <w:t xml:space="preserve"> during his presidential campaign.</w:t>
      </w:r>
    </w:p>
    <w:p>
      <w:pPr>
        <w:pStyle w:val="Normal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Ryley Ober is the Public Safety Reporter for Asheville Citizen Times, part of the USA TODAY Network. USA TODAY White House reporter Francesca Chambers reported from Washington.</w:t>
      </w:r>
    </w:p>
    <w:p>
      <w:pPr>
        <w:pStyle w:val="Normal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Asheville Citizen Times: </w:t>
      </w:r>
      <w:hyperlink r:id="rId302" w:history="1">
        <w:r>
          <w:rPr>
            <w:rFonts w:ascii="arial" w:eastAsia="arial" w:hAnsi="arial" w:cs="arial"/>
            <w:b w:val="0"/>
            <w:i/>
            <w:strike w:val="0"/>
            <w:noProof w:val="0"/>
            <w:color w:val="0077CC"/>
            <w:position w:val="0"/>
            <w:sz w:val="20"/>
            <w:u w:val="single"/>
            <w:vertAlign w:val="baseline"/>
          </w:rPr>
          <w:t xml:space="preserve">Trump to visit storm-ravaged North Carolina, </w:t>
        </w:r>
      </w:hyperlink>
      <w:hyperlink r:id="rId303" w:history="1">
        <w:r>
          <w:rPr>
            <w:rFonts w:ascii="arial" w:eastAsia="arial" w:hAnsi="arial" w:cs="arial"/>
            <w:b/>
            <w:i/>
            <w:strike w:val="0"/>
            <w:noProof w:val="0"/>
            <w:color w:val="0077CC"/>
            <w:position w:val="0"/>
            <w:sz w:val="20"/>
            <w:u w:val="single"/>
            <w:vertAlign w:val="baseline"/>
          </w:rPr>
          <w:t>wild-fire</w:t>
        </w:r>
      </w:hyperlink>
      <w:hyperlink r:id="rId304" w:history="1">
        <w:r>
          <w:rPr>
            <w:rFonts w:ascii="arial" w:eastAsia="arial" w:hAnsi="arial" w:cs="arial"/>
            <w:b w:val="0"/>
            <w:i/>
            <w:strike w:val="0"/>
            <w:noProof w:val="0"/>
            <w:color w:val="0077CC"/>
            <w:position w:val="0"/>
            <w:sz w:val="20"/>
            <w:u w:val="single"/>
            <w:vertAlign w:val="baseline"/>
          </w:rPr>
          <w:t xml:space="preserve"> stricken California</w:t>
        </w:r>
      </w:hyperlink>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2" style="position:absolute;z-index:251737088"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NATURAL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DISASTER &amp; EMERGENCY AGENCIES (89%); GOVERNMENT BODIES &amp; OFFICES (89%); GOVERNORS (89%); MURDER (89%); US DEMOCRATIC PARTY (79%); US REPUBLICAN PARTY (79%); FACT CHECKING (78%); PRESS CONFERENCES (78%); US PRESIDENTIAL CANDIDATES 2012 (78%); US STATE GOVERNMENT (78%); CAMPAIGNS &amp; ELECTIONS (77%); DISASTER RELIEF (77%); NEGATIVE NEWS (77%); SAFETY (77%); SAFETY, ACCIDENTS &amp; DISASTERS (77%); US PRESIDENTIAL ELECTIONS (77%); WEATHER (77%); HURRICANES (75%); TROPICAL STORMS (75%); DISPLACED PERSONS (72%); TERRORISM (69%); NATIONAL SECURITY &amp; FOREIGN RELATIONS (66%); IMMIGRATION, CITIZENSHIP &amp; DISPLACEMENT (61%); ARRESTS (60%); CONTROLLED SUBSTANCES CRIME (60%); TERRORISM &amp; COUNTERTERRORISM (60%)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LIVE STREAMING (73%); STREAMING MEDIA (73%)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ELON MUSK (78%); JOSH STEIN (78%); JIM JORDAN (56%)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ASHEVILLE, NC, USA (92%); GREENSBORO, NC, USA (79%); NORTH CAROLINA, USA (94%); CALIFORNIA, USA (92%); OHIO, USA (92%); MARYLAND, USA (79%); NEVADA, USA (79%); TEXAS, USA (79%); WASHINGTON DC, USA (79%); UNITED STATES (95%); North Carolina, Texas, Maryland &amp; Ohio; United States; Americas, Northern America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2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Heading124"/>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Wild Fire</w:t>
        </w:r>
      </w:hyperlink>
      <w:hyperlink r:id="rId312" w:history="1">
        <w:r>
          <w:rPr>
            <w:rFonts w:ascii="arial" w:eastAsia="arial" w:hAnsi="arial" w:cs="arial"/>
            <w:b/>
            <w:i/>
            <w:strike w:val="0"/>
            <w:color w:val="0077CC"/>
            <w:sz w:val="28"/>
            <w:u w:val="single"/>
            <w:vertAlign w:val="baseline"/>
          </w:rPr>
          <w:t xml:space="preserve"> serves up creative Christmas menu after selling 30,000 pizzas in first year at new Sunderland site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Sunderland Echo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2024 Friday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JPIMedia Publishing Ltd All Rights Reserved</w:t>
      </w:r>
    </w:p>
    <w:p>
      <w:pPr>
        <w:pStyle w:val="Normal26"/>
        <w:keepNext w:val="0"/>
        <w:spacing w:before="120" w:after="0" w:line="220" w:lineRule="atLeast"/>
        <w:ind w:left="0" w:right="0" w:firstLine="0"/>
        <w:jc w:val="left"/>
      </w:pPr>
      <w:r>
        <w:br/>
      </w:r>
      <w:r>
        <w:pict>
          <v:shape id="_x0000_i1124" type="#_x0000_t75" style="width:223.47pt;height:33.75pt">
            <v:imagedata r:id="rId5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BARS AND PUBSFOOD AND DRINKBUSINESS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is celebrating its first Christmas in its new premises with a creative festive menu.</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5" style="position:absolute;z-index:2517391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building up a huge following at their original base at Ship Isis, attracting people from across the region to the historic pub with their Neapolitan pizza,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opened its own premises in February.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over the former Hanover Place pub,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owners Josh </w:t>
      </w:r>
      <w:r>
        <w:rPr>
          <w:rFonts w:ascii="arial" w:eastAsia="arial" w:hAnsi="arial" w:cs="arial"/>
          <w:b/>
          <w:i/>
          <w:strike w:val="0"/>
          <w:noProof w:val="0"/>
          <w:color w:val="000000"/>
          <w:position w:val="0"/>
          <w:sz w:val="20"/>
          <w:u w:val="single"/>
          <w:vertAlign w:val="baseline"/>
        </w:rPr>
        <w:t>Wild</w:t>
      </w:r>
      <w:r>
        <w:rPr>
          <w:rFonts w:ascii="arial" w:eastAsia="arial" w:hAnsi="arial" w:cs="arial"/>
          <w:b w:val="0"/>
          <w:i w:val="0"/>
          <w:strike w:val="0"/>
          <w:noProof w:val="0"/>
          <w:color w:val="000000"/>
          <w:position w:val="0"/>
          <w:sz w:val="20"/>
          <w:u w:val="none"/>
          <w:vertAlign w:val="baseline"/>
        </w:rPr>
        <w:t>, after who the business is named, and Joe Collins, have played their part in breathing new life into the Deptford Bank area of the city.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year is always the trickiest in business but, thanks to their reputation,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team has managed to maintain a consistent stream of pizza lovers through the doors, doing up to 200 covers regularly on a Saturday night, and often fully booked at peak periods.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so, it’s estimated they’ve sold 30,000 pizzas since February.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celebrating their first year at the site with a creative Christmas menu of additions such as the super spicy Red-Nosed Heat pizza and the return of Bad Santa, a white pizza with seasonal toppings including festive sausage meat, maple bacon bits and Parmesan Brussel sprouts.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to their first stand alone premises has also enabled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to ramp up their side plates offering, with new additions for the festivities including burrata with cavolo nero, chilli and garlic; crushed garlic potatoes with aioli, garlic butter and parmesan and a dish of tomato and nduja arancini among the options.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sweet tooths can look forward to dessert additions such as Terry’s chocolate orange chip cookie and sticky toffee madeleines with butterscotch dip.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says the team is looking forward to capping off a successful first year with the new menu.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rarity if we’ve had a quiet day since February,” said the businessman from Roker whose business grew after making pizza for friends and family in lockdown. “And that comes from the fact that everyday the team is wanting to drive the product forward.”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team of 10 is headed up by Sean Cartledge, former head chef at Wylam Brewery, who’s worked in some of the region’s top kitchens, including under Kenny Atkinson at Seaham Hall and a stint at Rockliffe Hall.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looking to change it up and give people something they may not have tried before,” added Josh.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constantly evolving and adapting and we’ve recently created more space for walk ins and those just wanting to have a drink in the bar. We always advise making a reservation for peak times, but we don’t want to turn anyone away.”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Pizzas can also be ordered for collection only.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Sunderland probably has its strongest hospitality offering yet, with a wave of new openings in 2024 including The Botanist in Keel Square, FireSide festive pop up at The Fire Station, the Sheepfolds Stables development, new additions at Mackie’s Corner including Pablo Eggsgobao and The Sofia, the revived Bridge Hotel Vaults, Seafood &amp; Steak Co at Stack and 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the city,” said Josh. “Where once people would be going to Newcastle and Durham for good food, it’s actually the reverse and people from those cities are coming 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Josh and Joe also launched new brand, Nobody, bringing fried chicken and smash burgers back to the kitchen at Ship 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heavily industrial area, Deptford neighbours the major Riverside development works taking place on the south side of the river.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years will see 1,000 new homes, comprised of four communities, built on both sides of the river.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additions will include the new Eye Hospital, a new home for the old Eye Infirmary, and a new footbridge which will link the game-changing developments, as well as 1 million square feet of offices and workspace for 8,000 – 10,000 jobs.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Riverside takes shape, Riverside Park will be created, a green space which includes the valley of Galley’s Gill, both banks of the River Wear and bands of woodland. </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Opening times and how to book a table </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Hanover Place, Deptford is open  Wednesday 4pm-10pm, Thursday 4pm-10pm, Friday 4pm-10pm, Saturday 12pm-10pm and Sunday 12pm-6pm.</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 ins will be accommodated where possible but it’s best to book ahead </w:t>
      </w:r>
      <w:hyperlink r:id="rId313" w:history="1">
        <w:r>
          <w:rPr>
            <w:rFonts w:ascii="arial" w:eastAsia="arial" w:hAnsi="arial" w:cs="arial"/>
            <w:b w:val="0"/>
            <w:i/>
            <w:strike w:val="0"/>
            <w:noProof w:val="0"/>
            <w:color w:val="0077CC"/>
            <w:position w:val="0"/>
            <w:sz w:val="20"/>
            <w:u w:val="single"/>
            <w:vertAlign w:val="baseline"/>
          </w:rPr>
          <w:t>https://www.</w:t>
        </w:r>
      </w:hyperlink>
      <w:hyperlink r:id="rId314" w:history="1">
        <w:r>
          <w:rPr>
            <w:rFonts w:ascii="arial" w:eastAsia="arial" w:hAnsi="arial" w:cs="arial"/>
            <w:b/>
            <w:i/>
            <w:strike w:val="0"/>
            <w:noProof w:val="0"/>
            <w:color w:val="0077CC"/>
            <w:position w:val="0"/>
            <w:sz w:val="20"/>
            <w:u w:val="single"/>
            <w:vertAlign w:val="baseline"/>
          </w:rPr>
          <w:t>wild-fire</w:t>
        </w:r>
      </w:hyperlink>
      <w:hyperlink r:id="rId315" w:history="1">
        <w:r>
          <w:rPr>
            <w:rFonts w:ascii="arial" w:eastAsia="arial" w:hAnsi="arial" w:cs="arial"/>
            <w:b w:val="0"/>
            <w:i/>
            <w:strike w:val="0"/>
            <w:noProof w:val="0"/>
            <w:color w:val="0077CC"/>
            <w:position w:val="0"/>
            <w:sz w:val="20"/>
            <w:u w:val="single"/>
            <w:vertAlign w:val="baseline"/>
          </w:rPr>
          <w:t>.restaurant/</w:t>
        </w:r>
      </w:hyperlink>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6" style="position:absolute;z-index:251740160"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CHRISTMAS (90%); HOLIDAYS &amp; OBSERVANCES (90%); HISTORIC DISTRICTS &amp; STRUCTURES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CHEESE (90%); DRINKING PLACES (89%); HISTORIC DISTRICTS &amp; STRUCTURES (89%); DAIRY PRODUCTS (87%); PUBLISHING (73%); HOTELS &amp; MOTELS (60%)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SUNDERLAND, ENGLAND (91%)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7"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Heading125"/>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 xml:space="preserve">Quick response extinguishes </w:t>
        </w:r>
      </w:hyperlink>
      <w:hyperlink r:id="rId323" w:history="1">
        <w:r>
          <w:rPr>
            <w:rFonts w:ascii="arial" w:eastAsia="arial" w:hAnsi="arial" w:cs="arial"/>
            <w:b/>
            <w:i/>
            <w:strike w:val="0"/>
            <w:color w:val="0077CC"/>
            <w:sz w:val="28"/>
            <w:u w:val="single"/>
            <w:vertAlign w:val="baseline"/>
          </w:rPr>
          <w:t>wild fire</w:t>
        </w:r>
      </w:hyperlink>
      <w:hyperlink r:id="rId324" w:history="1">
        <w:r>
          <w:rPr>
            <w:rFonts w:ascii="arial" w:eastAsia="arial" w:hAnsi="arial" w:cs="arial"/>
            <w:b/>
            <w:i/>
            <w:strike w:val="0"/>
            <w:color w:val="0077CC"/>
            <w:sz w:val="28"/>
            <w:u w:val="single"/>
            <w:vertAlign w:val="baseline"/>
          </w:rPr>
          <w:t xml:space="preserve"> near Libby Dam</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News (Libby, Montana)</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Western News (Libby, Mont.)</w:t>
      </w:r>
    </w:p>
    <w:p>
      <w:pPr>
        <w:pStyle w:val="Normal2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Western News, Libby, Mont.</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8" style="position:absolute;z-index:2517422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13—A small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near the U.S. Army Corps of Engineers Dunn Creek Flats Campground never had a chance to get large Monday evening.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responding units from the Libby Volunteer Fire Department, U.S. Forest Service and state Department of Natural Resources had the blaze under control before west winds could drive it into the crowns of pine trees and possibly across the highway onto private timberlands.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Lincoln County Sheriff's Office was on hand to direct traffic.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put the Dunn Right Fire at one-quarter of an acre and in patrol status by Tuesday. A cause was not known.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also dealt with unseasonably hot weather as temperatures rose into the low 90s.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also at the scene of three other small blazes Monday in the Kootenai region. One was on Lower Lake Creek Road outside of Troy, another southwest on Eureka and the third south of Heron.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 more than one-half acre and either controlled or out.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current fire in Northwest Montana — the Banana Lake Fire — was listed at 833 acres and contained.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Weather Service forecasters are predicting slightly cooler weather Friday and into next week with daytime highs in the 80s and nighttime lows in the mid 40s.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20% chance of rain Friday.</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2025 The Western News (Libby, Mont.). Visit </w:t>
      </w:r>
      <w:hyperlink r:id="rId325" w:history="1">
        <w:r>
          <w:rPr>
            <w:rFonts w:ascii="arial" w:eastAsia="arial" w:hAnsi="arial" w:cs="arial"/>
            <w:b w:val="0"/>
            <w:i/>
            <w:strike w:val="0"/>
            <w:noProof w:val="0"/>
            <w:color w:val="0077CC"/>
            <w:position w:val="0"/>
            <w:sz w:val="20"/>
            <w:u w:val="single"/>
            <w:vertAlign w:val="baseline"/>
          </w:rPr>
          <w:t>www.thewesternnews.com</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9" style="position:absolute;z-index:25174323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ZL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20250613-ZL-Quick-response-extinguishes-</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-near-Libby-D-0613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DEPARTMENTS (90%); FIRES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GOVERNMENT DEPARTMENTS &amp; AUTHORITIES (79%); OCEANOGRAPHIC &amp; ATMOSPHERIC SERVICES (79%); US STATE GOVERNMENT (79%); ARMIES (78%); CIVIL ENGINEERING (78%); FIREFIGHTERS &amp; FIREFIGHTING (78%); NATURAL RESOURCES (77%); WEATHER (77%); SHERIFFS (76%); PRIVATE LANDS (72%)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ARMY CORPS OF ENGINEERS (84%); FOREST SERVICE (57%)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ARMIES (78%); CIVIL ENGINEERING (78%)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MONTANA, USA (94%); UNITED STATES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30"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Heading126"/>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Wild fire</w:t>
        </w:r>
      </w:hyperlink>
      <w:hyperlink r:id="rId333" w:history="1">
        <w:r>
          <w:rPr>
            <w:rFonts w:ascii="arial" w:eastAsia="arial" w:hAnsi="arial" w:cs="arial"/>
            <w:b/>
            <w:i/>
            <w:strike w:val="0"/>
            <w:color w:val="0077CC"/>
            <w:sz w:val="28"/>
            <w:u w:val="single"/>
            <w:vertAlign w:val="baseline"/>
          </w:rPr>
          <w:t xml:space="preserve"> engulfs Poland's Biebrza National Park</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5:05 PM GMT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Xinhua News Agency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Zhang Zhang</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1" style="position:absolute;z-index:2517452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WARSAW, April 21 (Xinhua) -- A major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has engulfed approximately 400 hectares of Biebrza National Park in northeastern Poland, local authorities confirmed Monday morning. The fire, which began Sunday afternoon at the border of Augustow and Monki counties in Podlaskie province, has spread rapidly despite ongoing firefighting efforts. Justyna Klusewicz, spokesperson for the Podlaskie Provincial Command of the State Fire Service, told the Polish Press Agency on Monday that roughly 180 firefighters, supported by forest services, park rangers and soldiers, are currently battling the blaze. Overnight, drones were deployed to monitor the situation, and on Monday, additional firefighting aircraft, including helicopters, resumed operations to tackle the fire in the remote and hard-to-reach areas. The Government Center for Security has issued emergency alerts for residents of the Augustow, Grajewo and Monki regions, advising them to stay clear of the affected areas and follow the guidance of emergency services. The cause of the fire is still under investigation. No casualties have been reported. Biebrza National Park, renowned for its vast marshes and unique biodiversity, is one of Poland's most ecologically significant protected areas. Enditem</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2" style="position:absolute;z-index:25174630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PARKS (92%); FIRES (91%);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FIREFIGHTERS &amp; FIREFIGHTING (90%); FOREST FIRES (90%); PARKS &amp; PLAYGROUNDS (90%); PUBLIC LANDS (90%); BIODIVERSITY (78%); CONSERVATION (78%); EMERGENCY SERVICES (78%); NEGATIVE NEWS (78%); SAFETY, ACCIDENTS &amp; DISASTERS (78%); INVESTIGATIONS (73%); ARMED FORCES (70%); 04 Weather &amp; Environment Conservation &amp; Disasters &amp; Accidents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NATIONAL PARKS (92%); PARKS &amp; PLAYGROUNDS (90%); PRESS AGENCY RELEASES (90%); NEWS SYNDICATION (78%); AIRCRAFT (75%); ARMED FORCES (70%); HELICOPTERS (70%)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WARSAW, POLAND (59%); POLAND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33"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pgNumType w:fmt="decimal"/>
          <w:cols w:space="720"/>
          <w:titlePg w:val="0"/>
        </w:sectPr>
      </w:pPr>
    </w:p>
    <w:p>
      <w:pPr>
        <w:pStyle w:val="Heading127"/>
        <w:keepNext w:val="0"/>
        <w:spacing w:after="200" w:line="340" w:lineRule="atLeast"/>
        <w:ind w:left="0" w:right="0" w:firstLine="0"/>
        <w:jc w:val="center"/>
      </w:pPr>
      <w:hyperlink r:id="rId340" w:history="1">
        <w:r>
          <w:rPr>
            <w:rFonts w:ascii="arial" w:eastAsia="arial" w:hAnsi="arial" w:cs="arial"/>
            <w:b/>
            <w:i/>
            <w:strike w:val="0"/>
            <w:color w:val="0077CC"/>
            <w:sz w:val="28"/>
            <w:u w:val="single"/>
            <w:vertAlign w:val="baseline"/>
          </w:rPr>
          <w:t xml:space="preserve">Gold Miner Sackett's family affected by California </w:t>
        </w:r>
      </w:hyperlink>
      <w:hyperlink r:id="rId341" w:history="1">
        <w:r>
          <w:rPr>
            <w:rFonts w:ascii="arial" w:eastAsia="arial" w:hAnsi="arial" w:cs="arial"/>
            <w:b/>
            <w:i/>
            <w:strike w:val="0"/>
            <w:color w:val="0077CC"/>
            <w:sz w:val="28"/>
            <w:u w:val="single"/>
            <w:vertAlign w:val="baseline"/>
          </w:rPr>
          <w:t>wild fires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Northern Daily News (Kirkland Lake)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Daily News (Kirkland Lake)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NEWS; Pg. A1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Brad Sherratt, Northern News This Week</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4" style="position:absolute;z-index:2517483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 is a game, but life is real.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players will hit the ice with several items on their plates, many distractions that may affect their performance on the ice, but nothing could be more distracting than knowing there is a crisis happening at home and they are thousands of miles away.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scenario is exactly what Kirkland Lake Gold Miners forward Alexander Sackett is facing.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Sackett is from Pasadena, California, an area of the state that has been devastated by multiple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In a Jan. 10 interview with the Northern News, he spoke about the situation back home.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okay, (the fire) missed us by about a mile," Sackett said. He added, however, his family does have friends who have been devastated by the fires.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knows seven families, including two hockey families, who have lost everything, so I am grateful it missed us, but my heart reaches out to those families.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Sackett did note his home was saved and his dad, Michael, mom, Beatrice, and sister, Abby, are safe and currently living with Alex's aunt approximately 45 minutes away.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Miners general manager Mike Mackley said, "Our thoughts and prayers are with his family in this difficult time. We are wishing the best for Alex and his family. The team is behind him, anything they need."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Sackett is currently the Gold Miners second leading scorer. According to league statistics, in 27 games he has accumulated 17 points on four goals and 13 assists.</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5" style="position:absolute;z-index:251749376"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Sackett; </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6" style="position:absolute;z-index:251750400"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FAMILY (90%); GOLD MINING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WINTER SPORTS (90%); hockey,players,several,items,plates,distractions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KIRKLAND LAKE GOLD INC (58%)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KGI (LSE) (58%); KGI (TSX) (58%)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NAICS212220 GOLD ORE AND SILVER ORE MINING (58%); SIC1041 GOLD ORES (58%); GOLD MINING (90%)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(88%)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7"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Heading128"/>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w:t>
        </w:r>
      </w:hyperlink>
      <w:hyperlink r:id="rId349" w:history="1">
        <w:r>
          <w:rPr>
            <w:rFonts w:ascii="arial" w:eastAsia="arial" w:hAnsi="arial" w:cs="arial"/>
            <w:b/>
            <w:i/>
            <w:strike w:val="0"/>
            <w:color w:val="0077CC"/>
            <w:sz w:val="28"/>
            <w:u w:val="single"/>
            <w:vertAlign w:val="baseline"/>
          </w:rPr>
          <w:t>Wild Fire</w:t>
        </w:r>
      </w:hyperlink>
      <w:hyperlink r:id="rId350" w:history="1">
        <w:r>
          <w:rPr>
            <w:rFonts w:ascii="arial" w:eastAsia="arial" w:hAnsi="arial" w:cs="arial"/>
            <w:b/>
            <w:i/>
            <w:strike w:val="0"/>
            <w:color w:val="0077CC"/>
            <w:sz w:val="28"/>
            <w:u w:val="single"/>
            <w:vertAlign w:val="baseline"/>
          </w:rPr>
          <w:t>" film premieres from Scranton-based director Jennifer Cooney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Leader, Wilkes-Barre, Pa.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Times Leader (Wilkes-Barre, Pa.)</w:t>
      </w:r>
    </w:p>
    <w:p>
      <w:pPr>
        <w:pStyle w:val="Normal3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Lang, The Times Leader, Wilkes-Barre, Pa.</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8" style="position:absolute;z-index:2517524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 5—What would happen if we allowed ourselves to expose our most vulnerable, authentic selves? What would that look like? New film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from Scranton-based director, Jennifer Conney, answers that question.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in NEPA, the film was released March 5 on Apple TV, Prime Video, Vudu, Google Play and more.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was picked up by distributor Gravitas Ventures, an Anthem Sports &amp; Entertainment Company, for USA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groundbreaking drama features a predominantly female and queer-led ensemble of seven acquaintances who get radically honest with each other over the course of one long night. After an unyielding game of Truth or Dare, one by one they open up about unspoken desires and secrets they've been avoiding bringing to the surface — some for their whole lives. After confronting the truth, they each must decide how to proceed from 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film is a moving depiction of the human journey that deals with themes of fear and honesty in a way that feels so organic, bold, and real.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is HalfJack Generation CEO Jennifer Cooney's directorial debut. She currently lives in Moscow and started screenwriting about 10 years ago. Once she secured her first screenwriting job, she fell in love with the movie-making process and decided to get more involved in film beyond simply writing. After working on "Rain Beau's End," it was time to create her first masterpiece.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her feet wet in the industry, Jennifer Conney began coordinating a short film but when she quickly wrote out 20 pages before the end of act one...it became apparent that this wasn't meant to be a short film at all.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was meant to be a full-length feature film, so she could convey everything the story begged to reveal to audiences.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really is my baby," said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production was ecstatic to expand the movie. Cooney wrote, directed, edited, and produced this project herself with a great team to ensure the vision came alive. They spent seven months in pre-production and filmed the picture in just 10 days over the summer of 2022 in Cooney's friend's outstanding home in the region — the perfect setting to facilitate the character's poignant conversations.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to tell a story about love, about relationships, about being honest within those relationships — whether it's friendships or long-term relationships or new relationships," said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depth in this film and so much truth behind every one of these distinct relationships. You won't see any surface-level two-dimensional characters here. Authenticity is of the utmost importance to Cooney, so she never skimps out on character development.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feel like life is too short to scratch the surface," said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character really stands alone, coming from different backgrounds, different jobs, different relationships — yet the challenges they individually face feel accessible to anyone. They feel like people I know in real life. Although each viewer will surely relate to some characters more than others, it's easy to empathize with them all.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villain or antagonist in this film — other than the self. Maybe we all have our reasons for dealing with things the way we do. Making a misstep doesn't make you villainous...it makes you alive.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single character that I will ever write that I think is a bad person. Even if they're doing bad things, they're just a human and they're acting from their most inborn fears and motivations," explained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Maeve played by Annie Gill, who is the closest to any kind of classic antagonist, often felt the most relatable. Although I wanted to dislike her for the way she handled her feelings and resisted the process — I see myself in her. It's not easy to pull away the curtain. Perhaps that urge to dislike Mauve is just a reflection of the self.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stories are a gateway to how we live our own lives," said Cooney. "We are our own enemy, we are our own champion, and you get to choose which one of those roles you're going to play in every situation."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getting it all out on the table in a late night sesh that feels so real to me. Maybe it's because these intimate after-parties are usually the place where I personally overshare about my ridiculous dating life or strange childhood traumas. And I've often felt guilty and vulnerable about that before, but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makes me rethink my perspective.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shouldn't feel ashamed and should recognize just how special the experience of speaking and being heard truly is. When I really think about it, I've never thought any less of anyone who felt comfortable enough to tell me their deepest feelings. If anything, I've thought more of them even if it complicates things.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 Halfjack Generation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beautiful and exciting as honesty can be, it also be difficult. Sometimes the truth hurts and we must then find a new path forward. Cooney does an excellent job of depicting the complexities of those next steps as well. It's not easy to be that honest, not with the people you've just met or even with the people you've known your whole life.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these people show varying degrees of courage in that challenge. Who's willing to be vulnerable but just to their person, or to just to their friend — and how terrifying it is to take those masks off," said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characters have their own motives, they have their own reasons for being the way they are, thinking the way they do and these are traits we can all understand. Whether married, single, gay, straight, bisexual...we're all experiencing this life together.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HalfJack Generation is a production company dedicated to making films that elevate the consciousness of its viewers and that mission certainly shines through this film. Cooney works with archetypes that everyone can recognize in themselves, making it easy to resonate with different pieces of each of the seven main characters.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from their motivations. I write from what they're afraid of," said Cooney. " — And then their queerness, straightness, blondness, or vision impairment becomes the shading of the drawing instead of the drawing itself."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different facets and challenges to honesty, but there's no better way out than through. Truth can be scary, confusing, and daunting but when we take the plunge, we can begin to move forward. Waiting too long can be worse. Step into a new day, say it out loud, and from there grow onward and upward. Any adult will find value in this film.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hard-hitting lines of the piece, character Elliana says, "The opposite of life isn't death. — (It's) fear."</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received 22 total accolades over the course of a ten-month international festival run in 2023, securing multiple wins along the way, including Best Drama at Shockfest Film Festival, Best of Fest at Pride Film Festival, and Best Original Score and Best Actress (for Celeste Marcone who plays Elliana) at the Red Dirt Film Festival.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walk away from this film, I hope that they think differently about who they really are, how they're presenting themselves in the world, and what they're really afraid of," said Cooney.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rejection is the antagonist that lives inside of all of us, "said Cooney. "Will it keep us in the dark or not? Will we overcome that fear...or not?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Cooney's debut film,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is now available on streaming platforms. Deep dive into vulnerability as these relatable characters open up. Let this movie soak in and help us better understand our relationships and our sense of self.</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(c)2024 The Times Leader (Wilkes-Barre, Pa.) Visit The Times Leader (Wilkes-Barre, Pa.) at </w:t>
      </w:r>
      <w:hyperlink r:id="rId351" w:history="1">
        <w:r>
          <w:rPr>
            <w:rFonts w:ascii="arial" w:eastAsia="arial" w:hAnsi="arial" w:cs="arial"/>
            <w:b w:val="0"/>
            <w:i/>
            <w:strike w:val="0"/>
            <w:noProof w:val="0"/>
            <w:color w:val="0077CC"/>
            <w:position w:val="0"/>
            <w:sz w:val="20"/>
            <w:u w:val="single"/>
            <w:vertAlign w:val="baseline"/>
          </w:rPr>
          <w:t>www.timesleader.com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9" style="position:absolute;z-index:251753472"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WB</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20240305-WB-</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-film-premieres-from-Scranton-based-direc-0305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DRAMA LITERATURE (90%); FILM (89%); FILM DIRECTORS (89%); EXECUTIVES (78%); INTERPERSONAL RELATIONSHIPS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(58%); MOVIE RELEASE DATES (90%); FILM (89%); FILM DIRECTORS (89%); ENTERTAINMENT &amp; ARTS (79%); MOVIE INDUSTRY (78%)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(73%); PENNSYLVANIA, USA (90%)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40"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Heading129"/>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Fire</w:t>
        </w:r>
      </w:hyperlink>
      <w:hyperlink r:id="rId359" w:history="1">
        <w:r>
          <w:rPr>
            <w:rFonts w:ascii="arial" w:eastAsia="arial" w:hAnsi="arial" w:cs="arial"/>
            <w:b/>
            <w:i/>
            <w:strike w:val="0"/>
            <w:color w:val="0077CC"/>
            <w:sz w:val="28"/>
            <w:u w:val="single"/>
            <w:vertAlign w:val="baseline"/>
          </w:rPr>
          <w:t xml:space="preserve"> fighters and the Cumbernauld </w:t>
        </w:r>
      </w:hyperlink>
      <w:hyperlink r:id="rId360" w:history="1">
        <w:r>
          <w:rPr>
            <w:rFonts w:ascii="arial" w:eastAsia="arial" w:hAnsi="arial" w:cs="arial"/>
            <w:b/>
            <w:i/>
            <w:strike w:val="0"/>
            <w:color w:val="0077CC"/>
            <w:sz w:val="28"/>
            <w:u w:val="single"/>
            <w:vertAlign w:val="baseline"/>
          </w:rPr>
          <w:t>Wild Fires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2025 Friday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31"/>
        <w:keepNext w:val="0"/>
        <w:spacing w:before="120" w:after="0" w:line="220" w:lineRule="atLeast"/>
        <w:ind w:left="0" w:right="0" w:firstLine="0"/>
        <w:jc w:val="left"/>
      </w:pPr>
      <w:r>
        <w:br/>
      </w:r>
      <w:r>
        <w:pict>
          <v:shape id="_x0000_i1141" type="#_x0000_t75" style="width:161.98pt;height:80.99pt">
            <v:imagedata r:id="rId12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2" style="position:absolute;z-index:2517555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UK Parliament has issued the following news release: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House recognises the courageous professionalism and dedication of fire fighters from Scottish Fire and Rescue Service who have had to deal with two serious fires in recent weeks in the constituency of Cumbernauld and Kirkintilloch; commends the fire fighters who were on scene and dealt with an unpredictable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for two days in the Fannyside loch area, which is a natural rural environment on the outskirts of Cumbernauld; notes that their efforts brought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to a safe conclusion before it reached homes and businesses, that no injuries or fatalities were reported and that the fire could be seen for miles around with the night sky glowing orange with flames; further commends the fire fighters that dealt with another fire in an industrial unit in the Lenziemill area which resulted in explosions and six people being injured and who tackled the blaze as explosions and plumes of black smoke from the recycling centre filled the sky; recognises that fire fighters put their lives in jeopardy every day to keep our communities, people and places safe; appreciates their heroic efforts in dealing with the diverse causes of fire; and calls on the Government to ensure that information and professional advice on the prevention of fires in natural spaces, homes and businesses is understood by everyone, enabling us all to play our part in reducing fires.</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3" style="position:absolute;z-index:25175654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BRITISH PARLIAMENT (90%); EMERGENCY SERVICES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LEGISLATIVE BODIES (78%); AMBULANCE &amp; RESCUE SERVICES (73%); FIRE PREVENTION &amp; SAFETY (73%); PRESS RELEASES (73%); DEATH &amp; DYING (70%); WOUNDS &amp; INJURIES (70%)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(73%)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(79%); SCOTLAND (92%); UNITED KINGDOM (74%)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4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Heading130"/>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 xml:space="preserve">Govt struggles to douse </w:t>
        </w:r>
      </w:hyperlink>
      <w:hyperlink r:id="rId368" w:history="1">
        <w:r>
          <w:rPr>
            <w:rFonts w:ascii="arial" w:eastAsia="arial" w:hAnsi="arial" w:cs="arial"/>
            <w:b/>
            <w:i/>
            <w:strike w:val="0"/>
            <w:color w:val="0077CC"/>
            <w:sz w:val="28"/>
            <w:u w:val="single"/>
            <w:vertAlign w:val="baseline"/>
          </w:rPr>
          <w:t>wild fire</w:t>
        </w:r>
      </w:hyperlink>
      <w:hyperlink r:id="rId369" w:history="1">
        <w:r>
          <w:rPr>
            <w:rFonts w:ascii="arial" w:eastAsia="arial" w:hAnsi="arial" w:cs="arial"/>
            <w:b/>
            <w:i/>
            <w:strike w:val="0"/>
            <w:color w:val="0077CC"/>
            <w:sz w:val="28"/>
            <w:u w:val="single"/>
            <w:vertAlign w:val="baseline"/>
          </w:rPr>
          <w:t xml:space="preserve"> in Jabban Dargai</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 Tribune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2025 Tuesday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Express Tribune All Rights Reserved</w:t>
      </w:r>
    </w:p>
    <w:p>
      <w:pPr>
        <w:pStyle w:val="Normal32"/>
        <w:keepNext w:val="0"/>
        <w:spacing w:before="120" w:after="0" w:line="220" w:lineRule="atLeast"/>
        <w:ind w:left="0" w:right="0" w:firstLine="0"/>
        <w:jc w:val="left"/>
      </w:pPr>
      <w:r>
        <w:br/>
      </w:r>
      <w:r>
        <w:pict>
          <v:shape id="_x0000_i1145" type="#_x0000_t75" style="width:0;height:0"/>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6" style="position:absolute;z-index:2517585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Khyber-Pakhtunkhwa Chief Minister's Special Assistant on Forests, Environment, Wildlife, and Climate Change, Pir Musawir Khan, has said that coordinated efforts are being made by the Forest Department, Rescue teams, and local residents to contain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in the remote and rugged mountainous area of Jabban Dargai.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on Sunday, Pir Musawir Khan said that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the hilly areas of Malakand?including Allah Dhand, Chirat, and Gonyar?were successfully extinguished on Saturday. Referring to the Jabban Dargai blaze, he noted that senior officers and personnel from the Forest Department Malakand Division, Lower Swat, the Forest Patrol Squad, and the Wildlife Department are present on-site and actively participating in the rescue and firefighting operation.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to the public to support the government in protecting forests, emphasizing that forests are vital for our survival.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forest conservation and promotion have remained a top priority of the provincial government from day one," 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 Musawir Khan also praised the efforts of the Forest Department, Rescue 1122 teams, and local volunteers, affirming that all possible measures are being taken to protect forests across the province.</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7" style="position:absolute;z-index:25175961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FORESTRY &amp; ENVIRONMENT (92%); CONSERVATION (90%); DISASTER RELIEF (90%); FIRES (90%); FOREST FIRES (90%); FORESTS &amp; WOODLANDS (90%); FORESTS &amp; WOODLANDS CONSERVATION (90%); GOVERNMENT ADVISORS &amp; MINISTERS (90%); PUBLIC LAND MANAGEMENT (90%); RESCUE OPERATIONS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WILDLIFE (90%); ENVIRONMENTAL &amp; WILDLIFE ORGANIZATIONS (78%); GOVERNMENT &amp; PUBLIC ADMINISTRATION (78%); PLANT CONSERVATION (78%); REGIONAL &amp; LOCAL GOVERNMENTS (78%); WILDLIFE CONSERVATION (78%); FIREFIGHTERS &amp; FIREFIGHTING (77%); VOLUNTEERS (52%)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FORESTRY &amp; ENVIRONMENT (92%); FORESTS &amp; WOODLANDS CONSERVATION (90%)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PAKISTAN (79%); Peshawar; Pakistan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8"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Heading131"/>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 xml:space="preserve">New Inverness café Sugar in the City launches a collection in aid of local firefighters following </w:t>
        </w:r>
      </w:hyperlink>
      <w:hyperlink r:id="rId377" w:history="1">
        <w:r>
          <w:rPr>
            <w:rFonts w:ascii="arial" w:eastAsia="arial" w:hAnsi="arial" w:cs="arial"/>
            <w:b/>
            <w:i/>
            <w:strike w:val="0"/>
            <w:color w:val="0077CC"/>
            <w:sz w:val="28"/>
            <w:u w:val="single"/>
            <w:vertAlign w:val="baseline"/>
          </w:rPr>
          <w:t>wild fires</w:t>
        </w:r>
      </w:hyperlink>
      <w:hyperlink r:id="rId378" w:history="1">
        <w:r>
          <w:rPr>
            <w:rFonts w:ascii="arial" w:eastAsia="arial" w:hAnsi="arial" w:cs="arial"/>
            <w:b/>
            <w:i/>
            <w:strike w:val="0"/>
            <w:color w:val="0077CC"/>
            <w:sz w:val="28"/>
            <w:u w:val="single"/>
            <w:vertAlign w:val="baseline"/>
          </w:rPr>
          <w:t xml:space="preserve"> in Moray and Highland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Inverness Courier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2025 Thursday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Highland News and Media Ltd.  All Rights Reserved</w:t>
      </w:r>
    </w:p>
    <w:p>
      <w:pPr>
        <w:pStyle w:val="Normal33"/>
        <w:keepNext w:val="0"/>
        <w:spacing w:before="120" w:after="0" w:line="220" w:lineRule="atLeast"/>
        <w:ind w:left="0" w:right="0" w:firstLine="0"/>
        <w:jc w:val="left"/>
      </w:pPr>
      <w:r>
        <w:br/>
      </w:r>
      <w:r>
        <w:pict>
          <v:shape id="_x0000_i1149" type="#_x0000_t75" style="width:209.97pt;height:46.49pt">
            <v:imagedata r:id="rId9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LONDON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379" w:history="1">
        <w:r>
          <w:rPr>
            <w:rFonts w:ascii="arial" w:eastAsia="arial" w:hAnsi="arial" w:cs="arial"/>
            <w:b w:val="0"/>
            <w:i/>
            <w:strike w:val="0"/>
            <w:noProof w:val="0"/>
            <w:color w:val="0077CC"/>
            <w:position w:val="0"/>
            <w:sz w:val="20"/>
            <w:u w:val="single"/>
            <w:vertAlign w:val="baseline"/>
          </w:rPr>
          <w:t>lauren.cameron@hnmedia.co.uk</w:t>
        </w:r>
      </w:hyperlink>
      <w:r>
        <w:rPr>
          <w:rFonts w:ascii="arial" w:eastAsia="arial" w:hAnsi="arial" w:cs="arial"/>
          <w:b w:val="0"/>
          <w:i w:val="0"/>
          <w:strike w:val="0"/>
          <w:noProof w:val="0"/>
          <w:color w:val="000000"/>
          <w:position w:val="0"/>
          <w:sz w:val="20"/>
          <w:u w:val="none"/>
          <w:vertAlign w:val="baseline"/>
        </w:rPr>
        <w:t>,  (Lauren Cameron)</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0" style="position:absolute;z-index:2517616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Inverness's Eastgate Shopping Centre is launching a collection to support local firefighters who have been battling recent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in the City, the latest venture from the popular Kingussie-based SugarBowl café, will be collecting donations from customers to aid emergency responders.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Co-owners Anne-Marie and Kevin Grigsby said they were inspired to start the collection after seeing other local businesses doing the same, describing it as "a small way to give back and stand together as a community".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café aims to honour the dedication and bravery of those who have worked around the clock during the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Facebook post from the soon-to-be-opened café stated: "Just like at the SugarBowl Kingussie, we at Sugar Inverness will also be starting a collection for our local fire stations, in support of their incredible firefighters who've worked so hard during the recent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bravery and commitment have not gone unnoticed, and as a local business, we want to do our bit to give back to those who protect our community."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Grigsby added: "We appreciate how hard the firefighters and emergency service personnel work.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offered a free tea or coffee to emergency service personnel on duty, as a way of saying thank you."</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51" style="position:absolute;z-index:25176268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in the City will open its doors tomorrow in the Eastgate Shopping Centre in Inverness.</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2" style="position:absolute;z-index:251763712"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669795154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EMERGENCY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SAFETY  ACCIDENTS &amp; DISASTERS (78%); ACCIDENTS &amp; DISASTERS (90%); SAFETY, ACCIDENTS &amp; DISASTERS (78%); EMERGENCY SERVICES (91%);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SIC7374 COMPUTER PROCESSING &amp; DATA PREPARATION &amp; PROCESSING SERVICES (55%)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(59%); LONDON, ENGLAND (59%);  QUEENSLAND, AUSTRALIA (59%); QUEENSLAND, AUSTRALIA (59%);  AUSTRALIA (90%);  NEW ZEALAND (79%);  NORTHERN EUROPE (74%);  AUSTRALIA &amp; NEW ZEALAND (74%);  EUROPE (74%);  UNITED KINGDOM (59%);  OCEANIA (59%); OCEANIA (59%); EUROPE (74%); NORTHERN EUROPE (74%); AUSTRALIA &amp; NEW ZEALAND (74%); NEW ZEALAND (79%); UNITED KINGDOM (59%); AUSTRALIA (91%); Highland &amp; State of Queensland; United Kingdom &amp; Australia; Europe, Northern Europe; Oceania, Australia and New Zealand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5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Heading132"/>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 xml:space="preserve">Strathspey nature reserve team battle </w:t>
        </w:r>
      </w:hyperlink>
      <w:hyperlink r:id="rId387" w:history="1">
        <w:r>
          <w:rPr>
            <w:rFonts w:ascii="arial" w:eastAsia="arial" w:hAnsi="arial" w:cs="arial"/>
            <w:b/>
            <w:i/>
            <w:strike w:val="0"/>
            <w:color w:val="0077CC"/>
            <w:sz w:val="28"/>
            <w:u w:val="single"/>
            <w:vertAlign w:val="baseline"/>
          </w:rPr>
          <w:t>wild fires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Strathspey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2023 Friday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Highland News and Media Ltd.  All Rights Reserved</w:t>
      </w:r>
    </w:p>
    <w:p>
      <w:pPr>
        <w:pStyle w:val="Normal34"/>
        <w:keepNext w:val="0"/>
        <w:spacing w:before="120" w:after="0" w:line="220" w:lineRule="atLeast"/>
        <w:ind w:left="0" w:right="0" w:firstLine="0"/>
        <w:jc w:val="left"/>
      </w:pPr>
      <w:r>
        <w:br/>
      </w:r>
      <w:r>
        <w:pict>
          <v:shape id="_x0000_i1154" type="#_x0000_t75" style="width:137.98pt;height:44.99pt">
            <v:imagedata r:id="rId38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NATURE NEWS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389" w:history="1">
        <w:r>
          <w:rPr>
            <w:rFonts w:ascii="arial" w:eastAsia="arial" w:hAnsi="arial" w:cs="arial"/>
            <w:b w:val="0"/>
            <w:i/>
            <w:strike w:val="0"/>
            <w:noProof w:val="0"/>
            <w:color w:val="0077CC"/>
            <w:position w:val="0"/>
            <w:sz w:val="20"/>
            <w:u w:val="single"/>
            <w:vertAlign w:val="baseline"/>
          </w:rPr>
          <w:t>tom.ramage@hnmedia.co.uk</w:t>
        </w:r>
      </w:hyperlink>
      <w:r>
        <w:rPr>
          <w:rFonts w:ascii="arial" w:eastAsia="arial" w:hAnsi="arial" w:cs="arial"/>
          <w:b w:val="0"/>
          <w:i w:val="0"/>
          <w:strike w:val="0"/>
          <w:noProof w:val="0"/>
          <w:color w:val="000000"/>
          <w:position w:val="0"/>
          <w:sz w:val="20"/>
          <w:u w:val="none"/>
          <w:vertAlign w:val="baseline"/>
        </w:rPr>
        <w:t>,  (Tom Ramage)</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6576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RSPB Loch Garten have been helping tackle the disastrous Cannich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which has devastated the charity's Corrimony reserve - but only after dousing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of their own.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were called to Loch Garten on the Abernethy reserve last Thursday to help the charity's own team after fire broke out on the south side of the loch.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RSPB spokesperson said: "This was the result of a camp fire that was left to burn without being properly extinguished."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uncertain if the person responsible believed that they had extinguished the fire.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explained: "Peat can continue to burn underground long after it appears the fire has gone out."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was thanked by the RSPB staff for its continued vigilance, communication and support during a difficult time.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spokesperson told the Strathy today: "We are still experiencing some campers that are choosing to have fires and our team has been very busy lending support to the Corrimony forest fire at this time.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on our own reserve is out but we are monitoring it so that it won't ignite again in these warm weather conditions."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on Loch Ness-side which has blazed since Saturday has caused extensive damage.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ground-nesting birds, including black grouse, have lost chicks or eggs in the incident near Cannich, south of Inverness.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native trees planted to regenerate habitats at RSPB's Corrimony reserve have also been destroyed.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from the fire was detected by NASA satellites earlier this week.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Fire and Rescue Service was first called to the blaze just before 1pm on Sunday.</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6" style="position:absolute;z-index:25176678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Devastation: Loch Garten's south side was hit by a camp fire which was not probably extinguished</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7" style="position:absolute;z-index:251767808"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669795140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FIRES (91%); FOREST FIRES (90%); BIRDS (77%); EMERGENCY SERVICES (73%); AMBULANCE &amp; RESCUE SERVICES (58%)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(58%); SATELLITE INDUSTRY (57%)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(90%); EUROPE (89%); NORTHERN EUROPE (74%); UNITED KINGDOM (59%); Highland &amp; Perthshire and Kinross; United Kingdom; Europe, Northern Europe</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SUB: </w:t>
      </w:r>
      <w:r>
        <w:rPr>
          <w:rFonts w:ascii="arial" w:eastAsia="arial" w:hAnsi="arial" w:cs="arial"/>
          <w:b/>
          <w:i/>
          <w:strike w:val="0"/>
          <w:noProof w:val="0"/>
          <w:color w:val="000000"/>
          <w:position w:val="0"/>
          <w:sz w:val="20"/>
          <w:u w:val="single"/>
          <w:vertAlign w:val="baseline"/>
        </w:rPr>
        <w:t>WILDFIRES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EMERGENCY SERVICES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FIRES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AMBULANCE &amp; RESCUE SERVICES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AMBULANCE &amp; RESCUE SERVICES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BIRDS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SCOTLAND</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SATELLITE INDUSTRY</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LAYOFFS &amp; DISMISSALS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ACCIDENTS &amp; DISASTERS</w: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FOREST FIRES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58"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Heading133"/>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 xml:space="preserve">'Flower nahi </w:t>
        </w:r>
      </w:hyperlink>
      <w:hyperlink r:id="rId397" w:history="1">
        <w:r>
          <w:rPr>
            <w:rFonts w:ascii="arial" w:eastAsia="arial" w:hAnsi="arial" w:cs="arial"/>
            <w:b/>
            <w:i/>
            <w:strike w:val="0"/>
            <w:color w:val="0077CC"/>
            <w:sz w:val="28"/>
            <w:u w:val="single"/>
            <w:vertAlign w:val="baseline"/>
          </w:rPr>
          <w:t>WILD FIRE</w:t>
        </w:r>
      </w:hyperlink>
      <w:hyperlink r:id="rId398" w:history="1">
        <w:r>
          <w:rPr>
            <w:rFonts w:ascii="arial" w:eastAsia="arial" w:hAnsi="arial" w:cs="arial"/>
            <w:b/>
            <w:i/>
            <w:strike w:val="0"/>
            <w:color w:val="0077CC"/>
            <w:sz w:val="28"/>
            <w:u w:val="single"/>
            <w:vertAlign w:val="baseline"/>
          </w:rPr>
          <w:t xml:space="preserve"> hai' Fans praise Keerthy Suresh's fierce look from Akka</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Siasat Daily (India)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Siasat.com All Rights Reserved</w:t>
      </w:r>
    </w:p>
    <w:p>
      <w:pPr>
        <w:pStyle w:val="Normal35"/>
        <w:keepNext w:val="0"/>
        <w:spacing w:before="120" w:after="0" w:line="220" w:lineRule="atLeast"/>
        <w:ind w:left="0" w:right="0" w:firstLine="0"/>
        <w:jc w:val="left"/>
      </w:pPr>
      <w:r>
        <w:br/>
      </w:r>
      <w:r>
        <w:pict>
          <v:shape id="_x0000_i1159" type="#_x0000_t75" style="width:0;height:0"/>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0" style="position:absolute;z-index:25176985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Feb. 4 -- Keerthy Suresh is one of the most charming and relatable stars in the Indian entertainment industry. With her outstanding performances and captivating charm, the actress has won the hearts of audiences and enjoys a massive fanbase across the nation. She recently made her Bollywood debut with Baby John, where she once again left everyone stunned with her phenomenal performance.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actress is making waves with her upcoming film Akka, whose teaser was recently released, leaving everyone praising Keerthy's new look. The comments flooded with admiration, showcasing the immense love she receives from her fans.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wrote, "Gonna witness another raw keerthy after the saani kaayitham"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fan wrote, "Keerthy akka we will be seated"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expressed, "Keerthy you beauty"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fan commented, "Definitely it's a blockbuster hit because Keerthysuresh is there"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wrote, "THIS LOOKS SO GOOD"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wrote, "It's going to blow 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fan wrote, "KEERTHY flower nahi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hai"</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Keerthy Suresh's look in Akka is the perfect blend of raw intensity and unshakable fierceness, radiating power in every frame. Her piercing gaze and rugged aura promise a performance that's bold, unfiltered, and unforgettable.This truly speaks volumes about the crazy fanbase Keerthy Suresh enjoys nationwide. Her ability to win hearts across industries is nothing short of inspiring. The teaser of Akka looks incredibly promising and guarantees yet another amazing performance from the actress.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Siasat Daily. For any query with respect to this article or any other content requirement, please contact Editor at </w:t>
      </w:r>
      <w:hyperlink r:id="rId399" w:history="1">
        <w:r>
          <w:rPr>
            <w:rFonts w:ascii="arial" w:eastAsia="arial" w:hAnsi="arial" w:cs="arial"/>
            <w:b w:val="0"/>
            <w:i/>
            <w:strike w:val="0"/>
            <w:noProof w:val="0"/>
            <w:color w:val="0077CC"/>
            <w:position w:val="0"/>
            <w:sz w:val="20"/>
            <w:u w:val="single"/>
            <w:vertAlign w:val="baseline"/>
          </w:rPr>
          <w:t>contentservices@htdigital.in</w:t>
        </w:r>
      </w:hyperlink>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1" style="position:absolute;z-index:251770880"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(78%)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ENTERTAINMENT &amp; ARTS (90%); CELEBRITIES (78%); MEDIA CONTENT (76%)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INDIA (89%)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6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Heading134"/>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Wild fire</w:t>
        </w:r>
      </w:hyperlink>
      <w:hyperlink r:id="rId407" w:history="1">
        <w:r>
          <w:rPr>
            <w:rFonts w:ascii="arial" w:eastAsia="arial" w:hAnsi="arial" w:cs="arial"/>
            <w:b/>
            <w:i/>
            <w:strike w:val="0"/>
            <w:color w:val="0077CC"/>
            <w:sz w:val="28"/>
            <w:u w:val="single"/>
            <w:vertAlign w:val="baseline"/>
          </w:rPr>
          <w:t xml:space="preserve"> engulfs Poland's Biebrza National Park</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36"/>
        <w:keepNext w:val="0"/>
        <w:spacing w:before="120" w:after="0" w:line="220" w:lineRule="atLeast"/>
        <w:ind w:left="0" w:right="0" w:firstLine="0"/>
        <w:jc w:val="left"/>
      </w:pPr>
      <w:r>
        <w:br/>
      </w:r>
      <w:r>
        <w:pict>
          <v:shape id="_x0000_i1163" type="#_x0000_t75" style="width:15.19pt;height:15.19pt">
            <v:imagedata r:id="rId40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Warsaw </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4" style="position:absolute;z-index:25177292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Warsaw, April 21 -- A major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has engulfed approximately 400 hectares of Biebrza National Park in northeastern Poland, local authorities confirmed Monday morning.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which began Sunday afternoon at the border of Augustow and Monki counties in Podlaskie province, has spread rapidly despite ongoing firefighting efforts.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Justyna Klusewicz, spokesperson for the Podlaskie Provincial Command of the State Fire Service, told the Polish Press Agency on Monday that roughly 180 firefighters, supported by forest services, park rangers and soldiers, are currently battling the blaze.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drones were deployed to monitor the situation, and on Monday, additional firefighting aircraft, including helicopters, resumed operations to tackle the fire in the remote and hard-to-reach areas.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Center for Security has issued emergency alerts for residents of the Augustow, Grajewo and Monki regions, advising them to stay clear of the affected areas and follow the guidance of emergency services.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fire is still under investigation. No casualties have been reported.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Biebrza National Park, renowned for its vast marshes and unique biodiversity, is one of Poland's most ecologically significant protected areas.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XINHUA AKT ARN</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409" w:history="1">
        <w:r>
          <w:rPr>
            <w:rFonts w:ascii="arial" w:eastAsia="arial" w:hAnsi="arial" w:cs="arial"/>
            <w:b w:val="0"/>
            <w:i/>
            <w:strike w:val="0"/>
            <w:noProof w:val="0"/>
            <w:color w:val="0077CC"/>
            <w:position w:val="0"/>
            <w:sz w:val="20"/>
            <w:u w:val="single"/>
            <w:vertAlign w:val="baseline"/>
          </w:rPr>
          <w:t>contentservices@htdigital.in</w:t>
        </w:r>
      </w:hyperlink>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5" style="position:absolute;z-index:25177395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PARKS (92%); FIRES (91%);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FIREFIGHTERS &amp; FIREFIGHTING (90%); FOREST FIRES (90%); PARKS &amp; PLAYGROUNDS (90%); PUBLIC LANDS (90%); CONSERVATION (78%); EMERGENCY SERVICES (78%); NEGATIVE NEWS (78%); SAFETY, ACCIDENTS &amp; DISASTERS (78%); BIODIVERSITY (76%); ARMED FORCES (70%); INVESTIGATIONS (67%)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NATIONAL PARKS (92%); PARKS &amp; PLAYGROUNDS (90%); PRESS AGENCY RELEASES (90%); AIRCRAFT (75%); ARMED FORCES (70%); HELICOPTERS (70%); MEDIA CONTENT (66%)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WARSAW, POLAND (74%); POLAND (90%)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66"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Heading135"/>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 xml:space="preserve">BC </w:t>
        </w:r>
      </w:hyperlink>
      <w:hyperlink r:id="rId417" w:history="1">
        <w:r>
          <w:rPr>
            <w:rFonts w:ascii="arial" w:eastAsia="arial" w:hAnsi="arial" w:cs="arial"/>
            <w:b/>
            <w:i/>
            <w:strike w:val="0"/>
            <w:color w:val="0077CC"/>
            <w:sz w:val="28"/>
            <w:u w:val="single"/>
            <w:vertAlign w:val="baseline"/>
          </w:rPr>
          <w:t>Wild Fires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2021 Sunday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CTV Televisions, Inc.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MERELLA FERNANDEZ</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7" style="position:absolute;z-index:25177600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MERELLA FERNANDEZ: The heat related danger also stretches to this side of the border, so today Transport Canada announced some precautions. CTV's Bill Fortier has the fire status Report in British Columbia.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MAN: Oh, my God.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FORTIER (Reporter): A fire that threatened an entire community in the BC interior appears to now be moving in the right direction, away from Sun Peaks resort.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GILLIS (Thompson-Nicola Regional Board Chair): But as you can imagine, all it takes is one change in the wind and then we have another community under threat.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FORTIER: Across the region, hot, dry weather continues to fuel more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including two near Vernon. Already this summer, flames have burned up 1,400 square kilometres, twice the size of Toronto.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COLMAN (BC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Services): In comparison to what we consider our regular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year we're still well above average, but it's only July 11th, so we still have six weeks of what's considered the peak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season.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FORTIER: And the heat is expected to continue well into the coming week.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LUNDQUIST (Environment Canada Meteorologist): We're so close to maybe issuing another heat warning. We may have to do that in next day or two, so I am worried about the heat again.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FORTIER: The provincial and federal governments have vowed to match all donations to the Red Cross to help the hundreds of evacuees. Currently, 11 communities are under evacuation order.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Look, the tree is on fire.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FORTIER: And as authorities investigate whether a train sparked the fire that leveled the village of Lytton, Ottawa has introduced new rules for railways. In that region of BC, CN and CP have to do ten patrols per day along rail lines. Across the country, trains will have to slow down in areas with an extreme fire risk when the temperature goes above 30.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CAMPBELL (Rail Safety Expert): I think all these measures are important. Why weren't they done before?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FORTIER: This rail safety expert says the government directive raises several questions, including who will oversee and enforce the new rules?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I think it's really important that there's transparency. There needs to be transparency in a situation like this.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FORTIER: Both CN and CP say they are complying with the regulations. They are part of a temporary ministerial order for now. Transport Canada says it is working with the railways to make the rules permanent. Bill Fortier, CTV News, Calgary.</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8" style="position:absolute;z-index:25177702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FIRES (91%);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SAFETY (89%); SAFETY, ACCIDENTS &amp; DISASTERS (89%); AGENCY RULEMAKING (87%); RAIL TRANSPORTATION SAFETY (87%); EXTREME TEMPERATURES (78%); GOVERNMENT &amp; PUBLIC ADMINISTRATION (78%); HEAT WAVES (78%); NATURAL DISASTER ALERTS (78%); INVESTIGATIONS (77%); WEATHER ALERTS (75%); METEOROLOGY (69%)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RAIL TRANSPORTATION (89%); RAIL TRANSPORTATION SAFETY (87%); TELEVISION EQUIPMENT (73%)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CALGARY, AB, CANADA (79%); OTTAWA, ON, CANADA (79%); TORONTO, ON, CANADA (79%); ALBERTA, CANADA (79%); BRITISH COLUMBIA, CANADA (58%); ONTARIO, CANADA (58%); CANADA (94%)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2021</w:t>
      </w:r>
    </w:p>
    <w:p>
      <w:pPr>
        <w:pStyle w:val="Normal37"/>
      </w:pPr>
    </w:p>
    <w:p>
      <w:pPr>
        <w:pStyle w:val="Normal37"/>
        <w:ind w:left="200"/>
        <w:sectPr>
          <w:type w:val="continuous"/>
          <w:pgMar w:top="840" w:right="1000" w:bottom="840" w:left="1000" w:header="400" w:footer="400"/>
          <w:pgNumType w:fmt="decimal"/>
          <w:cols w:space="720"/>
        </w:sectPr>
      </w:pPr>
      <w:r>
        <w:br/>
      </w:r>
      <w:r>
        <w:pict>
          <v:line id="_x0000_s1169"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Heading136"/>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 xml:space="preserve">Sonu Nigam REACTS To Sunny Sanskari Ki Tulsi Kumari Version Of Bijuria: It's </w:t>
        </w:r>
      </w:hyperlink>
      <w:hyperlink r:id="rId425" w:history="1">
        <w:r>
          <w:rPr>
            <w:rFonts w:ascii="arial" w:eastAsia="arial" w:hAnsi="arial" w:cs="arial"/>
            <w:b/>
            <w:i/>
            <w:strike w:val="0"/>
            <w:color w:val="0077CC"/>
            <w:sz w:val="28"/>
            <w:u w:val="single"/>
            <w:vertAlign w:val="baseline"/>
          </w:rPr>
          <w:t>Wild Fire</w:t>
        </w:r>
      </w:hyperlink>
      <w:hyperlink r:id="rId426" w:history="1">
        <w:r>
          <w:rPr>
            <w:rFonts w:ascii="arial" w:eastAsia="arial" w:hAnsi="arial" w:cs="arial"/>
            <w:b/>
            <w:i/>
            <w:strike w:val="0"/>
            <w:color w:val="0077CC"/>
            <w:sz w:val="28"/>
            <w:u w:val="single"/>
            <w:vertAlign w:val="baseline"/>
          </w:rPr>
          <w:t>... I Made For Myself | EXCLUSIVE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2025 Wednesday 1:25 PM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38"/>
        <w:keepNext w:val="0"/>
        <w:spacing w:before="120" w:after="0" w:line="220" w:lineRule="atLeast"/>
        <w:ind w:left="0" w:right="0" w:firstLine="0"/>
        <w:jc w:val="left"/>
      </w:pPr>
      <w:r>
        <w:br/>
      </w:r>
      <w:r>
        <w:pict>
          <v:shape id="_x0000_i1170" type="#_x0000_t75" style="width:200.28pt;height:22.5pt">
            <v:imagedata r:id="rId427"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1" style="position:absolute;z-index:25177907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Sonu Nigam's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 xml:space="preserve">is back </w:t>
      </w:r>
      <w:r>
        <w:rPr>
          <w:rFonts w:ascii="arial" w:eastAsia="arial" w:hAnsi="arial" w:cs="arial"/>
          <w:b w:val="0"/>
          <w:i/>
          <w:strike w:val="0"/>
          <w:noProof w:val="0"/>
          <w:color w:val="000000"/>
          <w:position w:val="0"/>
          <w:sz w:val="20"/>
          <w:u w:val="none"/>
          <w:vertAlign w:val="baseline"/>
        </w:rPr>
        <w:t xml:space="preserve">Sunny Sanskari Ki Tulsi Kumari, </w:t>
      </w:r>
      <w:r>
        <w:rPr>
          <w:rFonts w:ascii="arial" w:eastAsia="arial" w:hAnsi="arial" w:cs="arial"/>
          <w:b w:val="0"/>
          <w:i w:val="0"/>
          <w:strike w:val="0"/>
          <w:noProof w:val="0"/>
          <w:color w:val="000000"/>
          <w:position w:val="0"/>
          <w:sz w:val="20"/>
          <w:u w:val="none"/>
          <w:vertAlign w:val="baseline"/>
        </w:rPr>
        <w:t xml:space="preserve">starring Varun Dhawan and Janhvi Kapoor. In hindsight, the 90s earworm created as entire generation of fans when Sonu first delivered the smash hit in 1999. The singing icon was in his early days of Indipop, and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 xml:space="preserve">not just cemented his position as the reigning king of the "album" era, the track also unleashed an entire new wave of music videos in India. Now, after 25 years,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 xml:space="preserve">is back in </w:t>
      </w:r>
      <w:r>
        <w:rPr>
          <w:rFonts w:ascii="arial" w:eastAsia="arial" w:hAnsi="arial" w:cs="arial"/>
          <w:b w:val="0"/>
          <w:i/>
          <w:strike w:val="0"/>
          <w:noProof w:val="0"/>
          <w:color w:val="000000"/>
          <w:position w:val="0"/>
          <w:sz w:val="20"/>
          <w:u w:val="none"/>
          <w:vertAlign w:val="baseline"/>
        </w:rPr>
        <w:t xml:space="preserve">Sunny Sanskari Ki Tulsi Kumari </w:t>
      </w:r>
      <w:r>
        <w:rPr>
          <w:rFonts w:ascii="arial" w:eastAsia="arial" w:hAnsi="arial" w:cs="arial"/>
          <w:b w:val="0"/>
          <w:i w:val="0"/>
          <w:strike w:val="0"/>
          <w:noProof w:val="0"/>
          <w:color w:val="000000"/>
          <w:position w:val="0"/>
          <w:sz w:val="20"/>
          <w:u w:val="none"/>
          <w:vertAlign w:val="baseline"/>
        </w:rPr>
        <w:t xml:space="preserve">with Varun Dhawan and Janhvi Kapoor matching dance moves to its freshly brewed, groovy version in the film </w:t>
      </w:r>
      <w:r>
        <w:rPr>
          <w:rFonts w:ascii="arial" w:eastAsia="arial" w:hAnsi="arial" w:cs="arial"/>
          <w:b w:val="0"/>
          <w:i/>
          <w:strike w:val="0"/>
          <w:noProof w:val="0"/>
          <w:color w:val="000000"/>
          <w:position w:val="0"/>
          <w:sz w:val="20"/>
          <w:u w:val="none"/>
          <w:vertAlign w:val="baseline"/>
        </w:rPr>
        <w:t>Sunny Sanskari Ki Tulsi Kumari</w:t>
      </w:r>
      <w:r>
        <w:rPr>
          <w:rFonts w:ascii="arial" w:eastAsia="arial" w:hAnsi="arial" w:cs="arial"/>
          <w:b w:val="0"/>
          <w:i w:val="0"/>
          <w:strike w:val="0"/>
          <w:noProof w:val="0"/>
          <w:color w:val="000000"/>
          <w:position w:val="0"/>
          <w:sz w:val="20"/>
          <w:u w:val="none"/>
          <w:vertAlign w:val="baseline"/>
        </w:rPr>
        <w:t>. And it is a nostalgia galore for the original fans, especially the millenials.</w:t>
      </w: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ALSO READ: </w:t>
      </w:r>
      <w:hyperlink r:id="rId428" w:history="1">
        <w:r>
          <w:rPr>
            <w:rFonts w:ascii="arial" w:eastAsia="arial" w:hAnsi="arial" w:cs="arial"/>
            <w:b/>
            <w:i/>
            <w:strike w:val="0"/>
            <w:noProof w:val="0"/>
            <w:color w:val="0077CC"/>
            <w:position w:val="0"/>
            <w:sz w:val="20"/>
            <w:u w:val="single"/>
            <w:vertAlign w:val="baseline"/>
          </w:rPr>
          <w:t>Param Sundari's Pardesiya Is Therapeutic: How Bollywood Uses Raag Darbari's Elegant Minimalism To Elevate Romance</w:t>
        </w:r>
      </w:hyperlink>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Bijuria is nostalgic, yet fresh</w:t>
      </w:r>
    </w:p>
    <w:p>
      <w:pPr>
        <w:pStyle w:val="Normal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Bijuria</w:t>
      </w:r>
      <w:r>
        <w:rPr>
          <w:rFonts w:ascii="arial" w:eastAsia="arial" w:hAnsi="arial" w:cs="arial"/>
          <w:b w:val="0"/>
          <w:i w:val="0"/>
          <w:strike w:val="0"/>
          <w:noProof w:val="0"/>
          <w:color w:val="000000"/>
          <w:position w:val="0"/>
          <w:sz w:val="20"/>
          <w:u w:val="none"/>
          <w:vertAlign w:val="baseline"/>
        </w:rPr>
        <w:t xml:space="preserve"> belonged to Sonu's album </w:t>
      </w:r>
      <w:r>
        <w:rPr>
          <w:rFonts w:ascii="arial" w:eastAsia="arial" w:hAnsi="arial" w:cs="arial"/>
          <w:b w:val="0"/>
          <w:i/>
          <w:strike w:val="0"/>
          <w:noProof w:val="0"/>
          <w:color w:val="000000"/>
          <w:position w:val="0"/>
          <w:sz w:val="20"/>
          <w:u w:val="none"/>
          <w:vertAlign w:val="baseline"/>
        </w:rPr>
        <w:t>Mausam</w:t>
      </w:r>
      <w:r>
        <w:rPr>
          <w:rFonts w:ascii="arial" w:eastAsia="arial" w:hAnsi="arial" w:cs="arial"/>
          <w:b w:val="0"/>
          <w:i w:val="0"/>
          <w:strike w:val="0"/>
          <w:noProof w:val="0"/>
          <w:color w:val="000000"/>
          <w:position w:val="0"/>
          <w:sz w:val="20"/>
          <w:u w:val="none"/>
          <w:vertAlign w:val="baseline"/>
        </w:rPr>
        <w:t xml:space="preserve">. It was the first time we saw Sonu dance full throttle, and how! The hook step keeps making a comeback at the parties, and so does the hook tune- a combination of keyboard, tabla and harmonium. Composed by Ravi Pawar, the track climbed the charts in no time in a time when social media was no weapon and organic sales and numbers ruled. The video reminded of Michael Jackson's </w:t>
      </w:r>
      <w:r>
        <w:rPr>
          <w:rFonts w:ascii="arial" w:eastAsia="arial" w:hAnsi="arial" w:cs="arial"/>
          <w:b w:val="0"/>
          <w:i/>
          <w:strike w:val="0"/>
          <w:noProof w:val="0"/>
          <w:color w:val="000000"/>
          <w:position w:val="0"/>
          <w:sz w:val="20"/>
          <w:u w:val="none"/>
          <w:vertAlign w:val="baseline"/>
        </w:rPr>
        <w:t>Thriller</w:t>
      </w:r>
      <w:r>
        <w:rPr>
          <w:rFonts w:ascii="arial" w:eastAsia="arial" w:hAnsi="arial" w:cs="arial"/>
          <w:b w:val="0"/>
          <w:i w:val="0"/>
          <w:strike w:val="0"/>
          <w:noProof w:val="0"/>
          <w:color w:val="000000"/>
          <w:position w:val="0"/>
          <w:sz w:val="20"/>
          <w:u w:val="none"/>
          <w:vertAlign w:val="baseline"/>
        </w:rPr>
        <w:t>, and also starred Ila Arun.</w:t>
      </w:r>
    </w:p>
    <w:p>
      <w:pPr>
        <w:pStyle w:val="Normal38"/>
      </w:pP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Sonu Nigam is happy with Bijuria's comeback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to 2025, and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has been turned into a party song, where Varun presents his signature shenanigans and Janhvi, drapped in a golden saree serves an old wine in a new bottle.</w:t>
      </w:r>
    </w:p>
    <w:p>
      <w:pPr>
        <w:pStyle w:val="Normal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Bijuria</w:t>
      </w:r>
      <w:r>
        <w:rPr>
          <w:rFonts w:ascii="arial" w:eastAsia="arial" w:hAnsi="arial" w:cs="arial"/>
          <w:b w:val="0"/>
          <w:i w:val="0"/>
          <w:strike w:val="0"/>
          <w:noProof w:val="0"/>
          <w:color w:val="000000"/>
          <w:position w:val="0"/>
          <w:sz w:val="20"/>
          <w:u w:val="none"/>
          <w:vertAlign w:val="baseline"/>
        </w:rPr>
        <w:t xml:space="preserve">'s new version dropped on September 3, and quickly became an online trend. A major credit for this goes to its throwback vibe. Sonu is elated. Sharing his happiness exclusively with Zoom, the music maestro said, "It's like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Something that I made for myself, now being shared by so many lovely artistes, makes me very happy and humbled. And I'm witnessing so much love and praises, it's really heartwarming."</w:t>
      </w:r>
    </w:p>
    <w:p>
      <w:pPr>
        <w:pStyle w:val="Normal38"/>
      </w:pPr>
    </w:p>
    <w:p>
      <w:pPr>
        <w:pStyle w:val="Normal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ALSO READ: </w:t>
      </w:r>
      <w:hyperlink r:id="rId429" w:history="1">
        <w:r>
          <w:rPr>
            <w:rFonts w:ascii="arial" w:eastAsia="arial" w:hAnsi="arial" w:cs="arial"/>
            <w:b/>
            <w:i/>
            <w:strike w:val="0"/>
            <w:noProof w:val="0"/>
            <w:color w:val="0077CC"/>
            <w:position w:val="0"/>
            <w:sz w:val="20"/>
            <w:u w:val="single"/>
            <w:vertAlign w:val="baseline"/>
          </w:rPr>
          <w:t>Param Sundari: For Sonu Nigam Pardesiya Is 'Good Fortune'; Singer Says 'Don't Get Offered Average Songs Anyways' | EXCLUSIVE</w:t>
        </w:r>
      </w:hyperlink>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Bijuria will stay!</w:t>
      </w:r>
    </w:p>
    <w:p>
      <w:pPr>
        <w:pStyle w:val="Normal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Sunny Sanskari Ki Tulsi Kumari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 xml:space="preserve">is set to become the next dance floor hit. But that's because the original still remains relevant and fresh reminding that if a wonderfully created song can lock its place in our hearts, you can keep adding more garnishing to it but the core taste will be unchanged. </w:t>
      </w:r>
      <w:r>
        <w:rPr>
          <w:rFonts w:ascii="arial" w:eastAsia="arial" w:hAnsi="arial" w:cs="arial"/>
          <w:b w:val="0"/>
          <w:i/>
          <w:strike w:val="0"/>
          <w:noProof w:val="0"/>
          <w:color w:val="000000"/>
          <w:position w:val="0"/>
          <w:sz w:val="20"/>
          <w:u w:val="none"/>
          <w:vertAlign w:val="baseline"/>
        </w:rPr>
        <w:t xml:space="preserve">Bijuria </w:t>
      </w:r>
      <w:r>
        <w:rPr>
          <w:rFonts w:ascii="arial" w:eastAsia="arial" w:hAnsi="arial" w:cs="arial"/>
          <w:b w:val="0"/>
          <w:i w:val="0"/>
          <w:strike w:val="0"/>
          <w:noProof w:val="0"/>
          <w:color w:val="000000"/>
          <w:position w:val="0"/>
          <w:sz w:val="20"/>
          <w:u w:val="none"/>
          <w:vertAlign w:val="baseline"/>
        </w:rPr>
        <w:t>continues to satiate our taste buds, even if its plating changes from table to table.</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2" style="position:absolute;z-index:251780096"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KEYBOARD INSTRUMENTS (71%); TRENDS &amp; EVENTS (76%); SOCIAL MEDIA (66%); ARTISTS &amp; PERFORMERS (71%); MUSIC (89%)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WINE.COM INC (66%)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NAICS445320 BEER, WINE, AND LIQUOR RETAILERS (66%); NAICS424820 WINE &amp; DISTILLED ALCOHOLIC BEVERAGE MERCHANT WHOLESALERS (66%); SIC5921 LIQUOR STORES (66%); SIC5182 WINE &amp; DISTILLED ALCOHOLIC BEVERAGES (66%); KEYBOARD INSTRUMENTS (71%); SOCIAL MEDIA (66%); MUSIC INDUSTRY (77%); ARTISTS &amp; PERFORMERS (71%)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MICHAEL JACKSON (69%)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(72%); INDIA (57%); India; Asia, Southern Asia</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7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Heading137"/>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 xml:space="preserve">Welsh holidaymaker on Greek island receives 'emergency alert' for </w:t>
        </w:r>
      </w:hyperlink>
      <w:hyperlink r:id="rId437" w:history="1">
        <w:r>
          <w:rPr>
            <w:rFonts w:ascii="arial" w:eastAsia="arial" w:hAnsi="arial" w:cs="arial"/>
            <w:b/>
            <w:i/>
            <w:strike w:val="0"/>
            <w:color w:val="0077CC"/>
            <w:sz w:val="28"/>
            <w:u w:val="single"/>
            <w:vertAlign w:val="baseline"/>
          </w:rPr>
          <w:t>wild fires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dailypost.co.uk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4:53 PM GMT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39"/>
        <w:keepNext w:val="0"/>
        <w:spacing w:before="120" w:after="0" w:line="220" w:lineRule="atLeast"/>
        <w:ind w:left="0" w:right="0" w:firstLine="0"/>
        <w:jc w:val="left"/>
      </w:pPr>
      <w:r>
        <w:br/>
      </w:r>
      <w:r>
        <w:pict>
          <v:shape id="_x0000_i1174" type="#_x0000_t75" style="width:150.73pt;height:88.49pt">
            <v:imagedata r:id="rId4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&amp; WORLD NEWS; Version:1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Royce</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Firefighters are tackling a blaze on the island of Kos</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5" style="position:absolute;z-index:25178214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Welsh holidaymaker on a break to the Greek island of Kos received an emergency alert as firefighters tackle a blaze nearby. The alert went to their phone at 2.30pm local time on Monday, warning them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the area.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the area was already smelling of smoke and ash and by 5pm local time the sky was covered in white smoke.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message said: "If you are in Kardamena Kos move away to Antimachia," and urged tourists to follow instructions from the local authorities. They also received a message from Tui regarding the fires, which said: "We are currently on standby and awaiting information from civil protection. Please liaise with your hotel reception teams who are in touch with local authorities to get advice on next steps."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tourist from Wales, who wanted to remain anonymous, told Walesonline: "It was smelling of smoke and ash blowing first about 12/1ish before we saw helicopters filling up with water from the sea then the big smoke in the air at 2.30pm." By 5pm local time, the sky was covered in white smoke that "looked like clouds".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also said there was ash on their balcony. However, they added that they have been told the fire isn't close to the hotel. They have not been instructed with any plans to evacuate or leave their hotel at this point.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"severe fire" alert is currently in place for Kos with an estimated 1,657 acres burnt, according to Google. The PA news agency reported that Greece's prime minister warned of a dangerous summer ahead, adding that "people's help" was essential to limiting the impact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Firefighters have also been tackling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on the island of Chios in the Metohi area. Evacuation orders are in place, urging people to head to a nearby beach.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had an exceptionally difficult June regarding weather conditions, with high levels of drought and unusually strong winds for this season," Prime Minister Kyriakos Mitsotakis said on Monday during a cabinet meeting. This year's summer, he said, "is predicted to be particularly dangerous"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Mitsotakis said the use of drones as part of an early warning system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had been particularly useful this year and credited better co-ordination between authorities and volunteer firefighters for limiting the extent of fire damage so far.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entering the tough core of the anti-fire period, and this will certainly not be won without the help of the public as well, particularly in the field of prevention," Mr Mitsotakis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dry weather combined with strong winds helped fan fires in Greece and Turkey last month. This year's summer is expected to be particularly prone to blazes, following a particularly mild, dry winter. Last year, extensive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Greece killed more than 20 people.</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6" style="position:absolute;z-index:251783168"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WEBDPNM</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(90%); NATURAL DISASTER ALERTS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FIREFIGHTERS &amp; FIREFIGHTING (89%); FIRES (89%); WEATHER (89%); DROUGHT (78%); GOVERNMENT BODIES &amp; OFFICES (68%); HEADS OF STATE &amp; GOVERNMENT (68%); PRIME MINISTERS (68%); CABINET OFFICES (63%); TALKS &amp; MEETINGS (63%)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(54%)</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(54%); HOTELS &amp; MOTELS (89%); UNMANNED AIRCRAFT (72%); HELICOPTERS (67%); PRESS AGENCY RELEASES (63%)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KYRIAKOS MITSOTAKIS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GREECE (90%); TURKEY (79%); UNITED KINGDOM (79%); WALES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77"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pgNumType w:fmt="decimal"/>
          <w:cols w:space="720"/>
          <w:titlePg w:val="0"/>
        </w:sectPr>
      </w:pPr>
    </w:p>
    <w:p>
      <w:pPr>
        <w:pStyle w:val="Heading138"/>
        <w:keepNext w:val="0"/>
        <w:spacing w:after="200" w:line="340" w:lineRule="atLeast"/>
        <w:ind w:left="0" w:right="0" w:firstLine="0"/>
        <w:jc w:val="center"/>
      </w:pPr>
      <w:hyperlink r:id="rId445" w:history="1">
        <w:r>
          <w:rPr>
            <w:rFonts w:ascii="arial" w:eastAsia="arial" w:hAnsi="arial" w:cs="arial"/>
            <w:b/>
            <w:i/>
            <w:strike w:val="0"/>
            <w:color w:val="0077CC"/>
            <w:sz w:val="28"/>
            <w:u w:val="single"/>
            <w:vertAlign w:val="baseline"/>
          </w:rPr>
          <w:t xml:space="preserve">Everything you need to know about Sunderland's new </w:t>
        </w:r>
      </w:hyperlink>
      <w:hyperlink r:id="rId446" w:history="1">
        <w:r>
          <w:rPr>
            <w:rFonts w:ascii="arial" w:eastAsia="arial" w:hAnsi="arial" w:cs="arial"/>
            <w:b/>
            <w:i/>
            <w:strike w:val="0"/>
            <w:color w:val="0077CC"/>
            <w:sz w:val="28"/>
            <w:u w:val="single"/>
            <w:vertAlign w:val="baseline"/>
          </w:rPr>
          <w:t>Wild Fire</w:t>
        </w:r>
      </w:hyperlink>
      <w:hyperlink r:id="rId447" w:history="1">
        <w:r>
          <w:rPr>
            <w:rFonts w:ascii="arial" w:eastAsia="arial" w:hAnsi="arial" w:cs="arial"/>
            <w:b/>
            <w:i/>
            <w:strike w:val="0"/>
            <w:color w:val="0077CC"/>
            <w:sz w:val="28"/>
            <w:u w:val="single"/>
            <w:vertAlign w:val="baseline"/>
          </w:rPr>
          <w:t xml:space="preserve"> pizza restaurant in Deptford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Sunderland Echo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JPIMedia Publishing Ltd All Rights Reserved</w:t>
      </w:r>
    </w:p>
    <w:p>
      <w:pPr>
        <w:pStyle w:val="Normal40"/>
        <w:keepNext w:val="0"/>
        <w:spacing w:before="120" w:after="0" w:line="220" w:lineRule="atLeast"/>
        <w:ind w:left="0" w:right="0" w:firstLine="0"/>
        <w:jc w:val="left"/>
      </w:pPr>
      <w:r>
        <w:br/>
      </w:r>
      <w:r>
        <w:pict>
          <v:shape id="_x0000_i1178" type="#_x0000_t75" style="width:223.47pt;height:33.75pt">
            <v:imagedata r:id="rId5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BUSINESSBARS AND PUBS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hugely popular homegrown pizza brand has a new home.</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9" style="position:absolute;z-index:25178521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Sunderland success story that attracts people from far and wide hungry for its Neapolitan pizza offering.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has its first dedicated premises in the city.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by Josh Wild from Roker four years ago in lockdown, who started making the Italian classic for friends and family,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went on to become a pop up at the old Holmeside Coffee in the Winter Gardens.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soon captured the attention of Sunderland and, along with business partner Joe Collins, Josh went on to take over the kitchen at the Ship Isis in Silksworth Row, where, such was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's popularity, it would regularly sell 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February saw the brand enter its biggest chapter to date with its first stand alone bar and restaurant after transforming the former Hanover Place pub in Deptford.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has been a chance for Josh and the team to really showcase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offering, with a dedicated booking system which they couldn't offer in a pub setting,  a menu of starters, sides and desserts to complement the main pizza offering and a bar with a carefully-curated drinks list.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said: "It's amazing to finally be able to open the doors here, it's something we've long been working towards.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super happy at the Ship Isis for the three years we were there and when we first started there, we didn't know where it would take us. But the brand has just grown and grown. So to then open as an independent bar and restaurant has given us the chance to improve the overall experience."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Place is one of Sunderland's most-historic old pubs and was once part of a route of Deptford pubs used by nearby shipyard workers.</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worked with Newcastle-based design company Founded on the rebrand for the bar and restaurant which has subtle nods to the heritage of the area, with the new font inspired by those which once appeared on ships built on the Wear.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what appealed about the site, Josh said: "We like that it's a little bit out of the way, but still on the edge of all the developments that are happening in the city."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Deptford, the team behind North, Mexico 70 and Ship Isis have recently taking over The Kings Arms, creating a route of quality venues in the area.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focal point of the new site is the open pizza kitchen where people can see their dishes being prepared, which adds to the overall theatre of the dining experience.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we were tucked up in the kitchen in Ship Isis," said Josh. "So it's great to be able to see people face to face."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the new site has been strong, with bookings flying in. Walk ins are available subject to availability, but demand is so high at the moment that you'll need to book ahead.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48 covers at the new site, with additional tables at the bar area - which are again subject to availability.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couldn't have gone any better," said Josh. "We've had a couple of tweaks behind the scenes, but it's all been very streamlined. The response has been fantastic. We don't do the chicken and fries which we used to offer at Ship Isis because we want to focus on pizza, but people have been pleasantly surprised at how they don't miss that."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venture created five new roles, taking the team up to 12 with the potential for more vacancies in the future.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the team will also be renovating the outdoor area at the site, due to open in the spring, with improvement works also due to take place on the exterior of the building.</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i w:val="0"/>
          <w:strike w:val="0"/>
          <w:noProof w:val="0"/>
          <w:color w:val="000000"/>
          <w:position w:val="0"/>
          <w:sz w:val="20"/>
          <w:u w:val="none"/>
          <w:vertAlign w:val="baseline"/>
        </w:rPr>
        <w:t xml:space="preserve"> Pizza menu</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Food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bar and restaurant menu is much broader than it was at Ship Isis.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 prices start from £10 and include options such as Hell Fire (San Marzano, Crème Fraîche, Fior Di Latte,Nduja (Hot), Fresh Basil, Chillies, Fermented Chilli Sauce), vegan options such as Plantface Killah (San Marzano, Fresh Oregano, Vegan Nduja (Hot), Garlic Oil, Vegan Burrata, EVOO) and All Eyes on Me (San Marzano, Fior Di Latte, Properoni Pepperoni, Fresh Basil, Herby Garlic Butter, Parmesan) and more.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range of starters priced from £3.75 including Dressed Burrata, Grapes, Basil, Evoo; House Bread, Evoo, Balsamic and Baked 4 Cheese &amp; Artichoke Dip, House Bread as well as sides such as Wild Mushroom Arancini, Garlic Aioli.</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Desserts start from £4 and include Vanilla Custard Ice Cream, EVOO; Tiramisu and Chocolate Mousse.</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Drinks</w:t>
      </w:r>
      <w:r>
        <w:rPr>
          <w:rFonts w:ascii="arial" w:eastAsia="arial" w:hAnsi="arial" w:cs="arial"/>
          <w:b w:val="0"/>
          <w:i w:val="0"/>
          <w:strike w:val="0"/>
          <w:noProof w:val="0"/>
          <w:color w:val="000000"/>
          <w:position w:val="0"/>
          <w:sz w:val="20"/>
          <w:u w:val="none"/>
          <w:vertAlign w:val="baseline"/>
        </w:rPr>
        <w:t xml:space="preserve">The drinks menu is arguably one of the best in the city, offering a wine range you won't find elsewhere.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worked with Fond Wine Co on the drinks list.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prices start from £4.30 for a small glass and include white options such as Gran Cerdo Blanco (Rioja, Spain), Gruner Veltliner ‘Naturtrub’, Arndorfer (Kamptal, Austria) and Pecorino ‘Senzaniente’ Marina Palusci (Abruzzo, Italy).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Reds include Nero D’avola, Ciello (Sicily, Italy), Malbec, Ballena Del Sur (Mendoza, Argentina) and Morgon, Jean Paul &amp; Charlie Thevenet (Beaujolais, France).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options include Reserve De Gassac (Languedoc, France) and sparkling wine such as Cava Brut Nature, Pago De Tharsys (Levant, Spain).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wine is also available including Cataratto, Baglio Antico (Sicily, Italy).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Peroni and Menabrea on draught at £5.95 a pint, as well as a range of bottled beers and ciders.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start from £8.50 and include Bergamot Spritz, Negroni, Old Fashioned, Espresso Martini, Rhubarb Palomaand more.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 range of spirits, soft drinks and coffees are also available.</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Opening hours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5pm-10pm; Thursday 5pm-10pm;Friday 4pm-10pm;Saturday 12pm-10pm;Sunday 12pm-6pm</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to book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ins are welcome, but it's recommended you book ahead due to its popularity.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it being a restaurant, dogs are not permitted, but will be allowed in the outdoor area once open.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isn't a dedicated children's menu, the venue is family friendly.</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make a table reservation here - </w:t>
      </w:r>
      <w:hyperlink r:id="rId448" w:history="1">
        <w:r>
          <w:rPr>
            <w:rFonts w:ascii="arial" w:eastAsia="arial" w:hAnsi="arial" w:cs="arial"/>
            <w:b w:val="0"/>
            <w:i/>
            <w:strike w:val="0"/>
            <w:noProof w:val="0"/>
            <w:color w:val="0077CC"/>
            <w:position w:val="0"/>
            <w:sz w:val="20"/>
            <w:u w:val="single"/>
            <w:vertAlign w:val="baseline"/>
          </w:rPr>
          <w:t>https://www.</w:t>
        </w:r>
      </w:hyperlink>
      <w:hyperlink r:id="rId449" w:history="1">
        <w:r>
          <w:rPr>
            <w:rFonts w:ascii="arial" w:eastAsia="arial" w:hAnsi="arial" w:cs="arial"/>
            <w:b/>
            <w:i/>
            <w:strike w:val="0"/>
            <w:noProof w:val="0"/>
            <w:color w:val="0077CC"/>
            <w:position w:val="0"/>
            <w:sz w:val="20"/>
            <w:u w:val="single"/>
            <w:vertAlign w:val="baseline"/>
          </w:rPr>
          <w:t>wild-fire</w:t>
        </w:r>
      </w:hyperlink>
      <w:hyperlink r:id="rId450" w:history="1">
        <w:r>
          <w:rPr>
            <w:rFonts w:ascii="arial" w:eastAsia="arial" w:hAnsi="arial" w:cs="arial"/>
            <w:b w:val="0"/>
            <w:i/>
            <w:strike w:val="0"/>
            <w:noProof w:val="0"/>
            <w:color w:val="0077CC"/>
            <w:position w:val="0"/>
            <w:sz w:val="20"/>
            <w:u w:val="single"/>
            <w:vertAlign w:val="baseline"/>
          </w:rPr>
          <w:t>.restaurant/</w:t>
        </w:r>
      </w:hyperlink>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0" style="position:absolute;z-index:251786240"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REBRANDING (78%); SHIPBUILDING (75%); BRANDING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DRINKING PLACES (99%); RESTAURANTS (90%); REBRANDING (78%); SHIPBUILDING (75%); BRANDING (73%); PUBLISHING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SUNDERLAND, ENGLAND (92%); NEWCASTLE UPON TYNE, ENGLAND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8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Heading139"/>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 xml:space="preserve">US Patent Issued to MIGHTY </w:t>
        </w:r>
      </w:hyperlink>
      <w:hyperlink r:id="rId458" w:history="1">
        <w:r>
          <w:rPr>
            <w:rFonts w:ascii="arial" w:eastAsia="arial" w:hAnsi="arial" w:cs="arial"/>
            <w:b/>
            <w:i/>
            <w:strike w:val="0"/>
            <w:color w:val="0077CC"/>
            <w:sz w:val="28"/>
            <w:u w:val="single"/>
            <w:vertAlign w:val="baseline"/>
          </w:rPr>
          <w:t>FIRE</w:t>
        </w:r>
      </w:hyperlink>
      <w:hyperlink r:id="rId459" w:history="1">
        <w:r>
          <w:rPr>
            <w:rFonts w:ascii="arial" w:eastAsia="arial" w:hAnsi="arial" w:cs="arial"/>
            <w:b/>
            <w:i/>
            <w:strike w:val="0"/>
            <w:color w:val="0077CC"/>
            <w:sz w:val="28"/>
            <w:u w:val="single"/>
            <w:vertAlign w:val="baseline"/>
          </w:rPr>
          <w:t xml:space="preserve"> BREAKER on July 11 for "</w:t>
        </w:r>
      </w:hyperlink>
      <w:hyperlink r:id="rId460" w:history="1">
        <w:r>
          <w:rPr>
            <w:rFonts w:ascii="arial" w:eastAsia="arial" w:hAnsi="arial" w:cs="arial"/>
            <w:b/>
            <w:i/>
            <w:strike w:val="0"/>
            <w:color w:val="0077CC"/>
            <w:sz w:val="28"/>
            <w:u w:val="single"/>
            <w:vertAlign w:val="baseline"/>
          </w:rPr>
          <w:t>Wild fire</w:t>
        </w:r>
      </w:hyperlink>
      <w:hyperlink r:id="rId461" w:history="1">
        <w:r>
          <w:rPr>
            <w:rFonts w:ascii="arial" w:eastAsia="arial" w:hAnsi="arial" w:cs="arial"/>
            <w:b/>
            <w:i/>
            <w:strike w:val="0"/>
            <w:color w:val="0077CC"/>
            <w:sz w:val="28"/>
            <w:u w:val="single"/>
            <w:vertAlign w:val="baseline"/>
          </w:rPr>
          <w:t xml:space="preserve"> defense system network using a command center, spraying systems and mobile computing systems configured to proactively defend homes and neighborhoods against threat of </w:t>
        </w:r>
      </w:hyperlink>
      <w:hyperlink r:id="rId462" w:history="1">
        <w:r>
          <w:rPr>
            <w:rFonts w:ascii="arial" w:eastAsia="arial" w:hAnsi="arial" w:cs="arial"/>
            <w:b/>
            <w:i/>
            <w:strike w:val="0"/>
            <w:color w:val="0077CC"/>
            <w:sz w:val="28"/>
            <w:u w:val="single"/>
            <w:vertAlign w:val="baseline"/>
          </w:rPr>
          <w:t>wild fire</w:t>
        </w:r>
      </w:hyperlink>
      <w:hyperlink r:id="rId463" w:history="1">
        <w:r>
          <w:rPr>
            <w:rFonts w:ascii="arial" w:eastAsia="arial" w:hAnsi="arial" w:cs="arial"/>
            <w:b/>
            <w:i/>
            <w:strike w:val="0"/>
            <w:color w:val="0077CC"/>
            <w:sz w:val="28"/>
            <w:u w:val="single"/>
            <w:vertAlign w:val="baseline"/>
          </w:rPr>
          <w:t xml:space="preserve"> by spraying environmentally-safe anti-fire chemical liquid on property surfaces before presence of </w:t>
        </w:r>
      </w:hyperlink>
      <w:hyperlink r:id="rId464" w:history="1">
        <w:r>
          <w:rPr>
            <w:rFonts w:ascii="arial" w:eastAsia="arial" w:hAnsi="arial" w:cs="arial"/>
            <w:b/>
            <w:i/>
            <w:strike w:val="0"/>
            <w:color w:val="0077CC"/>
            <w:sz w:val="28"/>
            <w:u w:val="single"/>
            <w:vertAlign w:val="baseline"/>
          </w:rPr>
          <w:t>wild fire</w:t>
        </w:r>
      </w:hyperlink>
      <w:hyperlink r:id="rId465" w:history="1">
        <w:r>
          <w:rPr>
            <w:rFonts w:ascii="arial" w:eastAsia="arial" w:hAnsi="arial" w:cs="arial"/>
            <w:b/>
            <w:i/>
            <w:strike w:val="0"/>
            <w:color w:val="0077CC"/>
            <w:sz w:val="28"/>
            <w:u w:val="single"/>
            <w:vertAlign w:val="baseline"/>
          </w:rPr>
          <w:t>" (California Inventor)</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 GENERAL_EDIT_CORRECTION ERROR Document ID 149 Has error Validate old format failed - Input Date Invalid - 00:41: Unparseable date: "00:41"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All Rights Reserved</w:t>
      </w:r>
    </w:p>
    <w:p>
      <w:pPr>
        <w:pStyle w:val="Normal41"/>
        <w:keepNext w:val="0"/>
        <w:spacing w:before="120" w:after="0" w:line="220" w:lineRule="atLeast"/>
        <w:ind w:left="0" w:right="0" w:firstLine="0"/>
        <w:jc w:val="left"/>
      </w:pPr>
      <w:r>
        <w:br/>
      </w:r>
      <w:r>
        <w:pict>
          <v:shape id="_x0000_i1182" type="#_x0000_t75" style="width:15.19pt;height:15.19pt">
            <v:imagedata r:id="rId40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3" style="position:absolute;z-index:25178828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Va., July 12 -- United States Patent no. 11,697,040, issued on July 11, was assigned to MIGHTY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BREAKER LLC (Lima, Ohio).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using a command center, spraying systems and mobile computing systems configured to proactively defend homes and neighborhoods against threat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environmentally-safe anti-fire chemical liquid on property surfaces before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was invented by Stephen Conboy (Carlsbad, Calif.). According to the abstract* released by the U.S. Patent &amp; Trademark Office: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for defending homes and neighborhoods against threat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proactively spraying environmentally-safe anti-fire (AF) chemical liquid on property surfaces.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includes: a command center in operably communication with a wireless communication network; one or more GPS-tracked anti-fire liquid spraying systems, each having an integrated supply tank and a spray pump deployable at properties for spraying the properties with environmentally-clean anti-fire chemical liquid using a spray nozzle assembly connected to the spray pump by way of a fluid connection; and a GPS system for transmitting GPS reference signals transmitted from a constellation of GPS satellites deployed in orbit around the Earth, to a GPS transceiver installed aboard each GPS-tracking anti-fire liquid spraying system, for GPS signal processing and GPS-coordinate location. The system network includes one or more mobile computing systems, each for use by a registered user including property parcel owners, spray contractors, and other stakeholders on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to request and receive services supported by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mobile computing system includes a display screen for displaying graphical user interfaces supporting information including: messaging services; mapping services, indicating where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have been tracked, mapped and ranked by the command center in terms of risk to certain regions at a given moment in time; planning services by the command center indicating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to be proactively defend, provide the status of specific plans, and identify which plans are in active progress; and reporting services from the command center to the mobile applications running on the mobile computing systems, providing updates on the state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The patent was filed on Oct. 10, 2021, under Application No. 17/497,949. *For further information, including images, charts and tables, please visit: </w:t>
      </w:r>
      <w:hyperlink r:id="rId466" w:history="1">
        <w:r>
          <w:rPr>
            <w:rFonts w:ascii="arial" w:eastAsia="arial" w:hAnsi="arial" w:cs="arial"/>
            <w:b w:val="0"/>
            <w:i/>
            <w:strike w:val="0"/>
            <w:noProof w:val="0"/>
            <w:color w:val="0077CC"/>
            <w:position w:val="0"/>
            <w:sz w:val="20"/>
            <w:u w:val="single"/>
            <w:vertAlign w:val="baseline"/>
          </w:rPr>
          <w:t>http://patft.uspto.gov/netacgi/nph-Parser?Sect1=PTO2&amp;Sect2=HITOFF&amp;p=1&amp;u=%2Fnetahtml%2FPTO%2Fsearch-bool.html&amp;r=1&amp;f=G&amp;l=50&amp;co1=AND&amp;d=PTXT&amp;s1=11697040&amp;OS=11697040&amp;RS=11697040</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467" w:history="1">
        <w:r>
          <w:rPr>
            <w:rFonts w:ascii="arial" w:eastAsia="arial" w:hAnsi="arial" w:cs="arial"/>
            <w:b w:val="0"/>
            <w:i/>
            <w:strike w:val="0"/>
            <w:noProof w:val="0"/>
            <w:color w:val="0077CC"/>
            <w:position w:val="0"/>
            <w:sz w:val="20"/>
            <w:u w:val="single"/>
            <w:vertAlign w:val="baseline"/>
          </w:rPr>
          <w:t>contentservices@htlive.com</w:t>
        </w:r>
      </w:hyperlink>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4" style="position:absolute;z-index:251789312"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GLOBAL POSITIONING SYSTEM (91%); PATENTS (91%); CHEMICALS PATENTS (90%); ENVIRONMENT &amp; NATURAL RESOURCES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ACCIDENTS &amp; DISASTERS (89%); EMERGENCY SERVICES (73%); SURVEYING &amp; MAPPING (73%)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PATENT &amp; TRADEMARK OFFICE (57%)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POSITIONING SYSTEM (91%); CHEMICALS PATENTS (90%); COMPUTING &amp; INFORMATION TECHNOLOGY (89%); TELECOMMUNICATIONS EQUIPMENT (78%); MOBILE &amp; CELLULAR COMMUNICATIONS (77%); MOBILE APPLICATIONS (77%); SURVEYING &amp; MAPPING (73%); WIRELESS &amp; BROADCAST ELECTRONICS (73%); WIRELESS INDUSTRY (73%); SATELLITE TECHNOLOGY (69%); EARTH OBSERVATION SATELLITES (65%)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VIRGINIA, USA (92%); OHIO, USA (79%); UNITED STATES (92%)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85"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Heading140"/>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 xml:space="preserve">Method of Proactively Protecting Property From </w:t>
        </w:r>
      </w:hyperlink>
      <w:hyperlink r:id="rId475" w:history="1">
        <w:r>
          <w:rPr>
            <w:rFonts w:ascii="arial" w:eastAsia="arial" w:hAnsi="arial" w:cs="arial"/>
            <w:b/>
            <w:i/>
            <w:strike w:val="0"/>
            <w:color w:val="0077CC"/>
            <w:sz w:val="28"/>
            <w:u w:val="single"/>
            <w:vertAlign w:val="baseline"/>
          </w:rPr>
          <w:t>Wild Fire</w:t>
        </w:r>
      </w:hyperlink>
      <w:hyperlink r:id="rId476" w:history="1">
        <w:r>
          <w:rPr>
            <w:rFonts w:ascii="arial" w:eastAsia="arial" w:hAnsi="arial" w:cs="arial"/>
            <w:b/>
            <w:i/>
            <w:strike w:val="0"/>
            <w:color w:val="0077CC"/>
            <w:sz w:val="28"/>
            <w:u w:val="single"/>
            <w:vertAlign w:val="baseline"/>
          </w:rPr>
          <w:t xml:space="preserve"> by Spraying Environmentally-Clean Anti-Fire Chemical Liquid on Property Surfaces Prior to </w:t>
        </w:r>
      </w:hyperlink>
      <w:hyperlink r:id="rId477" w:history="1">
        <w:r>
          <w:rPr>
            <w:rFonts w:ascii="arial" w:eastAsia="arial" w:hAnsi="arial" w:cs="arial"/>
            <w:b/>
            <w:i/>
            <w:strike w:val="0"/>
            <w:color w:val="0077CC"/>
            <w:sz w:val="28"/>
            <w:u w:val="single"/>
            <w:vertAlign w:val="baseline"/>
          </w:rPr>
          <w:t>Wild Fire</w:t>
        </w:r>
      </w:hyperlink>
      <w:hyperlink r:id="rId478" w:history="1">
        <w:r>
          <w:rPr>
            <w:rFonts w:ascii="arial" w:eastAsia="arial" w:hAnsi="arial" w:cs="arial"/>
            <w:b/>
            <w:i/>
            <w:strike w:val="0"/>
            <w:color w:val="0077CC"/>
            <w:sz w:val="28"/>
            <w:u w:val="single"/>
            <w:vertAlign w:val="baseline"/>
          </w:rPr>
          <w:t xml:space="preserve"> Arrival Using Remote Sensing and GPS-tracking and Mapping Enabled Spraying</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Tuesday 3:11 PM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42"/>
        <w:keepNext w:val="0"/>
        <w:spacing w:before="120" w:after="0" w:line="220" w:lineRule="atLeast"/>
        <w:ind w:left="0" w:right="0" w:firstLine="0"/>
        <w:jc w:val="left"/>
      </w:pPr>
      <w:r>
        <w:br/>
      </w:r>
      <w:r>
        <w:pict>
          <v:shape id="_x0000_i1186" type="#_x0000_t75" style="width:15.19pt;height:15.19pt">
            <v:imagedata r:id="rId40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7" style="position:absolute;z-index:25179136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Virginia, May 2 -- MIGHTY FIRE BREAKER LLC, Lima, Ohio has been assigned a patent (No. US 11638844 B2, initially filed Oct. 10, 2021) developed by Stephen Conboy, Carlsbad, California, for "Method of proactively protecting property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environmentally-clean anti-fire chemical liquid on property surfaces prior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arrival using remote sensing and GPS-tracking and mapping enabled spraying."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method of proactively protecting property and buildings constructed thereon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environmentally-clean anti-fire (AF) chemical liquid prior to the arrival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Intelligence data is remotely collected relating to risks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specified regions, and maintained in a network database, and used to generate anti-fire (AF) spray protection maps and task reports for execution in the specified region. Prior to the arrival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to the region, and based on the GPS-specified anti-fire (AF) spray protection maps and task reports, application servers deployed on a wireless system network issue a request or order to the property owner, or its registered contractor, to apply clean AF chemical liquid spray on the GPS-specified parcel of property using a GPS-specified AF chemical liquid spraying system, so as to proactively protect the property prior to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Targeted News Service federal patent awards please contact: Myron Struck, Editor, Direct: 703/866-4708, Cell: 703/304-1897, </w:t>
      </w:r>
      <w:hyperlink r:id="rId479" w:history="1">
        <w:r>
          <w:rPr>
            <w:rFonts w:ascii="arial" w:eastAsia="arial" w:hAnsi="arial" w:cs="arial"/>
            <w:b w:val="0"/>
            <w:i/>
            <w:strike w:val="0"/>
            <w:noProof w:val="0"/>
            <w:color w:val="0077CC"/>
            <w:position w:val="0"/>
            <w:sz w:val="20"/>
            <w:u w:val="single"/>
            <w:vertAlign w:val="baseline"/>
          </w:rPr>
          <w:t>Myron@targetednews.com</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T40-MgEditor-1693822</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8" style="position:absolute;z-index:251792384"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PATENTS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REMOTE SENSING TECHNOLOGY (90%); NETWORK SERVERS (69%); WIRELESS INDUSTRY (69%)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(90%); CALIFORNIA, USA (78%); OHIO, USA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8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Heading141"/>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Fire</w:t>
        </w:r>
      </w:hyperlink>
      <w:hyperlink r:id="rId487" w:history="1">
        <w:r>
          <w:rPr>
            <w:rFonts w:ascii="arial" w:eastAsia="arial" w:hAnsi="arial" w:cs="arial"/>
            <w:b/>
            <w:i/>
            <w:strike w:val="0"/>
            <w:color w:val="0077CC"/>
            <w:sz w:val="28"/>
            <w:u w:val="single"/>
            <w:vertAlign w:val="baseline"/>
          </w:rPr>
          <w:t xml:space="preserve"> crews battle third </w:t>
        </w:r>
      </w:hyperlink>
      <w:hyperlink r:id="rId488" w:history="1">
        <w:r>
          <w:rPr>
            <w:rFonts w:ascii="arial" w:eastAsia="arial" w:hAnsi="arial" w:cs="arial"/>
            <w:b/>
            <w:i/>
            <w:strike w:val="0"/>
            <w:color w:val="0077CC"/>
            <w:sz w:val="28"/>
            <w:u w:val="single"/>
            <w:vertAlign w:val="baseline"/>
          </w:rPr>
          <w:t>wild fire</w:t>
        </w:r>
      </w:hyperlink>
      <w:hyperlink r:id="rId489" w:history="1">
        <w:r>
          <w:rPr>
            <w:rFonts w:ascii="arial" w:eastAsia="arial" w:hAnsi="arial" w:cs="arial"/>
            <w:b/>
            <w:i/>
            <w:strike w:val="0"/>
            <w:color w:val="0077CC"/>
            <w:sz w:val="28"/>
            <w:u w:val="single"/>
            <w:vertAlign w:val="baseline"/>
          </w:rPr>
          <w:t xml:space="preserve"> at Devilla Forest this week</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thecourier.co.uk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2022 Friday 6:27 AM GMT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DC Thomson Co Ltd All Rights Reserved</w:t>
      </w:r>
    </w:p>
    <w:p>
      <w:pPr>
        <w:pStyle w:val="Normal43"/>
        <w:keepNext w:val="0"/>
        <w:spacing w:before="120" w:after="0" w:line="220" w:lineRule="atLeast"/>
        <w:ind w:left="0" w:right="0" w:firstLine="0"/>
        <w:jc w:val="left"/>
      </w:pPr>
      <w:r>
        <w:br/>
      </w:r>
      <w:r>
        <w:pict>
          <v:shape id="_x0000_i1190" type="#_x0000_t75" style="width:225.75pt;height:30.75pt">
            <v:imagedata r:id="rId49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Amie Flett</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1" style="position:absolute;z-index:25179443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firefighters have battled three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at Devilla Forest in Kincardine this week.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50 firefighters have attended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at the forest over the last week, with 30 crew members in the last 18 hours alone, according to SFRS.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been tackling a blaze at Devilla Forest since late Tuesday afternoon for the third time this week.</w:t>
      </w:r>
    </w:p>
    <w:p>
      <w:pPr>
        <w:pStyle w:val="Normal43"/>
        <w:keepNext w:val="0"/>
        <w:spacing w:before="240" w:after="0" w:line="260" w:lineRule="atLeast"/>
        <w:ind w:left="0" w:right="0" w:firstLine="0"/>
        <w:jc w:val="both"/>
      </w:pPr>
      <w:hyperlink r:id="rId491" w:history="1">
        <w:r>
          <w:rPr>
            <w:rFonts w:ascii="arial" w:eastAsia="arial" w:hAnsi="arial" w:cs="arial"/>
            <w:b w:val="0"/>
            <w:i/>
            <w:strike w:val="0"/>
            <w:color w:val="0077CC"/>
            <w:sz w:val="20"/>
            <w:u w:val="single"/>
            <w:vertAlign w:val="baseline"/>
          </w:rPr>
          <w:t>Parts of the damaged forest have been taped off by crews.</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area of grass and trees were on fire at the Forest just before 4pm on Tuesday.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fire appliances were sent to tackle the blaze, with police and ambulance also in attendance to assist the crew.</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Crews in attendance for over 18 hours</w:t>
      </w:r>
    </w:p>
    <w:p>
      <w:pPr>
        <w:pStyle w:val="Normal43"/>
        <w:keepNext w:val="0"/>
        <w:spacing w:before="240" w:after="0" w:line="260" w:lineRule="atLeast"/>
        <w:ind w:left="0" w:right="0" w:firstLine="0"/>
        <w:jc w:val="both"/>
      </w:pPr>
      <w:hyperlink r:id="rId492" w:history="1">
        <w:r>
          <w:rPr>
            <w:rFonts w:ascii="arial" w:eastAsia="arial" w:hAnsi="arial" w:cs="arial"/>
            <w:b w:val="0"/>
            <w:i/>
            <w:strike w:val="0"/>
            <w:color w:val="0077CC"/>
            <w:sz w:val="20"/>
            <w:u w:val="single"/>
            <w:vertAlign w:val="baseline"/>
          </w:rPr>
          <w:t>Crews</w:t>
        </w:r>
      </w:hyperlink>
      <w:r>
        <w:rPr>
          <w:rFonts w:ascii="arial" w:eastAsia="arial" w:hAnsi="arial" w:cs="arial"/>
          <w:b w:val="0"/>
          <w:i w:val="0"/>
          <w:strike w:val="0"/>
          <w:noProof w:val="0"/>
          <w:color w:val="000000"/>
          <w:position w:val="0"/>
          <w:sz w:val="20"/>
          <w:u w:val="none"/>
          <w:vertAlign w:val="baseline"/>
        </w:rPr>
        <w:t xml:space="preserve"> are still in attendance at the scene over 18 hours later with four appliances now dealing with the blaze.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third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incident at the forest this week.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incident happened at around 9pm on Monday evening where firefighters remained at the scene overnight until 5.30am on Tuesday for a total of eight and a half hours.</w:t>
      </w:r>
    </w:p>
    <w:p>
      <w:pPr>
        <w:pStyle w:val="Normal43"/>
        <w:keepNext w:val="0"/>
        <w:spacing w:before="240" w:after="0" w:line="260" w:lineRule="atLeast"/>
        <w:ind w:left="0" w:right="0" w:firstLine="0"/>
        <w:jc w:val="both"/>
      </w:pPr>
      <w:hyperlink r:id="rId493" w:history="1">
        <w:r>
          <w:rPr>
            <w:rFonts w:ascii="arial" w:eastAsia="arial" w:hAnsi="arial" w:cs="arial"/>
            <w:b w:val="0"/>
            <w:i/>
            <w:strike w:val="0"/>
            <w:color w:val="0077CC"/>
            <w:sz w:val="20"/>
            <w:u w:val="single"/>
            <w:vertAlign w:val="baseline"/>
          </w:rPr>
          <w:t>Fire crews have been pumping water to damped down the area.</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were then called out again to the forest in Kincardine at around 8pm on Wednesday and left the scene at 9.45pm the same night.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to the forest has been severe, with the latest blaze measuring approximately 200 metres by 50 metres.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Scottish Fire and Rescue Service said: “We were alerted at 3.50pm on Thursday to reports of a fire in the open at </w:t>
      </w:r>
      <w:hyperlink r:id="rId494" w:history="1">
        <w:r>
          <w:rPr>
            <w:rFonts w:ascii="arial" w:eastAsia="arial" w:hAnsi="arial" w:cs="arial"/>
            <w:b w:val="0"/>
            <w:i/>
            <w:strike w:val="0"/>
            <w:noProof w:val="0"/>
            <w:color w:val="0077CC"/>
            <w:position w:val="0"/>
            <w:sz w:val="20"/>
            <w:u w:val="single"/>
            <w:vertAlign w:val="baseline"/>
          </w:rPr>
          <w:t>Devilla Forest</w:t>
        </w:r>
      </w:hyperlink>
      <w:r>
        <w:rPr>
          <w:rFonts w:ascii="arial" w:eastAsia="arial" w:hAnsi="arial" w:cs="arial"/>
          <w:b w:val="0"/>
          <w:i w:val="0"/>
          <w:strike w:val="0"/>
          <w:noProof w:val="0"/>
          <w:color w:val="000000"/>
          <w:position w:val="0"/>
          <w:sz w:val="20"/>
          <w:u w:val="none"/>
          <w:vertAlign w:val="baseline"/>
        </w:rPr>
        <w:t>, near Kincardine.</w:t>
      </w:r>
    </w:p>
    <w:p>
      <w:pPr>
        <w:pStyle w:val="Normal43"/>
        <w:keepNext w:val="0"/>
        <w:spacing w:before="240" w:after="0" w:line="260" w:lineRule="atLeast"/>
        <w:ind w:left="0" w:right="0" w:firstLine="0"/>
        <w:jc w:val="both"/>
      </w:pPr>
      <w:hyperlink r:id="rId495" w:history="1">
        <w:r>
          <w:rPr>
            <w:rFonts w:ascii="arial" w:eastAsia="arial" w:hAnsi="arial" w:cs="arial"/>
            <w:b w:val="0"/>
            <w:i/>
            <w:strike w:val="0"/>
            <w:color w:val="0077CC"/>
            <w:sz w:val="20"/>
            <w:u w:val="single"/>
            <w:vertAlign w:val="baseline"/>
          </w:rPr>
          <w:t>Over 50 firefighters have attended Devilla forest this week</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Control mobilised six fire appliances and firefighters are working to extinguish a fire affecting trees and grass measuring approximately 200 metres by 50 metres.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for traffic management and ambulance attended purely because of the amount of crews we had in attendance.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reported casualties at this time and crews are still at the scene.”</w:t>
      </w:r>
    </w:p>
    <w:p>
      <w:pPr>
        <w:pStyle w:val="Normal43"/>
        <w:keepNext w:val="0"/>
        <w:spacing w:before="240" w:after="0" w:line="260" w:lineRule="atLeast"/>
        <w:ind w:left="0" w:right="0" w:firstLine="0"/>
        <w:jc w:val="both"/>
      </w:pPr>
      <w:hyperlink r:id="rId496" w:history="1">
        <w:r>
          <w:rPr>
            <w:rFonts w:ascii="arial" w:eastAsia="arial" w:hAnsi="arial" w:cs="arial"/>
            <w:b/>
            <w:i/>
            <w:strike w:val="0"/>
            <w:color w:val="0077CC"/>
            <w:sz w:val="20"/>
            <w:u w:val="single"/>
            <w:vertAlign w:val="baseline"/>
          </w:rPr>
          <w:t>Fire</w:t>
        </w:r>
      </w:hyperlink>
      <w:hyperlink r:id="rId497" w:history="1">
        <w:r>
          <w:rPr>
            <w:rFonts w:ascii="arial" w:eastAsia="arial" w:hAnsi="arial" w:cs="arial"/>
            <w:b w:val="0"/>
            <w:i/>
            <w:strike w:val="0"/>
            <w:color w:val="0077CC"/>
            <w:sz w:val="20"/>
            <w:u w:val="single"/>
            <w:vertAlign w:val="baseline"/>
          </w:rPr>
          <w:t xml:space="preserve"> crews attending to the </w:t>
        </w:r>
      </w:hyperlink>
      <w:hyperlink r:id="rId498" w:history="1">
        <w:r>
          <w:rPr>
            <w:rFonts w:ascii="arial" w:eastAsia="arial" w:hAnsi="arial" w:cs="arial"/>
            <w:b/>
            <w:i/>
            <w:strike w:val="0"/>
            <w:color w:val="0077CC"/>
            <w:sz w:val="20"/>
            <w:u w:val="single"/>
            <w:vertAlign w:val="baseline"/>
          </w:rPr>
          <w:t>wild fire</w:t>
        </w:r>
      </w:hyperlink>
      <w:hyperlink r:id="rId499" w:history="1">
        <w:r>
          <w:rPr>
            <w:rFonts w:ascii="arial" w:eastAsia="arial" w:hAnsi="arial" w:cs="arial"/>
            <w:b w:val="0"/>
            <w:i/>
            <w:strike w:val="0"/>
            <w:color w:val="0077CC"/>
            <w:sz w:val="20"/>
            <w:u w:val="single"/>
            <w:vertAlign w:val="baseline"/>
          </w:rPr>
          <w:t xml:space="preserve"> in Devilla Forest.</w:t>
        </w:r>
      </w:hyperlink>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2" style="position:absolute;z-index:251795456"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FIRES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AMBULANCE &amp; RESCUE SERVICES (89%); EMERGENCY SERVICES (78%); NEGATIVE NEWS (78%); Fife (%); Devilla Forest (%); Kincardine (%); Scottish Fire and Rescue Service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(89%); EMERGENCY VEHICLES (78%)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193"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Heading142"/>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 xml:space="preserve">Huawei and Partners Successfully Test New </w:t>
        </w:r>
      </w:hyperlink>
      <w:hyperlink r:id="rId507" w:history="1">
        <w:r>
          <w:rPr>
            <w:rFonts w:ascii="arial" w:eastAsia="arial" w:hAnsi="arial" w:cs="arial"/>
            <w:b/>
            <w:i/>
            <w:strike w:val="0"/>
            <w:color w:val="0077CC"/>
            <w:sz w:val="28"/>
            <w:u w:val="single"/>
            <w:vertAlign w:val="baseline"/>
          </w:rPr>
          <w:t>Wild Fire</w:t>
        </w:r>
      </w:hyperlink>
      <w:hyperlink r:id="rId508" w:history="1">
        <w:r>
          <w:rPr>
            <w:rFonts w:ascii="arial" w:eastAsia="arial" w:hAnsi="arial" w:cs="arial"/>
            <w:b/>
            <w:i/>
            <w:strike w:val="0"/>
            <w:color w:val="0077CC"/>
            <w:sz w:val="28"/>
            <w:u w:val="single"/>
            <w:vertAlign w:val="baseline"/>
          </w:rPr>
          <w:t xml:space="preserve"> Detection Solution in Greece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6:16 AM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ATHENS, Greece, Sept. 4, 2024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4" style="position:absolute;z-index:2517975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NewswireATHENS, Greece, Sept. 4, 2024 /PRNewswire/ -- Huawei and partners National and Kapodistrian University of Athens (NKUA) and the start-up PROBOTEK have successfully tested a forest fire prevention system in Greece. </w:t>
      </w:r>
      <w:r>
        <w:rPr>
          <w:rFonts w:ascii="arial" w:eastAsia="arial" w:hAnsi="arial" w:cs="arial"/>
          <w:b w:val="0"/>
          <w:i w:val="0"/>
          <w:strike w:val="0"/>
          <w:noProof w:val="0"/>
          <w:color w:val="000000"/>
          <w:position w:val="0"/>
          <w:sz w:val="20"/>
          <w:u w:val="none"/>
          <w:vertAlign w:val="baseline"/>
        </w:rPr>
        <w:t xml:space="preserve"> The partners tested the real-time detection system using a smoke and fire simulation. The solution, developed under Huawei'sTECH4ALLinitiative, will enable emergency services to respond to potential forest fires within 15 minutes, the timeframe within which fire risks can be best controlled."For the past 20 years, Huawei has introduced leading technologies to Greece, believing in the power of innovation to protect the environment, preserve biodiversity, and ensure the safety of citizens and their property," said Ren Fujun, CEO of the Southeast European Region of Huawei.With hot, dry, and windy summers, the Greek mainland and its islands are highly susceptible to outbreaks of large-scale forest fires.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impact of climate change, fire outbreaks in Greece are increasing in number and frequency every year, causing potentially permanent impact on natural ecosystems and posing increased risk of human casualties and property damage.Conducted by NKUA and PROBOTEK, the smoke and fire simulation test took place at NKUA's premises in a forested area of Athens. Connected by Huawei's network technologies, sensors in the forest prompted the command center to deploy an automated drone to the test site.Based on video footage transmitted by the drone coupled with meteorological and geomorphological data, AI analysis was able to identify fire and smoke events in real time and predict:</w:t>
      </w:r>
      <w:r>
        <w:rPr>
          <w:rFonts w:ascii="arial" w:eastAsia="arial" w:hAnsi="arial" w:cs="arial"/>
          <w:b w:val="0"/>
          <w:i w:val="0"/>
          <w:strike w:val="0"/>
          <w:noProof w:val="0"/>
          <w:color w:val="000000"/>
          <w:position w:val="0"/>
          <w:sz w:val="20"/>
          <w:u w:val="single"/>
          <w:vertAlign w:val="baseline"/>
        </w:rPr>
        <w:t>The fire's path and area it would coverThe time it would take to reach inhabited areasWhich areas would be at risk from fires and require evacuationInformation about evacuation routes</w:t>
      </w:r>
      <w:r>
        <w:rPr>
          <w:rFonts w:ascii="arial" w:eastAsia="arial" w:hAnsi="arial" w:cs="arial"/>
          <w:b w:val="0"/>
          <w:i w:val="0"/>
          <w:strike w:val="0"/>
          <w:noProof w:val="0"/>
          <w:color w:val="000000"/>
          <w:position w:val="0"/>
          <w:sz w:val="20"/>
          <w:u w:val="none"/>
          <w:vertAlign w:val="baseline"/>
        </w:rPr>
        <w:t xml:space="preserve">The emergency response system comprises an AI-based command center networked to 5G-connected drones and sensors that detect particles in the air, CO2, temperature, wind direction and speed.The first phase of the solution, which was introduced in 2022 in Syggrou Estate near Athens, used drones and AI to detect fires. The new solution extends the system's functionality to provide fire spread analysis, evacuation planning, and route planning for fire trucks and ambulances. It can also estimate how many people in the area will be affected by the fire, and send personalized notifications via an app to residents' phones, suggesting evacuation routes based on the municipality's civil protection plans.The solution as a whole will enable rapid-response evacuation protocols that will save lives and mitigate the extensive damage to land and property that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typically cause.A demonstration of the solution in action is featured inConnecting with Nature, the 3rd episode of Discovery's documentary "Being Digi-Sapiens", showcasing the precision of the system first-hand, including how the sensors are triggered and drones deployed.</w:t>
      </w:r>
      <w:r>
        <w:rPr>
          <w:rFonts w:ascii="arial" w:eastAsia="arial" w:hAnsi="arial" w:cs="arial"/>
          <w:b/>
          <w:i w:val="0"/>
          <w:strike w:val="0"/>
          <w:noProof w:val="0"/>
          <w:color w:val="000000"/>
          <w:position w:val="0"/>
          <w:sz w:val="20"/>
          <w:u w:val="none"/>
          <w:vertAlign w:val="baseline"/>
        </w:rPr>
        <w:t>About Huawei TECH4ALL</w:t>
      </w:r>
      <w:r>
        <w:rPr>
          <w:rFonts w:ascii="arial" w:eastAsia="arial" w:hAnsi="arial" w:cs="arial"/>
          <w:b w:val="0"/>
          <w:i w:val="0"/>
          <w:strike w:val="0"/>
          <w:noProof w:val="0"/>
          <w:color w:val="000000"/>
          <w:position w:val="0"/>
          <w:sz w:val="20"/>
          <w:u w:val="none"/>
          <w:vertAlign w:val="baseline"/>
        </w:rPr>
        <w:t xml:space="preserve">TECH4ALL is Huawei's long-term digital inclusion initiative, which aims to drive inclusion and sustainability in the digital world.For more information, visit the Huawei TECH4ALL website at:https://www.huawei.com/en/tech4allFollow us on X:https://twitter.com/HUAWEI_TECH4ALL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multimedia:https://www.prnewswire.com/news-releases/huawei-and-partners-successfully-test-new-</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-detection-solution-in-greece-302237859.htmlSOURCE Huawei </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5" style="position:absolute;z-index:25179852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SECURITY &amp; ALARM SYSTEMS (99%);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FIRE MANAGEMENT (90%); FIRE PREVENTION &amp; SAFETY (90%); FIRES (90%); FOREST FIRES (90%); PRESS RELEASES (90%); SMOKE DETECTORS (90%); TECHNOLOGY (90%); ARTIFICIAL INTELLIGENCE (89%); EMERGENCY SERVICES (89%); SAFETY, ACCIDENTS &amp; DISASTERS (89%); GEOSPATIAL DATA (78%); MODELING &amp; SIMULATION (78%); BIODIVERSITY (77%); CONSERVATION (77%); DISASTER PLANNING (77%); ENVIRONMENTALISM (77%); FORESTS &amp; WOODLANDS (77%); LANDFORMS &amp; ECOSYSTEMS (77%); NATURAL DISASTERS (77%); SAFETY (77%); BIODIVERSITY CONSERVATION (74%); WILDLIFE CONSERVATION (74%); CLIMATE CHANGE (69%); GEOGRAPHY (67%); DOCUMENTARY FILMS (64%); Huawei (%); PDT New Products and Services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Huawei</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SECURITY &amp; ALARM SYSTEMS (99%); SMOKE DETECTORS (90%); ARTIFICIAL INTELLIGENCE (89%); GEOSPATIAL DATA (78%); MODELING &amp; SIMULATION (78%); EMERGENCY VEHICLES (77%); DOCUMENTARY FILMS (64%); CPR Computer; Electronics Products (%); TEQ Telecommunications Equipment (%); NET Computer Networks (%); TLS Telecommunications (%); ITE Internet Technology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(94%); GREECE (92%); ANGOLA (79%); BOTSWANA (79%); ESWATINI (79%); ETHIOPIA (79%); GAMBIA (79%); GHANA (79%); GUINEA-BISSAU (79%); IRAQ (79%); JORDAN (79%); KENYA (79%); KUWAIT (79%); LEBANON (79%); LESOTHO (79%); LIBERIA (79%); LIBYA (79%); MALAWI (79%); MALDIVES (79%); MOROCCO (79%); MOZAMBIQUE (79%); NAMIBIA (79%); NIGERIA (79%); SAUDI ARABIA (79%); SIERRA LEONE (79%); SOMALIA (79%); SYRIA (79%); TANZANIA (79%); UGANDA (79%); UNITED ARAB EMIRATES (79%); ZAMBIA (79%); ZIMBABWE (79%); EGYPT (78%); EUROPE (78%); SOUTHERN EUROPE (73%); Algeria; Bahrain; Egypt; Iran; Iraq; Jordan; Kuwait; Lebanon; Libya; Morocco; Oman; Qatar; Saudi Arabia; Syria; Tunisia; United Arab Emirates; Yemen; Angola; Botswana; Ethiopia; Gambia; Ghana; Guinea-Bissau; Kenya; Lesotho; Liberia; Malawi; Maldives; Mozambique; Namibia; Nigeria; Sierra Leone; Somalia; South Africa; Swaziland; Tanzania; Uganda; Zambia; Zimbabwe; Greece; New York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96"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Heading143"/>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 xml:space="preserve">Huawei and Partners Successfully Test New </w:t>
        </w:r>
      </w:hyperlink>
      <w:hyperlink r:id="rId516" w:history="1">
        <w:r>
          <w:rPr>
            <w:rFonts w:ascii="arial" w:eastAsia="arial" w:hAnsi="arial" w:cs="arial"/>
            <w:b/>
            <w:i/>
            <w:strike w:val="0"/>
            <w:color w:val="0077CC"/>
            <w:sz w:val="28"/>
            <w:u w:val="single"/>
            <w:vertAlign w:val="baseline"/>
          </w:rPr>
          <w:t>Wild Fire</w:t>
        </w:r>
      </w:hyperlink>
      <w:hyperlink r:id="rId517" w:history="1">
        <w:r>
          <w:rPr>
            <w:rFonts w:ascii="arial" w:eastAsia="arial" w:hAnsi="arial" w:cs="arial"/>
            <w:b/>
            <w:i/>
            <w:strike w:val="0"/>
            <w:color w:val="0077CC"/>
            <w:sz w:val="28"/>
            <w:u w:val="single"/>
            <w:vertAlign w:val="baseline"/>
          </w:rPr>
          <w:t xml:space="preserve"> Detection Solution in Greece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 Europe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6:53 AM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Europe Limited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ATHENS, Greece, Sept. 4, 2024 </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7" style="position:absolute;z-index:25180057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NewswireATHENS, Greece, Sept. 4, 2024 /PRNewswire/ -- Huawei and partners National and Kapodistrian University of Athens (NKUA) and the start-up PROBOTEK have successfully tested a forest fire prevention system in Greece. </w:t>
      </w:r>
      <w:r>
        <w:rPr>
          <w:rFonts w:ascii="arial" w:eastAsia="arial" w:hAnsi="arial" w:cs="arial"/>
          <w:b w:val="0"/>
          <w:i w:val="0"/>
          <w:strike w:val="0"/>
          <w:noProof w:val="0"/>
          <w:color w:val="000000"/>
          <w:position w:val="0"/>
          <w:sz w:val="20"/>
          <w:u w:val="none"/>
          <w:vertAlign w:val="baseline"/>
        </w:rPr>
        <w:t xml:space="preserve"> The partners tested the real-time detection system using a smoke and fire simulation. The solution, developed under Huawei'sTECH4ALL initiative, will enable emergency services to respond to potential forest fires within 15 minutes, the timeframe within which fire risks can be best controlled."For the past 20 years, Huawei has introduced leading technologies to Greece, believing in the power of innovation to protect the environment, preserve biodiversity, and ensure the safety of citizens and their property," said Ren Fujun, CEO of the Southeast European Region of Huawei.With hot, dry, and windy summers, the Greek mainland and its islands are highly susceptible to outbreaks of large-scale forest fires.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impact of climate change, fire outbreaks in Greece are increasing in number and frequency every year, causing potentially permanent impact on natural ecosystems and posing increased risk of human casualties and property damage.Conducted by NKUA and PROBOTEK, the smoke and fire simulation test took place at NKUA's premises in a forested area of Athens. Connected by Huawei's network technologies, sensors in the forest prompted the command center to deploy an automated drone to the test site.Based on video footage transmitted by the drone coupled with meteorological and geomorphological data, AI analysis was able to identify fire and smoke events in real time and predict:</w:t>
      </w:r>
      <w:r>
        <w:rPr>
          <w:rFonts w:ascii="arial" w:eastAsia="arial" w:hAnsi="arial" w:cs="arial"/>
          <w:b w:val="0"/>
          <w:i w:val="0"/>
          <w:strike w:val="0"/>
          <w:noProof w:val="0"/>
          <w:color w:val="000000"/>
          <w:position w:val="0"/>
          <w:sz w:val="20"/>
          <w:u w:val="single"/>
          <w:vertAlign w:val="baseline"/>
        </w:rPr>
        <w:t>The fire's path and area it would coverThe time it would take to reach inhabited areasWhich areas would be at risk from fires and require evacuationInformation about evacuation routes</w:t>
      </w:r>
      <w:r>
        <w:rPr>
          <w:rFonts w:ascii="arial" w:eastAsia="arial" w:hAnsi="arial" w:cs="arial"/>
          <w:b w:val="0"/>
          <w:i w:val="0"/>
          <w:strike w:val="0"/>
          <w:noProof w:val="0"/>
          <w:color w:val="000000"/>
          <w:position w:val="0"/>
          <w:sz w:val="20"/>
          <w:u w:val="none"/>
          <w:vertAlign w:val="baseline"/>
        </w:rPr>
        <w:t xml:space="preserve">The emergency response system comprises an AI-based command center networked to 5G-connected drones and sensors that detect particles in the air, CO2, temperature, wind direction and speed.The first phase of the solution, which was introduced in 2022 in Syggrou Estate near Athens, used drones and AI to detect fires. The new solution extends the system's functionality to provide fire spread analysis, evacuation planning, and route planning for fire trucks and ambulances. It can also estimate how many people in the area will be affected by the fire, and send personalized notifications via an app to residents' phones, suggesting evacuation routes based on the municipality's civil protection plans.The solution as a whole will enable rapid-response evacuation protocols that will save lives and mitigate the extensive damage to land and property that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typically cause.A demonstration of the solution in action is featured inConnecting with Nature, the 3rd episode of Discovery's documentary "Being Digi-Sapiens", showcasing the precision of the system first-hand, including how the sensors are triggered and drones deployed.</w:t>
      </w:r>
      <w:r>
        <w:rPr>
          <w:rFonts w:ascii="arial" w:eastAsia="arial" w:hAnsi="arial" w:cs="arial"/>
          <w:b/>
          <w:i w:val="0"/>
          <w:strike w:val="0"/>
          <w:noProof w:val="0"/>
          <w:color w:val="000000"/>
          <w:position w:val="0"/>
          <w:sz w:val="20"/>
          <w:u w:val="none"/>
          <w:vertAlign w:val="baseline"/>
        </w:rPr>
        <w:t>About Huawei TECH4ALL</w:t>
      </w:r>
      <w:r>
        <w:rPr>
          <w:rFonts w:ascii="arial" w:eastAsia="arial" w:hAnsi="arial" w:cs="arial"/>
          <w:b w:val="0"/>
          <w:i w:val="0"/>
          <w:strike w:val="0"/>
          <w:noProof w:val="0"/>
          <w:color w:val="000000"/>
          <w:position w:val="0"/>
          <w:sz w:val="20"/>
          <w:u w:val="none"/>
          <w:vertAlign w:val="baseline"/>
        </w:rPr>
        <w:t xml:space="preserve">TECH4ALL is Huawei's long-term digital inclusion initiative, which aims to drive inclusion and sustainability in the digital world.For more information, visit the Huawei TECH4ALL website at:https://www.huawei.com/en/tech4allFollow us on X:https://twitter.com/HUAWEI_TECH4ALLPhoto -https://mma.prnewswire.com/media/2496058/1.jpg </w:t>
      </w:r>
      <w:r>
        <w:rPr>
          <w:rFonts w:ascii="arial" w:eastAsia="arial" w:hAnsi="arial" w:cs="arial"/>
          <w:b w:val="0"/>
          <w:i w:val="0"/>
          <w:strike w:val="0"/>
          <w:noProof w:val="0"/>
          <w:color w:val="000000"/>
          <w:position w:val="0"/>
          <w:sz w:val="20"/>
          <w:u w:val="none"/>
          <w:vertAlign w:val="baseline"/>
        </w:rPr>
        <w:t xml:space="preserve"> View original content:https://www.prnewswire.co.uk/news-releases/huawei-and-partners-successfully-test-new-</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-detection-solution-in-greece-302237896.html </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8" style="position:absolute;z-index:25180160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FIRE MANAGEMENT (90%); FIRE PREVENTION &amp; SAFETY (90%); FIRES (90%); FOREST FIRES (90%); PRESS RELEASES (90%); SECURITY &amp; ALARM SYSTEMS (90%); SMOKE DETECTORS (90%); TECHNOLOGY (90%); ARTIFICIAL INTELLIGENCE (89%); EMERGENCY SERVICES (89%); SAFETY, ACCIDENTS &amp; DISASTERS (89%); BIODIVERSITY (78%); CONSERVATION (78%); ENVIRONMENTALISM (78%); FORESTS &amp; WOODLANDS (78%); GEOSPATIAL DATA (78%); LANDFORMS &amp; ECOSYSTEMS (78%); MODELING &amp; SIMULATION (78%); DISASTER PLANNING (77%); NATURAL DISASTERS (77%); SAFETY (77%); BIODIVERSITY CONSERVATION (74%); WILDLIFE CONSERVATION (74%); CLIMATE CHANGE (73%); GEOGRAPHY (67%); DOCUMENTARY FILMS (64%); Huawei-Fire-Detection (%); PDT New Products and Services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Huawei</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SECURITY &amp; ALARM SYSTEMS (90%); SMOKE DETECTORS (90%); ARTIFICIAL INTELLIGENCE (89%); GEOSPATIAL DATA (78%); MODELING &amp; SIMULATION (78%); EMERGENCY VEHICLES (77%); DOCUMENTARY FILMS (64%); TLS Telecommunications (%); ITE Internet Technology (%); CPR Computer; Electronics Products (%); TEQ Telecommunications Equipment (%); NET Computer Networks (%); ENV Environmental Services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(94%); GREECE (92%); EUROPE (91%); ANGOLA (79%); BOTSWANA (79%); ESWATINI (79%); ETHIOPIA (79%); GAMBIA (79%); GHANA (79%); GUINEA-BISSAU (79%); IRAQ (79%); JORDAN (79%); KENYA (79%); KUWAIT (79%); LEBANON (79%); LESOTHO (79%); LIBERIA (79%); LIBYA (79%); MALAWI (79%); MALDIVES (79%); MOROCCO (79%); MOZAMBIQUE (79%); NAMIBIA (79%); NIGERIA (79%); SAUDI ARABIA (79%); SIERRA LEONE (79%); SOMALIA (79%); SYRIA (79%); TANZANIA (79%); UGANDA (79%); UNITED ARAB EMIRATES (79%); ZAMBIA (79%); ZIMBABWE (79%); EGYPT (78%); SOUTHERN EUROPE (78%); Algeria; Bahrain; Egypt; Iran; Iraq; Jordan; Kuwait; Lebanon; Libya; Morocco; Oman; Qatar; Saudi Arabia; Syria; Tunisia; United Arab Emirates; Yemen; Angola; Botswana; Ethiopia; Gambia; Ghana; Guinea-Bissau; Kenya; Lesotho; Liberia; Malawi; Maldives; Mozambique; Namibia; Nigeria; Sierra Leone; Somalia; South Africa; Swaziland; Tanzania; Uganda; Zambia; Zimbabwe; Greece; New York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99"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Heading144"/>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 xml:space="preserve">US Patent Issued to MIGHTY FIRE BREAKER on Aug. 22 for "GPS tracking and mapping </w:t>
        </w:r>
      </w:hyperlink>
      <w:hyperlink r:id="rId525" w:history="1">
        <w:r>
          <w:rPr>
            <w:rFonts w:ascii="arial" w:eastAsia="arial" w:hAnsi="arial" w:cs="arial"/>
            <w:b/>
            <w:i/>
            <w:strike w:val="0"/>
            <w:color w:val="0077CC"/>
            <w:sz w:val="28"/>
            <w:u w:val="single"/>
            <w:vertAlign w:val="baseline"/>
          </w:rPr>
          <w:t>wildfire</w:t>
        </w:r>
      </w:hyperlink>
      <w:hyperlink r:id="rId526" w:history="1">
        <w:r>
          <w:rPr>
            <w:rFonts w:ascii="arial" w:eastAsia="arial" w:hAnsi="arial" w:cs="arial"/>
            <w:b/>
            <w:i/>
            <w:strike w:val="0"/>
            <w:color w:val="0077CC"/>
            <w:sz w:val="28"/>
            <w:u w:val="single"/>
            <w:vertAlign w:val="baseline"/>
          </w:rPr>
          <w:t xml:space="preserve"> defense system network for proactively defending homes and neighborhoods against threat of </w:t>
        </w:r>
      </w:hyperlink>
      <w:hyperlink r:id="rId527" w:history="1">
        <w:r>
          <w:rPr>
            <w:rFonts w:ascii="arial" w:eastAsia="arial" w:hAnsi="arial" w:cs="arial"/>
            <w:b/>
            <w:i/>
            <w:strike w:val="0"/>
            <w:color w:val="0077CC"/>
            <w:sz w:val="28"/>
            <w:u w:val="single"/>
            <w:vertAlign w:val="baseline"/>
          </w:rPr>
          <w:t>wild fire</w:t>
        </w:r>
      </w:hyperlink>
      <w:hyperlink r:id="rId528" w:history="1">
        <w:r>
          <w:rPr>
            <w:rFonts w:ascii="arial" w:eastAsia="arial" w:hAnsi="arial" w:cs="arial"/>
            <w:b/>
            <w:i/>
            <w:strike w:val="0"/>
            <w:color w:val="0077CC"/>
            <w:sz w:val="28"/>
            <w:u w:val="single"/>
            <w:vertAlign w:val="baseline"/>
          </w:rPr>
          <w:t xml:space="preserve"> by spraying environmentally-safe anti-fire chemical liquid on property surfaces to inhibit fire ignition and flame spread in the presence of </w:t>
        </w:r>
      </w:hyperlink>
      <w:hyperlink r:id="rId529" w:history="1">
        <w:r>
          <w:rPr>
            <w:rFonts w:ascii="arial" w:eastAsia="arial" w:hAnsi="arial" w:cs="arial"/>
            <w:b/>
            <w:i/>
            <w:strike w:val="0"/>
            <w:color w:val="0077CC"/>
            <w:sz w:val="28"/>
            <w:u w:val="single"/>
            <w:vertAlign w:val="baseline"/>
          </w:rPr>
          <w:t>wild fire</w:t>
        </w:r>
      </w:hyperlink>
      <w:hyperlink r:id="rId530" w:history="1">
        <w:r>
          <w:rPr>
            <w:rFonts w:ascii="arial" w:eastAsia="arial" w:hAnsi="arial" w:cs="arial"/>
            <w:b/>
            <w:i/>
            <w:strike w:val="0"/>
            <w:color w:val="0077CC"/>
            <w:sz w:val="28"/>
            <w:u w:val="single"/>
            <w:vertAlign w:val="baseline"/>
          </w:rPr>
          <w:t>" (California Inventor)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 GENERAL_EDIT_CORRECTION ERROR Document ID 159 Has error Validate old format failed - Input Date Invalid - 00:44: Unparseable date: "00:44" EST</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All Rights Reserved</w:t>
      </w:r>
    </w:p>
    <w:p>
      <w:pPr>
        <w:pStyle w:val="Normal46"/>
        <w:keepNext w:val="0"/>
        <w:spacing w:before="120" w:after="0" w:line="220" w:lineRule="atLeast"/>
        <w:ind w:left="0" w:right="0" w:firstLine="0"/>
        <w:jc w:val="left"/>
      </w:pPr>
      <w:r>
        <w:br/>
      </w:r>
      <w:r>
        <w:pict>
          <v:shape id="_x0000_i1200" type="#_x0000_t75" style="width:15.19pt;height:15.19pt">
            <v:imagedata r:id="rId40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1" style="position:absolute;z-index:2518036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Va., Aug. 23 -- United States Patent no. 11,730,987, issued on Aug. 22, was assigned to MIGHTY FIRE BREAKER LLC (Lima, Ohio).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"GPS tracking and mapping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defense system network for proactively defending homes and neighborhoods against threat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environmentally-safe anti-fire chemical liquid on property surfaces to inhibit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was invented by Stephen Conboy (Carlsbad, Calif.). According to the abstract* released by the U.S. Patent &amp; Trademark Office: "A GPS tracking and mapping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configured for defending homes and neighborhoods against threat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proactively spraying environmentally-safe anti-fire (AF) chemical liquid on property surfaces to inhibit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The GPS tracking and mapping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includes: a command center in operable communication with a wireless communication network; and one or more GPS-tracked anti-fire liquid spraying systems, each having an integrated supply tank and a spray pump deployable at properties having building structures, for spraying the properties with environmentally-clean anti-fire chemical liquid using a spray nozzle assembly connected to said spray pump by way of a fluid connection. The system network further includes: a GPS system for transmitting GPS reference signals from a constellation of GPS satellites deployed in orbit around the Earth, to a GPS transceiver installed aboard each GPS-tracking anti-fire liquid spraying system, for GPS processing and GPS-coordinate location; and one or more mobile computing systems, each for use by a registered user including property parcel owners, spray contractors, and other stakeholders on the system network, to request and receive services supported by said system network.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mobile computing system has a display screen supporting: messaging services; display of maps indicating where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have been identified and mapped, tracked and ranked in terms of risk to the user and GPS-specified property; and scheduling of spray task to be performed, and recording tasks that been completed, and which are in progress, on the GPS tracking and mapping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The patent was filed on Oct. 10, 2021, under Application No. 17/497,948. *For further information, including images, charts and tables, please visit: </w:t>
      </w:r>
      <w:hyperlink r:id="rId531" w:history="1">
        <w:r>
          <w:rPr>
            <w:rFonts w:ascii="arial" w:eastAsia="arial" w:hAnsi="arial" w:cs="arial"/>
            <w:b w:val="0"/>
            <w:i/>
            <w:strike w:val="0"/>
            <w:noProof w:val="0"/>
            <w:color w:val="0077CC"/>
            <w:position w:val="0"/>
            <w:sz w:val="20"/>
            <w:u w:val="single"/>
            <w:vertAlign w:val="baseline"/>
          </w:rPr>
          <w:t>http://patft.uspto.gov/netacgi/nph-Parser?Sect1=PTO2&amp;Sect2=HITOFF&amp;p=1&amp;u=%2Fnetahtml%2FPTO%2Fsearch-bool.html&amp;r=1&amp;f=G&amp;l=50&amp;co1=AND&amp;d=PTXT&amp;s1=11730987&amp;OS=11730987&amp;RS=11730987</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532" w:history="1">
        <w:r>
          <w:rPr>
            <w:rFonts w:ascii="arial" w:eastAsia="arial" w:hAnsi="arial" w:cs="arial"/>
            <w:b w:val="0"/>
            <w:i/>
            <w:strike w:val="0"/>
            <w:noProof w:val="0"/>
            <w:color w:val="0077CC"/>
            <w:position w:val="0"/>
            <w:sz w:val="20"/>
            <w:u w:val="single"/>
            <w:vertAlign w:val="baseline"/>
          </w:rPr>
          <w:t>contentservices@htlive.com</w:t>
        </w:r>
      </w:hyperlink>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2" style="position:absolute;z-index:25180467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PATENTS (91%); CHEMICALS PATENTS (90%); ENVIRONMENT &amp; NATURAL RESOURCES (90%); GLOBAL POSITIONING SYSTEM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ACCIDENTS &amp; DISASTERS (89%); EMERGENCY SERVICES (73%)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PATENT &amp; TRADEMARK OFFICE (57%)</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CHEMICALS PATENTS (90%); GLOBAL POSITIONING SYSTEM (90%); TELECOMMUNICATIONS EQUIPMENT (78%); COMPUTING &amp; INFORMATION TECHNOLOGY (77%); MOBILE &amp; CELLULAR COMMUNICATIONS (77%); WIRELESS &amp; BROADCAST ELECTRONICS (77%); SATELLITE TECHNOLOGY (74%); EARTH OBSERVATION SATELLITES (72%); WIRELESS INDUSTRY (69%); MONITORS &amp; DISPLAYS (61%)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VIRGINIA, USA (92%); OHIO, USA (73%); UNITED STATES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Heading145"/>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 xml:space="preserve">Huawei and Partners Successfully Test New </w:t>
        </w:r>
      </w:hyperlink>
      <w:hyperlink r:id="rId540" w:history="1">
        <w:r>
          <w:rPr>
            <w:rFonts w:ascii="arial" w:eastAsia="arial" w:hAnsi="arial" w:cs="arial"/>
            <w:b/>
            <w:i/>
            <w:strike w:val="0"/>
            <w:color w:val="0077CC"/>
            <w:sz w:val="28"/>
            <w:u w:val="single"/>
            <w:vertAlign w:val="baseline"/>
          </w:rPr>
          <w:t>Wild Fire</w:t>
        </w:r>
      </w:hyperlink>
      <w:hyperlink r:id="rId541" w:history="1">
        <w:r>
          <w:rPr>
            <w:rFonts w:ascii="arial" w:eastAsia="arial" w:hAnsi="arial" w:cs="arial"/>
            <w:b/>
            <w:i/>
            <w:strike w:val="0"/>
            <w:color w:val="0077CC"/>
            <w:sz w:val="28"/>
            <w:u w:val="single"/>
            <w:vertAlign w:val="baseline"/>
          </w:rPr>
          <w:t xml:space="preserve"> Detection Solution in Greece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Canada NewsWire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6:15 AM Eastern Time</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CNW Group</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4" style="position:absolute;z-index:2518067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Greece, Sept. 4, 2024 /CNW/ -- Huawei and partners National andKapodistrian University of Athens (NKUA)and the start-up PROBOTEKhave successfully tested a forest fire prevention system in Greece.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 tested the real-time detection system using a smoke and fire simulation. The solution, developed under Huawei's TECH4ALLinitiative, will enable emergency services to respond to potential forest fires within 15 minutes, the timeframe within which fire risks can be best controlled.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20 years, Huawei has introduced leading technologies to Greece, believing in the power of innovation to protect the environment, preserve biodiversity, and ensure the safety of citizens and their property," said Ren Fujun,CEO of the Southeast European Region of Huawei.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hot, dry, and windy summers, the Greek mainland and its islands are highly susceptible to outbreaks of large-scale forest fires. Given the impact of climate change, fire outbreaks in Greece are increasing in number and frequency every year, causing potentially permanent impact on natural ecosystems and posing increased risk of human casualties and property damage.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Conducted by NKUA and PROBOTEK, the smoke and fire simulation test took place at NKUA's premises in a forested area of Athens. Connected by Huawei's network technologies, sensors in the forest prompted the command center to deploy an automated drone to the test site.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video footage transmitted by the drone coupled with meteorological and geomorphological data, AI analysis was able to identify fire and smoke events in real time and predict: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fire's path and area it would coverThe time it would take to reach inhabited areasWhich areas would be at risk from fires and require evacuationInformation about evacuation routes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response system comprises an AI-based command center networked to 5G-connected drones andsensors that detect particles in the air, CO&gt;2&gt;, temperature, wind direction and speed.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the solution, which was introduced in 2022 in Syggrou Estate near Athens, used drones and AI to detect fires. The new solution extends the system's functionality to provide fire spread analysis, evacuation planning, and route planning for fire trucks and ambulances. It can also estimate how many people in the area will be affected by the fire, and send personalized notifications via an app to residents' phones, suggesting evacuation routes based on the municipality's civil protection plans.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 as a whole will enable rapid-response evacuation protocols that will save lives and mitigate the extensive damage to land and property that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typically cause.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demonstration of the solution in action is featured in Connecting with Nature, the 3rd episode of Discovery's documentary "Being Digi-Sapiens", showcasing the precision of the system first-hand, including how the sensors are triggered and drones deployed.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Huawei TECH4ALL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TECH4ALL is Huawei's long-term digital inclusion initiative, which aims to drive inclusion and sustainability in the digital world.</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visit the Huawei TECH4ALL website at: </w:t>
      </w:r>
      <w:hyperlink r:id="rId542" w:history="1">
        <w:r>
          <w:rPr>
            <w:rFonts w:ascii="arial" w:eastAsia="arial" w:hAnsi="arial" w:cs="arial"/>
            <w:b w:val="0"/>
            <w:i/>
            <w:strike w:val="0"/>
            <w:noProof w:val="0"/>
            <w:color w:val="0077CC"/>
            <w:position w:val="0"/>
            <w:sz w:val="20"/>
            <w:u w:val="single"/>
            <w:vertAlign w:val="baseline"/>
          </w:rPr>
          <w:t>https://www.huawei.com/en/tech4all</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X:</w:t>
      </w:r>
    </w:p>
    <w:p>
      <w:pPr>
        <w:pStyle w:val="Normal47"/>
        <w:keepNext w:val="0"/>
        <w:spacing w:before="240" w:after="0" w:line="260" w:lineRule="atLeast"/>
        <w:ind w:left="0" w:right="0" w:firstLine="0"/>
        <w:jc w:val="both"/>
      </w:pPr>
      <w:hyperlink r:id="rId543" w:history="1">
        <w:r>
          <w:rPr>
            <w:rFonts w:ascii="arial" w:eastAsia="arial" w:hAnsi="arial" w:cs="arial"/>
            <w:b w:val="0"/>
            <w:i/>
            <w:strike w:val="0"/>
            <w:color w:val="0077CC"/>
            <w:sz w:val="20"/>
            <w:u w:val="single"/>
            <w:vertAlign w:val="baseline"/>
          </w:rPr>
          <w:t>https://twitter.com/HUAWEI_TECH4ALL</w:t>
        </w:r>
      </w:hyperlink>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w:t>
      </w:r>
      <w:hyperlink r:id="rId544" w:history="1">
        <w:r>
          <w:rPr>
            <w:rFonts w:ascii="arial" w:eastAsia="arial" w:hAnsi="arial" w:cs="arial"/>
            <w:b w:val="0"/>
            <w:i/>
            <w:strike w:val="0"/>
            <w:noProof w:val="0"/>
            <w:color w:val="0077CC"/>
            <w:position w:val="0"/>
            <w:sz w:val="20"/>
            <w:u w:val="single"/>
            <w:vertAlign w:val="baseline"/>
          </w:rPr>
          <w:t>https://www.prnewswire.com/news-releases/huawei-and-partners-successfully-test-new-</w:t>
        </w:r>
      </w:hyperlink>
      <w:hyperlink r:id="rId545" w:history="1">
        <w:r>
          <w:rPr>
            <w:rFonts w:ascii="arial" w:eastAsia="arial" w:hAnsi="arial" w:cs="arial"/>
            <w:b/>
            <w:i/>
            <w:strike w:val="0"/>
            <w:noProof w:val="0"/>
            <w:color w:val="0077CC"/>
            <w:position w:val="0"/>
            <w:sz w:val="20"/>
            <w:u w:val="single"/>
            <w:vertAlign w:val="baseline"/>
          </w:rPr>
          <w:t>wild-fire</w:t>
        </w:r>
      </w:hyperlink>
      <w:hyperlink r:id="rId546" w:history="1">
        <w:r>
          <w:rPr>
            <w:rFonts w:ascii="arial" w:eastAsia="arial" w:hAnsi="arial" w:cs="arial"/>
            <w:b w:val="0"/>
            <w:i/>
            <w:strike w:val="0"/>
            <w:noProof w:val="0"/>
            <w:color w:val="0077CC"/>
            <w:position w:val="0"/>
            <w:sz w:val="20"/>
            <w:u w:val="single"/>
            <w:vertAlign w:val="baseline"/>
          </w:rPr>
          <w:t>-detection-solution-in-greece-302237859.html</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Huawei</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 </w:t>
      </w:r>
      <w:hyperlink r:id="rId547" w:history="1">
        <w:r>
          <w:rPr>
            <w:rFonts w:ascii="arial" w:eastAsia="arial" w:hAnsi="arial" w:cs="arial"/>
            <w:b w:val="0"/>
            <w:i/>
            <w:strike w:val="0"/>
            <w:noProof w:val="0"/>
            <w:color w:val="0077CC"/>
            <w:position w:val="0"/>
            <w:sz w:val="20"/>
            <w:u w:val="single"/>
            <w:vertAlign w:val="baseline"/>
          </w:rPr>
          <w:t>http://www.newswire.ca/en/releases/archive/September2024/04/c0343.html</w:t>
        </w:r>
      </w:hyperlink>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5" style="position:absolute;z-index:251807744"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SECURITY &amp; ALARM SYSTEMS (99%);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FIRE MANAGEMENT (90%); FIRE PREVENTION &amp; SAFETY (90%); FIRES (90%); FOREST FIRES (90%); PRESS RELEASES (90%); SMOKE DETECTORS (90%); TECHNOLOGY (90%); ARTIFICIAL INTELLIGENCE (89%); EMERGENCY SERVICES (89%); SAFETY, ACCIDENTS &amp; DISASTERS (89%); BIODIVERSITY (77%); CONSERVATION (77%); DISASTER PLANNING (77%); ENVIRONMENTALISM (77%); FORESTS &amp; WOODLANDS (77%); GEOSPATIAL DATA (77%); LANDFORMS &amp; ECOSYSTEMS (77%); MODELING &amp; SIMULATION (77%); NATURAL DISASTERS (77%); SAFETY (77%); BIODIVERSITY CONSERVATION (75%); WILDLIFE CONSERVATION (75%); CLIMATE CHANGE (69%); GEOGRAPHY (68%); DOCUMENTARY FILMS (65%); Huawei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SECURITY &amp; ALARM SYSTEMS (99%); SMOKE DETECTORS (90%); ARTIFICIAL INTELLIGENCE (89%); EMERGENCY VEHICLES (77%); GEOSPATIAL DATA (77%); MODELING &amp; SIMULATION (77%); DOCUMENTARY FILMS (65%)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(94%); GREECE (91%); EUROPE (78%); SOUTHERN EUROPE (73%)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2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Heading146"/>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 xml:space="preserve">The </w:t>
        </w:r>
      </w:hyperlink>
      <w:hyperlink r:id="rId555" w:history="1">
        <w:r>
          <w:rPr>
            <w:rFonts w:ascii="arial" w:eastAsia="arial" w:hAnsi="arial" w:cs="arial"/>
            <w:b/>
            <w:i/>
            <w:strike w:val="0"/>
            <w:color w:val="0077CC"/>
            <w:sz w:val="28"/>
            <w:u w:val="single"/>
            <w:vertAlign w:val="baseline"/>
          </w:rPr>
          <w:t>Wild Fire</w:t>
        </w:r>
      </w:hyperlink>
      <w:hyperlink r:id="rId556" w:history="1">
        <w:r>
          <w:rPr>
            <w:rFonts w:ascii="arial" w:eastAsia="arial" w:hAnsi="arial" w:cs="arial"/>
            <w:b/>
            <w:i/>
            <w:strike w:val="0"/>
            <w:color w:val="0077CC"/>
            <w:sz w:val="28"/>
            <w:u w:val="single"/>
            <w:vertAlign w:val="baseline"/>
          </w:rPr>
          <w:t xml:space="preserve"> 4in1 Cooking Platform launches Kickstarter Campaign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M2 PressWIRE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2021 Tuesday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Normans Media Limited All Rights Reserved</w:t>
      </w:r>
    </w:p>
    <w:p>
      <w:pPr>
        <w:pStyle w:val="Normal48"/>
        <w:keepNext w:val="0"/>
        <w:spacing w:before="120" w:after="0" w:line="220" w:lineRule="atLeast"/>
        <w:ind w:left="0" w:right="0" w:firstLine="0"/>
        <w:jc w:val="left"/>
      </w:pPr>
      <w:r>
        <w:br/>
      </w:r>
      <w:r>
        <w:pict>
          <v:shape id="_x0000_i1207" type="#_x0000_t75" style="width:131.98pt;height:68.24pt">
            <v:imagedata r:id="rId55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8" style="position:absolute;z-index:2518097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20, 2021</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Seeking Community Support via Kickstarter, This Charcoal  Wood Fired Cooking Platform takes Outdoor Cooking to a Whole New Level!</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charcoal and wood fired cooking platform is a remarkable new all-in-one outdoor cooking solution by a US based company. It combines a 1100°F pizza oven, a traditional grill, an Asado-Style Grill and a warming station. The primary aim of this outdoor cooking solution is to create flexibility in outdoor cooking, and to introduce this project to the world, Wildbrand Products LLC has recently launched a crowdfunding campaign on Kickstarter, and it is welcoming generous support and backing.</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patent pending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combines 4 separate and unique cooking zones and gives you the ability to sear, saute, roast, grill and bake 90 second artisanal pizzas with temperatures up to 1100° F all in a single cooking platform." Said Scott Kobryn, the Creator and CEO of Kobrand Products LLC dba Steakager as well as Wildbrand Products LLC. Powered by coal and wood, this new and patent-pending cooking platform is designed and built in Boone, North Carolina and it is compact, powerful, and portable.</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Kickstarter Campaign is located on the web at:</w:t>
      </w:r>
    </w:p>
    <w:p>
      <w:pPr>
        <w:pStyle w:val="Normal48"/>
      </w:pPr>
    </w:p>
    <w:p>
      <w:pPr>
        <w:pStyle w:val="Normal48"/>
        <w:keepNext w:val="0"/>
        <w:spacing w:before="240" w:after="0" w:line="260" w:lineRule="atLeast"/>
        <w:ind w:left="0" w:right="0" w:firstLine="0"/>
        <w:jc w:val="both"/>
      </w:pPr>
      <w:hyperlink r:id="rId558" w:history="1">
        <w:r>
          <w:rPr>
            <w:rFonts w:ascii="arial" w:eastAsia="arial" w:hAnsi="arial" w:cs="arial"/>
            <w:b w:val="0"/>
            <w:i/>
            <w:strike w:val="0"/>
            <w:color w:val="0077CC"/>
            <w:sz w:val="20"/>
            <w:u w:val="single"/>
            <w:vertAlign w:val="baseline"/>
          </w:rPr>
          <w:t>www.kickstarter.com/projects/fire4in1/the-</w:t>
        </w:r>
      </w:hyperlink>
      <w:hyperlink r:id="rId559" w:history="1">
        <w:r>
          <w:rPr>
            <w:rFonts w:ascii="arial" w:eastAsia="arial" w:hAnsi="arial" w:cs="arial"/>
            <w:b/>
            <w:i/>
            <w:strike w:val="0"/>
            <w:color w:val="0077CC"/>
            <w:sz w:val="20"/>
            <w:u w:val="single"/>
            <w:vertAlign w:val="baseline"/>
          </w:rPr>
          <w:t>wild-fire</w:t>
        </w:r>
      </w:hyperlink>
      <w:hyperlink r:id="rId560" w:history="1">
        <w:r>
          <w:rPr>
            <w:rFonts w:ascii="arial" w:eastAsia="arial" w:hAnsi="arial" w:cs="arial"/>
            <w:b w:val="0"/>
            <w:i/>
            <w:strike w:val="0"/>
            <w:color w:val="0077CC"/>
            <w:sz w:val="20"/>
            <w:u w:val="single"/>
            <w:vertAlign w:val="baseline"/>
          </w:rPr>
          <w:t>-4in1-charcoal-and-wood-fired-cooking-platform</w:t>
        </w:r>
      </w:hyperlink>
      <w:r>
        <w:rPr>
          <w:rFonts w:ascii="arial" w:eastAsia="arial" w:hAnsi="arial" w:cs="arial"/>
          <w:b w:val="0"/>
          <w:i w:val="0"/>
          <w:strike w:val="0"/>
          <w:noProof w:val="0"/>
          <w:color w:val="000000"/>
          <w:position w:val="0"/>
          <w:sz w:val="20"/>
          <w:u w:val="none"/>
          <w:vertAlign w:val="baseline"/>
        </w:rPr>
        <w:t xml:space="preserve"> and backers from around the world can become a part of this project by making generous pledges and donations. Moreover, the goal of this Kickstarter campaign is to raise a sum of US$ 50,000 and the American company is offering this cooking solution as a reward for the backers on special discounts off the MSRP. Furthermore, more details are available on the Kickstarter campaign page of the project.</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Project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Charcoal and Wood Fired Cooking Platform by Wildbrand Products LLC is an American 4 in 1 outdoor cooking solution like no other. It is designed and built in North Carolina, and it is powered by coal and wood. The company is currently crowdfunding this project on Kickstarter, and it is welcoming generous community support and backing.</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Wildbrand Products /Steakager</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Scott Kobryn</w: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61" w:history="1">
        <w:r>
          <w:rPr>
            <w:rFonts w:ascii="arial" w:eastAsia="arial" w:hAnsi="arial" w:cs="arial"/>
            <w:b w:val="0"/>
            <w:i/>
            <w:strike w:val="0"/>
            <w:noProof w:val="0"/>
            <w:color w:val="0077CC"/>
            <w:position w:val="0"/>
            <w:sz w:val="20"/>
            <w:u w:val="single"/>
            <w:vertAlign w:val="baseline"/>
          </w:rPr>
          <w:t>scott@steakager.com</w:t>
        </w:r>
      </w:hyperlink>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7164957139</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Boone</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North Carolina</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United States</w: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562" w:history="1">
        <w:r>
          <w:rPr>
            <w:rFonts w:ascii="arial" w:eastAsia="arial" w:hAnsi="arial" w:cs="arial"/>
            <w:b w:val="0"/>
            <w:i/>
            <w:strike w:val="0"/>
            <w:noProof w:val="0"/>
            <w:color w:val="0077CC"/>
            <w:position w:val="0"/>
            <w:sz w:val="20"/>
            <w:u w:val="single"/>
            <w:vertAlign w:val="baseline"/>
          </w:rPr>
          <w:t>www.WildBrand.com</w:t>
        </w:r>
      </w:hyperlink>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563" w:history="1">
        <w:r>
          <w:rPr>
            <w:rFonts w:ascii="arial" w:eastAsia="arial" w:hAnsi="arial" w:cs="arial"/>
            <w:b w:val="0"/>
            <w:i/>
            <w:strike w:val="0"/>
            <w:noProof w:val="0"/>
            <w:color w:val="0077CC"/>
            <w:position w:val="0"/>
            <w:sz w:val="20"/>
            <w:u w:val="single"/>
            <w:vertAlign w:val="baseline"/>
          </w:rPr>
          <w:t>www.abnewswire.com</w:t>
        </w:r>
      </w:hyperlink>
      <w:r>
        <w:rPr>
          <w:rFonts w:ascii="arial" w:eastAsia="arial" w:hAnsi="arial" w:cs="arial"/>
          <w:b w:val="0"/>
          <w:i w:val="0"/>
          <w:strike w:val="0"/>
          <w:noProof w:val="0"/>
          <w:color w:val="000000"/>
          <w:position w:val="0"/>
          <w:sz w:val="20"/>
          <w:u w:val="none"/>
          <w:vertAlign w:val="baseline"/>
        </w:rPr>
        <w:t xml:space="preserve">         </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9" style="position:absolute;z-index:251810816"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M2PW</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CROWDFUNDING (90%); PRESS RELEASES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CROWDSOURCING (89%); PATENTS (69%)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KOBRAND CORP (55%)</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NAICS424820 WINE &amp; DISTILLED ALCOHOLIC BEVERAGE MERCHANT WHOLESALERS (55%); SIC5182 WINE &amp; DISTILLED ALCOHOLIC BEVERAGES (55%)</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(93%); UNITED STATES (93%)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2021</w:t>
      </w:r>
    </w:p>
    <w:p>
      <w:pPr>
        <w:pStyle w:val="Normal48"/>
      </w:pPr>
    </w:p>
    <w:p>
      <w:pPr>
        <w:pStyle w:val="Normal48"/>
        <w:ind w:left="200"/>
        <w:sectPr>
          <w:type w:val="continuous"/>
          <w:pgMar w:top="840" w:right="1000" w:bottom="840" w:left="1000" w:header="400" w:footer="400"/>
          <w:pgNumType w:fmt="decimal"/>
          <w:cols w:space="720"/>
        </w:sectPr>
      </w:pPr>
      <w:r>
        <w:br/>
      </w:r>
      <w:r>
        <w:pict>
          <v:line id="_x0000_s1210"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Heading147"/>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 xml:space="preserve">Lac du Bonnet honours firefighters who kept town safe during deadly </w:t>
        </w:r>
      </w:hyperlink>
      <w:hyperlink r:id="rId571" w:history="1">
        <w:r>
          <w:rPr>
            <w:rFonts w:ascii="arial" w:eastAsia="arial" w:hAnsi="arial" w:cs="arial"/>
            <w:b/>
            <w:i/>
            <w:strike w:val="0"/>
            <w:color w:val="0077CC"/>
            <w:sz w:val="28"/>
            <w:u w:val="single"/>
            <w:vertAlign w:val="baseline"/>
          </w:rPr>
          <w:t>wild fires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CBC (News)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2025 Sunday 5:03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CBC/Radio-Canada.  All Rights Reserved</w:t>
      </w:r>
    </w:p>
    <w:p>
      <w:pPr>
        <w:pStyle w:val="Normal49"/>
        <w:keepNext w:val="0"/>
        <w:spacing w:before="120" w:after="0" w:line="220" w:lineRule="atLeast"/>
        <w:ind w:left="0" w:right="0" w:firstLine="0"/>
        <w:jc w:val="left"/>
      </w:pPr>
      <w:r>
        <w:br/>
      </w:r>
      <w:r>
        <w:pict>
          <v:shape id="_x0000_i1211" type="#_x0000_t75" style="width:121.52pt;height:43.51pt">
            <v:imagedata r:id="rId57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2" style="position:absolute;z-index:2518128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devastating and deadly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season that killed two people in Lac du Bonnet, the rural municipality hosted a fundraiser event on Saturday afternoon to honour the local firefighters who helped keep the community safe.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municipality about 110 kilometres northeast of Winnipeg hosted the Hearts and Heroes gala and fundraising social at the Lac du Bonnet Community Centre, with all proceeds from $20 event tickets and $10 support tickets going toward emergency preparedness, fire prevention and the municipal fire department.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 du Bonnet Reeve Loren Schinkel said they expected to sell out all 500 tickets.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heroes in the community that assisted with that tragedy," Schinkel said. "We felt it was appropriate to have an event that would recognize their efforts, their hearts."</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were killed and more than two dozen homes were destroyed when a fast-moving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ripped through the Lac du Bonnet area in southeastern Manitoba in May. Nearly </w:t>
      </w:r>
      <w:hyperlink r:id="rId573" w:anchor=":~:text=Manitoba-,Lac%20du%20Bonnet%20wildfire%20forces%20out%20nearly%201%2C000%20people%20during,afternoon%20and%20evening%20on%20Tuesday." w:history="1">
        <w:r>
          <w:rPr>
            <w:rFonts w:ascii="arial" w:eastAsia="arial" w:hAnsi="arial" w:cs="arial"/>
            <w:b w:val="0"/>
            <w:i/>
            <w:strike w:val="0"/>
            <w:noProof w:val="0"/>
            <w:color w:val="0077CC"/>
            <w:position w:val="0"/>
            <w:sz w:val="20"/>
            <w:u w:val="single"/>
            <w:vertAlign w:val="baseline"/>
          </w:rPr>
          <w:t>1,000 residents were forced to evacuate</w:t>
        </w:r>
      </w:hyperlink>
      <w:r>
        <w:rPr>
          <w:rFonts w:ascii="arial" w:eastAsia="arial" w:hAnsi="arial" w:cs="arial"/>
          <w:b w:val="0"/>
          <w:i w:val="0"/>
          <w:strike w:val="0"/>
          <w:noProof w:val="0"/>
          <w:color w:val="000000"/>
          <w:position w:val="0"/>
          <w:sz w:val="20"/>
          <w:u w:val="none"/>
          <w:vertAlign w:val="baseline"/>
        </w:rPr>
        <w:t>. </w:t>
      </w:r>
    </w:p>
    <w:p>
      <w:pPr>
        <w:pStyle w:val="Normal49"/>
        <w:keepNext w:val="0"/>
        <w:spacing w:before="240" w:after="0" w:line="260" w:lineRule="atLeast"/>
        <w:ind w:left="0" w:right="0" w:firstLine="0"/>
        <w:jc w:val="both"/>
      </w:pPr>
      <w:hyperlink r:id="rId574" w:history="1">
        <w:r>
          <w:rPr>
            <w:rFonts w:ascii="arial" w:eastAsia="arial" w:hAnsi="arial" w:cs="arial"/>
            <w:b w:val="0"/>
            <w:i/>
            <w:strike w:val="0"/>
            <w:color w:val="0077CC"/>
            <w:sz w:val="20"/>
            <w:u w:val="single"/>
            <w:vertAlign w:val="baseline"/>
          </w:rPr>
          <w:t>Sue and Richard Nowel died</w:t>
        </w:r>
      </w:hyperlink>
      <w:r>
        <w:rPr>
          <w:rFonts w:ascii="arial" w:eastAsia="arial" w:hAnsi="arial" w:cs="arial"/>
          <w:b w:val="0"/>
          <w:i w:val="0"/>
          <w:strike w:val="0"/>
          <w:noProof w:val="0"/>
          <w:color w:val="000000"/>
          <w:position w:val="0"/>
          <w:sz w:val="20"/>
          <w:u w:val="none"/>
          <w:vertAlign w:val="baseline"/>
        </w:rPr>
        <w:t xml:space="preserve"> after they were trapped by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in the community, </w:t>
      </w:r>
      <w:hyperlink r:id="rId575" w:history="1">
        <w:r>
          <w:rPr>
            <w:rFonts w:ascii="arial" w:eastAsia="arial" w:hAnsi="arial" w:cs="arial"/>
            <w:b w:val="0"/>
            <w:i/>
            <w:strike w:val="0"/>
            <w:noProof w:val="0"/>
            <w:color w:val="0077CC"/>
            <w:position w:val="0"/>
            <w:sz w:val="20"/>
            <w:u w:val="single"/>
            <w:vertAlign w:val="baseline"/>
          </w:rPr>
          <w:t>Manitoba RCMP confirmed on May 14</w:t>
        </w:r>
      </w:hyperlink>
      <w:r>
        <w:rPr>
          <w:rFonts w:ascii="arial" w:eastAsia="arial" w:hAnsi="arial" w:cs="arial"/>
          <w:b w:val="0"/>
          <w:i w:val="0"/>
          <w:strike w:val="0"/>
          <w:noProof w:val="0"/>
          <w:color w:val="000000"/>
          <w:position w:val="0"/>
          <w:sz w:val="20"/>
          <w:u w:val="none"/>
          <w:vertAlign w:val="baseline"/>
        </w:rPr>
        <w:t xml:space="preserve"> - the day their bodies were found.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still grieving Richard and Sue Nowell," Shinckel said at the event, which included a moment of silence for the local couple.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"community spirit really shone through" during those trying times, with firefighters, residents, businesses, community groups and government agencies pitched in while the fire burned.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continued to rally together as they rebuild, Shinckel said, with continued help from firefighters from Lac du Bonnet and a dozen surrounding communities.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nice to see something like this, where the community is really recognizing how valuable we are," said Pinawa Fire &amp; Rescue Service Chief Mike Purtill, whose volunteer crews are part of a mutual-aid partnership in the area.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special to us, because people are recognizing the value of our fire service, and the fire services that look after rural Manitoba," he said.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firefighters in Canada, his department is made up of paid, on-call volunteers who spend much of their personal time trying to keep their communities safe, Purtill said.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seven in 10 firefighters across the country are paid volunteers, </w:t>
      </w:r>
      <w:hyperlink r:id="rId576" w:history="1">
        <w:r>
          <w:rPr>
            <w:rFonts w:ascii="arial" w:eastAsia="arial" w:hAnsi="arial" w:cs="arial"/>
            <w:b w:val="0"/>
            <w:i/>
            <w:strike w:val="0"/>
            <w:noProof w:val="0"/>
            <w:color w:val="0077CC"/>
            <w:position w:val="0"/>
            <w:sz w:val="20"/>
            <w:u w:val="single"/>
            <w:vertAlign w:val="baseline"/>
          </w:rPr>
          <w:t>according to the Canadian Association of Fire Chiefs</w:t>
        </w:r>
      </w:hyperlink>
      <w:r>
        <w:rPr>
          <w:rFonts w:ascii="arial" w:eastAsia="arial" w:hAnsi="arial" w:cs="arial"/>
          <w:b w:val="0"/>
          <w:i w:val="0"/>
          <w:strike w:val="0"/>
          <w:noProof w:val="0"/>
          <w:color w:val="000000"/>
          <w:position w:val="0"/>
          <w:sz w:val="20"/>
          <w:u w:val="none"/>
          <w:vertAlign w:val="baseline"/>
        </w:rPr>
        <w: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Purtill says the Lac du Bonnet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unlike anything else he's seen across decades in the fire service, which spanned work with the Winnipeg Fire Department, the Office of the Fire Commissioner and departments across rural Manitoba.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saw this May - it was overwhelming to see the power of mother nature, and how fast it just took off, and the destruction," he said.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would like to see some of the funds from Saturday's event to go toward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mitigation to ensure tragedies like this spring's deadly fire don't happen again.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 Simmons, chief of the Lac du Bonnet Fire Department, says crews endured a difficult spring and summer as they fought their community's own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while helping other departments fight theirs.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happy to see crews' efforts being recognized on Saturday in front of a packed community centre hall that included representatives from the provincial government.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used to people celebrating people that help out in the public service, so it's very kind of them to recognize it," Simmons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very proud of all the folks that helped out with the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this year, and some of the amazing work that our firefighters did ... putting their lives on the line to keep people safe this past spring."</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3" style="position:absolute;z-index:251813888"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669105926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TRENDS &amp; EVENTS (90%); VOLUNTEERS (68%); ASSOCIATIONS &amp; ORGANIZATIONS (73%); GOVERNMENT DEPARTMENTS &amp; AUTHORITIES (89%); RESCUE OPERATIONS (78%); NATURAL DISASTERS (78%); FIRE DEPARTMENTS (89%); AMBULANCE &amp; RESCUE SERVICES (50%); CITY GOVERNMENT (90%); COMMUNITY ACTIVISM (77%); ACCIDENTS &amp; DISASTERS (90%); GRIEF (78%); GOVERNMENT BODIES &amp; OFFICES (70%); CIVIC &amp; SOCIAL ORGANIZATIONS (78%); EMERGENCY SERVICES (78%); FIRE PREVENTION &amp; SAFETY (73%);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(99%); FIRES (90%); FIREFIGHTERS &amp; FIREFIGHTING (89%); FUNDRAISING (90%)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WINNIPEG, MB, CANADA (93%); MANITOBA, CANADA (91%); EUROPE (90%); UNITED STATES (79%); SOUTHERN EUROPE (59%); ALBANIA (79%); CANADA (91%); Manitoba &amp; Qarku i Lezhës; Canada &amp; Albania; Americas, Northern America; Europe, Southern Europe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1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Heading148"/>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 xml:space="preserve">The </w:t>
        </w:r>
      </w:hyperlink>
      <w:hyperlink r:id="rId584" w:history="1">
        <w:r>
          <w:rPr>
            <w:rFonts w:ascii="arial" w:eastAsia="arial" w:hAnsi="arial" w:cs="arial"/>
            <w:b/>
            <w:i/>
            <w:strike w:val="0"/>
            <w:color w:val="0077CC"/>
            <w:sz w:val="28"/>
            <w:u w:val="single"/>
            <w:vertAlign w:val="baseline"/>
          </w:rPr>
          <w:t>Wild Fire</w:t>
        </w:r>
      </w:hyperlink>
      <w:hyperlink r:id="rId585" w:history="1">
        <w:r>
          <w:rPr>
            <w:rFonts w:ascii="arial" w:eastAsia="arial" w:hAnsi="arial" w:cs="arial"/>
            <w:b/>
            <w:i/>
            <w:strike w:val="0"/>
            <w:color w:val="0077CC"/>
            <w:sz w:val="28"/>
            <w:u w:val="single"/>
            <w:vertAlign w:val="baseline"/>
          </w:rPr>
          <w:t xml:space="preserve"> 4in1 Cooking Platform launches Kickstarter Campaign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FinancialWire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2021 Tuesday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Investrend Communications, Inc. All Rights Reserved</w:t>
      </w:r>
    </w:p>
    <w:p>
      <w:pPr>
        <w:pStyle w:val="Normal50"/>
        <w:keepNext w:val="0"/>
        <w:spacing w:before="120" w:after="0" w:line="220" w:lineRule="atLeast"/>
        <w:ind w:left="0" w:right="0" w:firstLine="0"/>
        <w:jc w:val="left"/>
      </w:pPr>
      <w:r>
        <w:br/>
      </w:r>
      <w:r>
        <w:pict>
          <v:shape id="_x0000_i1215" type="#_x0000_t75" style="width:131.98pt;height:68.24pt">
            <v:imagedata r:id="rId55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6" style="position:absolute;z-index:2518159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Seeking Community Support via Kickstarter, This Charcoal  Wood Fired Cooking Platform takes Outdoor Cooking to a Whole New Level!</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charcoal and wood fired cooking platform is a remarkable new all-in-one outdoor cooking solution by a US based company. It combines a 1100°F pizza oven, a traditional grill, an Asado-Style Grill and a warming station. The primary aim of this outdoor cooking solution is to create flexibility in outdoor cooking, and to introduce this project to the world, Wildbrand Products LLC has recently launched a crowdfunding campaign on Kickstarter, and it is welcoming generous support and backing.</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patent pending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combines 4 separate and unique cooking zones and gives you the ability to sear, saute, roast, grill and bake 90 second artisanal pizzas with temperatures up to 1100° F all in a single cooking platform." Said Scott Kobryn, the Creator and CEO of Kobrand Products LLC dba Steakager as well as Wildbrand Products LLC. Powered by coal and wood, this new and patent-pending cooking platform is designed and built in Boone, North Carolina and it is compact, powerful, and portable.</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Kickstarter Campaign is located on the web at:</w:t>
      </w:r>
    </w:p>
    <w:p>
      <w:pPr>
        <w:pStyle w:val="Normal50"/>
      </w:pPr>
    </w:p>
    <w:p>
      <w:pPr>
        <w:pStyle w:val="Normal50"/>
        <w:keepNext w:val="0"/>
        <w:spacing w:before="240" w:after="0" w:line="260" w:lineRule="atLeast"/>
        <w:ind w:left="0" w:right="0" w:firstLine="0"/>
        <w:jc w:val="both"/>
      </w:pPr>
      <w:hyperlink r:id="rId586" w:history="1">
        <w:r>
          <w:rPr>
            <w:rFonts w:ascii="arial" w:eastAsia="arial" w:hAnsi="arial" w:cs="arial"/>
            <w:b w:val="0"/>
            <w:i/>
            <w:strike w:val="0"/>
            <w:color w:val="0077CC"/>
            <w:sz w:val="20"/>
            <w:u w:val="single"/>
            <w:vertAlign w:val="baseline"/>
          </w:rPr>
          <w:t>www.kickstarter.com/projects/fire4in1/the-</w:t>
        </w:r>
      </w:hyperlink>
      <w:hyperlink r:id="rId587" w:history="1">
        <w:r>
          <w:rPr>
            <w:rFonts w:ascii="arial" w:eastAsia="arial" w:hAnsi="arial" w:cs="arial"/>
            <w:b/>
            <w:i/>
            <w:strike w:val="0"/>
            <w:color w:val="0077CC"/>
            <w:sz w:val="20"/>
            <w:u w:val="single"/>
            <w:vertAlign w:val="baseline"/>
          </w:rPr>
          <w:t>wild-fire</w:t>
        </w:r>
      </w:hyperlink>
      <w:hyperlink r:id="rId588" w:history="1">
        <w:r>
          <w:rPr>
            <w:rFonts w:ascii="arial" w:eastAsia="arial" w:hAnsi="arial" w:cs="arial"/>
            <w:b w:val="0"/>
            <w:i/>
            <w:strike w:val="0"/>
            <w:color w:val="0077CC"/>
            <w:sz w:val="20"/>
            <w:u w:val="single"/>
            <w:vertAlign w:val="baseline"/>
          </w:rPr>
          <w:t>-4in1-charcoal-and-wood-fired-cooking-platform</w:t>
        </w:r>
      </w:hyperlink>
      <w:r>
        <w:rPr>
          <w:rFonts w:ascii="arial" w:eastAsia="arial" w:hAnsi="arial" w:cs="arial"/>
          <w:b w:val="0"/>
          <w:i w:val="0"/>
          <w:strike w:val="0"/>
          <w:noProof w:val="0"/>
          <w:color w:val="000000"/>
          <w:position w:val="0"/>
          <w:sz w:val="20"/>
          <w:u w:val="none"/>
          <w:vertAlign w:val="baseline"/>
        </w:rPr>
        <w:t xml:space="preserve"> and backers from around the world can become a part of this project by making generous pledges and donations. Moreover, the goal of this Kickstarter campaign is to raise a sum of US$ 50,000 and the American company is offering this cooking solution as a reward for the backers on special discounts off the MSRP. Furthermore, more details are available on the Kickstarter campaign page of the project.</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Project</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Charcoal and Wood Fired Cooking Platform by Wildbrand Products LLC is an American 4 in 1 outdoor cooking solution like no other. It is designed and built in North Carolina, and it is powered by coal and wood. The company is currently crowdfunding this project on Kickstarter, and it is welcoming generous community support and backing.</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Wildbrand Products /Steakager</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Scott Kobryn</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89" w:history="1">
        <w:r>
          <w:rPr>
            <w:rFonts w:ascii="arial" w:eastAsia="arial" w:hAnsi="arial" w:cs="arial"/>
            <w:b w:val="0"/>
            <w:i/>
            <w:strike w:val="0"/>
            <w:noProof w:val="0"/>
            <w:color w:val="0077CC"/>
            <w:position w:val="0"/>
            <w:sz w:val="20"/>
            <w:u w:val="single"/>
            <w:vertAlign w:val="baseline"/>
          </w:rPr>
          <w:t>scott@steakager.com</w:t>
        </w:r>
      </w:hyperlink>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7164957139</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Boone</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North Carolina</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United States</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590" w:history="1">
        <w:r>
          <w:rPr>
            <w:rFonts w:ascii="arial" w:eastAsia="arial" w:hAnsi="arial" w:cs="arial"/>
            <w:b w:val="0"/>
            <w:i/>
            <w:strike w:val="0"/>
            <w:noProof w:val="0"/>
            <w:color w:val="0077CC"/>
            <w:position w:val="0"/>
            <w:sz w:val="20"/>
            <w:u w:val="single"/>
            <w:vertAlign w:val="baseline"/>
          </w:rPr>
          <w:t>www.WildBrand.com</w:t>
        </w:r>
      </w:hyperlink>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591" w:history="1">
        <w:r>
          <w:rPr>
            <w:rFonts w:ascii="arial" w:eastAsia="arial" w:hAnsi="arial" w:cs="arial"/>
            <w:b w:val="0"/>
            <w:i/>
            <w:strike w:val="0"/>
            <w:noProof w:val="0"/>
            <w:color w:val="0077CC"/>
            <w:position w:val="0"/>
            <w:sz w:val="20"/>
            <w:u w:val="single"/>
            <w:vertAlign w:val="baseline"/>
          </w:rPr>
          <w:t>www.abnewswire.com</w:t>
        </w:r>
      </w:hyperlink>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M2 Communications (</w:t>
      </w:r>
      <w:hyperlink r:id="rId592" w:history="1">
        <w:r>
          <w:rPr>
            <w:rFonts w:ascii="arial" w:eastAsia="arial" w:hAnsi="arial" w:cs="arial"/>
            <w:b w:val="0"/>
            <w:i/>
            <w:strike w:val="0"/>
            <w:noProof w:val="0"/>
            <w:color w:val="0077CC"/>
            <w:position w:val="0"/>
            <w:sz w:val="20"/>
            <w:u w:val="single"/>
            <w:vertAlign w:val="baseline"/>
          </w:rPr>
          <w:t>www.m2.com</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7" style="position:absolute;z-index:251816960"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INVESTREND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CROWDFUNDING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CROWDSOURCING (89%); PATENTS (69%)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KOBRAND CORP (55%)</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NAICS424820 WINE &amp; DISTILLED ALCOHOLIC BEVERAGE MERCHANT WHOLESALERS (55%); SIC5182 WINE &amp; DISTILLED ALCOHOLIC BEVERAGES (55%)</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(93%); UNITED STATES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2021</w:t>
      </w:r>
    </w:p>
    <w:p>
      <w:pPr>
        <w:pStyle w:val="Normal50"/>
      </w:pPr>
    </w:p>
    <w:p>
      <w:pPr>
        <w:pStyle w:val="Normal50"/>
        <w:ind w:left="200"/>
        <w:sectPr>
          <w:type w:val="continuous"/>
          <w:pgMar w:top="840" w:right="1000" w:bottom="840" w:left="1000" w:header="400" w:footer="400"/>
          <w:pgNumType w:fmt="decimal"/>
          <w:cols w:space="720"/>
        </w:sectPr>
      </w:pPr>
      <w:r>
        <w:br/>
      </w:r>
      <w:r>
        <w:pict>
          <v:line id="_x0000_s1218"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Heading149"/>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Forest Fire Management Week begins today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News Agency RSS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2026 Sunday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National News Agency Nepal All Rights Reserved</w:t>
      </w:r>
    </w:p>
    <w:p>
      <w:pPr>
        <w:pStyle w:val="Normal51"/>
        <w:keepNext w:val="0"/>
        <w:spacing w:before="120" w:after="0" w:line="220" w:lineRule="atLeast"/>
        <w:ind w:left="0" w:right="0" w:firstLine="0"/>
        <w:jc w:val="left"/>
      </w:pPr>
      <w:r>
        <w:br/>
      </w:r>
      <w:r>
        <w:pict>
          <v:shape id="_x0000_i1219" type="#_x0000_t75" style="width:83.99pt;height:63.74pt">
            <v:imagedata r:id="rId60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0" style="position:absolute;z-index:2518190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Forest Fire Management Week has begun today under the theme 'Effectiveness in Forest Fire Control: Participation of All Three Levels of Government and Community'.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Forest and Environment has been observing Forest Fire Management Week from the month of Chait 1 to 7 in the lunar calendar every year as per the Forest Fire Management Strategy, 2067 BS.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is being observed by organizing various programs to increase public awareness for reducing and controlling forest fires.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appeal on the occasion, Minister for Forest and Environment Madhav Prasad Chaulagain has said that increasing public awareness is very important for reducing and controlling forest fires and has requested all Division Forest Offices, Forest User Groups, Development and Conservation Partner Organizations and concerned stakeholders to conduct various awareness-raising programs in their respective areas of work during the week.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ministry, public awareness programs, community and school-level orientation, publicity campaigns, information dissemination through local media, monitoring of risk areas, construction of fire lines in forest areas, sanitation and other appropriate fire management activities will be conducted during the week.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General of the Department of Forest and Soil Conservation Dhirendra Kumar Pradhan said that the risk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is particularly high in the Sudurpaschim, Bagmati and Karnali provinces. He shared that the geographical distribution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indicates that the risk is high in the Tarai-Chure and mid-hill forest areas.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the forest areas is high with the onset of the dry season in Nepal, especially from the month of Falgun to Jestha in the lunar calendar</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1" style="position:absolute;z-index:251820032"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MANAGEMENT (96%);  FOREST FIRES (94%);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FIRES (91%);  ACCIDENTS &amp; DISASTERS (90%);  GOVERNMENT DEPARTMENTS &amp; AUTHORITIES (90%);  FORESTS &amp; WOODLANDS CONSERVATION (90%);  GOVERNMENT ADVISORS &amp; MINISTERS (78%);  DATE &amp; TIME MEASUREMENTS (78%);  ASSOCIATIONS &amp; ORGANIZATIONS (78%);  CONSERVATION (78%);  SOIL CONSERVATION (69%); FOREST FIRES (99%); ACCIDENTS &amp; DISASTERS (90%); ASSOCIATIONS &amp; ORGANIZATIONS (78%); GOVERNMENT DEPARTMENTS &amp; AUTHORITIES (90%); FORESTS &amp; WOODLANDS CONSERVATION (91%); DATE &amp; TIME MEASUREMENTS (78%); SOIL CONSERVATION (69%); FIRE MANAGEMENT (99%);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CONSERVATION (78%); FIRES (93%); GOVERNMENT ADVISORS &amp; MINISTERS (78%)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FORESTS &amp; WOODLANDS CONSERVATION (91%)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NEPAL (79%); NEPAL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2026</w:t>
      </w:r>
    </w:p>
    <w:p>
      <w:pPr>
        <w:pStyle w:val="Normal51"/>
      </w:pPr>
    </w:p>
    <w:p>
      <w:pPr>
        <w:pStyle w:val="Normal51"/>
        <w:ind w:left="200"/>
        <w:sectPr>
          <w:type w:val="continuous"/>
          <w:pgMar w:top="840" w:right="1000" w:bottom="840" w:left="1000" w:header="400" w:footer="400"/>
          <w:pgNumType w:fmt="decimal"/>
          <w:cols w:space="720"/>
        </w:sectPr>
      </w:pPr>
      <w:r>
        <w:br/>
      </w:r>
      <w:r>
        <w:pict>
          <v:line id="_x0000_s122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Heading150"/>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Forest Fire Management Week begins today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Rising Nepal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2026 Sunday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Rising Nepal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3" style="position:absolute;z-index:2518220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Forest Fire Management Week has begun today under the theme 'Effectiveness in Forest Fire Control: Participation of All Three Levels of Government and Community'.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Forest and Environment has been observing Forest Fire Management Week from the month of Chait 1 to 7 in the lunar calendar every year as per the Forest Fire Management Strategy, 2067 BS.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is being observed by organizing various programs to increase public awareness for reducing and controlling forest fires.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appeal on the occasion, Minister for Forest and Environment Madhav Prasad Chaulagain has said that increasing public awareness is very important for reducing and controlling forest fires and has requested all Division Forest Offices, Forest User Groups, Development and Conservation Partner Organizations and concerned stakeholders to conduct various awareness-raising programs in their respective areas of work during the week.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ministry, public awareness programs, community and school-level orientation, publicity campaigns, information dissemination through local media, monitoring of risk areas, construction of fire lines in forest areas, sanitation and other appropriate fire management activities will be conducted during the week.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General of the Department of Forest and Soil Conservation Dhirendra Kumar Pradhan said that the risk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is particularly high in the Sudurpaschim, Bagmati and Karnali provinces. He shared that the geographical distribution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indicates that the risk is high in the Tarai-Chure and mid-hill forest areas.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the forest areas is high with the onset of the dry season in Nepal, especially from the month of Falgun to Jestha in the lunar calendar.</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4" style="position:absolute;z-index:251823104"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MANAGEMENT (96%);  FOREST FIRES (94%);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FIRES (91%);  ACCIDENTS &amp; DISASTERS (90%);  GOVERNMENT DEPARTMENTS &amp; AUTHORITIES (90%);  FORESTS &amp; WOODLANDS CONSERVATION (90%);  GOVERNMENT ADVISORS &amp; MINISTERS (78%);  DATE &amp; TIME MEASUREMENTS (78%);  ASSOCIATIONS &amp; ORGANIZATIONS (78%);  CONSERVATION (78%);  SOIL CONSERVATION (69%); FOREST FIRES (99%); ACCIDENTS &amp; DISASTERS (90%); ASSOCIATIONS &amp; ORGANIZATIONS (78%); GOVERNMENT DEPARTMENTS &amp; AUTHORITIES (90%); FORESTS &amp; WOODLANDS CONSERVATION (91%); DATE &amp; TIME MEASUREMENTS (78%); SOIL CONSERVATION (69%); FIRE MANAGEMENT (99%);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(93%); CONSERVATION (78%); FIRES (93%); GOVERNMENT ADVISORS &amp; MINISTERS (78%)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FORESTS &amp; WOODLANDS CONSERVATION (91%)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NEPAL (79%); NEPAL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2026</w:t>
      </w:r>
    </w:p>
    <w:p>
      <w:pPr>
        <w:pStyle w:val="Normal52"/>
      </w:pPr>
    </w:p>
    <w:p>
      <w:pPr>
        <w:pStyle w:val="Normal52"/>
        <w:ind w:left="200"/>
        <w:sectPr>
          <w:type w:val="continuous"/>
          <w:pgMar w:top="840" w:right="1000" w:bottom="840" w:left="1000" w:header="400" w:footer="400"/>
          <w:pgNumType w:fmt="decimal"/>
          <w:cols w:space="720"/>
        </w:sectPr>
      </w:pPr>
      <w:r>
        <w:br/>
      </w:r>
      <w:r>
        <w:pict>
          <v:line id="_x0000_s122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Heading151"/>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Wild Fire</w:t>
        </w:r>
      </w:hyperlink>
      <w:hyperlink r:id="rId615" w:history="1">
        <w:r>
          <w:rPr>
            <w:rFonts w:ascii="arial" w:eastAsia="arial" w:hAnsi="arial" w:cs="arial"/>
            <w:b/>
            <w:i/>
            <w:strike w:val="0"/>
            <w:color w:val="0077CC"/>
            <w:sz w:val="28"/>
            <w:u w:val="single"/>
            <w:vertAlign w:val="baseline"/>
          </w:rPr>
          <w:t xml:space="preserve"> lifts Good News Cup at KRC</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Dawn (Pakistan)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Dawn All Rights Reserved</w:t>
      </w:r>
    </w:p>
    <w:p>
      <w:pPr>
        <w:pStyle w:val="Normal53"/>
        <w:keepNext w:val="0"/>
        <w:spacing w:before="120" w:after="0" w:line="220" w:lineRule="atLeast"/>
        <w:ind w:left="0" w:right="0" w:firstLine="0"/>
        <w:jc w:val="left"/>
      </w:pPr>
      <w:r>
        <w:br/>
      </w:r>
      <w:r>
        <w:pict>
          <v:shape id="_x0000_i1226" type="#_x0000_t75" style="width:0;height:0"/>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75; No. 292</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7" style="position:absolute;z-index:2518251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fancy bay colt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galloped to a six-length victory over Saghir Love to lift the Good News Cup as favourites swept a four-race card in the Gymkhana race meeting at the Karachi Racecourse on Sunday.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turf accountants had a field day when four rank outsiders reigned supreme in a five-race card in the last week's meeting.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was preceded by re-betting after fancied Thunder Crown was scratched at the starting gate by stewards. Earlier a pair of horses Chile and Al Sabah were scratched in the morning declaration and finally four horses were left in fray.</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who became favourite, made amends and went on to register a smart win. Filly Smart Girl seized third place five lengths behind while colt Geo Baba completed the frame further beaten by distance.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victorious horse was piloted home by rider Mohammad Manzoor who finished the day with a double and was sent by trainer Ghulam Shabbir II. The latter excelled in his cadre with a treble - Shahbaz,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and Airborne.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bay horse Airborne coasted to four lengths victory over mare Starka in a start-to-finish bid to land fourth and concluding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has eluded Airborne in the last four races in which he had finished with a place on board. Airborne was ridden home by Mohammad Sajjad. New Class and Hello My Darling occupied third and fourth places respectively on board.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outset, Stella set the winning trend by getting the better of fellow mare Debonair by three-quarters-of-a-length after the field of the race was reduced to seven when Sheba could not make her debut and was scratched in morning declaration. Gladiator One and Storm Fire grabbed third and fourth places on board respectively.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 colt Shahbaz clinched the second race defeating Fair Deal as he pleased by 10 lengths to justify his billing and was followed by Geo Channa and Meri Chahat.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PLATE SCALE ORDER VII  and  VIII - 4 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(Zia-ur-Rehman) 9-1, Mohammad Ramzan 1; Debonair 8-11, Safdar Hussain 2; Gladiator One 8-7, Waheed Baran 3; Storm Fire 7-10, Riaz Ahmed 4.</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by ¾ L, 5 L, 2½ L. Time: 0.52 seconds. Winner trained by owner.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PLATE SCALE ORDER VII - 4 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Shahbaz (Syed Ismail Shah) 8-8, Mohammad Manzoor 1; Fair Deal 8-10, Adnan Khan 2; Geo Channa 8-13, Waheed Baran 3; Meri Chahat 9-0, Wasim 4.</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by 10 L, 4 L, 5 L. Time: 0.52 2/5 seconds. Winner trained by Ghulam Shabbir II.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CUP SCALE ORDER III  and  IV - 4½ F:</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(Irfan Mehdi) 8-5, Mohammad Manzoor 1; Saghir Love 8-5, Wasim 2; Smart Girl 8-8, Adnan Khan 3; Geo Baba 8-6, Asad Aksir 4.</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by 6 L, 5 L, Dist. Time: 0.56 seconds. Winner trained by Ghulam Shabbir II.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PLATE SCALE ORDER V  and  VI - 4½ 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Airborne (Hassan Khan) 7-12, Mohammad Sajjad 1; Starka 9-3 (cr8-10), Mohammad Asim 2; New Class 9-4 (cr9-1), Adnan Khan 3; Hello My Darling 7-13m Asad Aksir 4.</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by 4 L, 1¼ L, 4 L. Time: 0.57 4/5 seconds. Winner trained by Ghulam Shabbir II.</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8" style="position:absolute;z-index:251826176"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HORSES (92%); EQUESTRIAN SPORTS (90%); SPORTS &amp; RECREATION EVENTS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KARACHI,PAKISTAN (74%); PAKISTAN (89%); KARACHI; Pakistan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2021</w:t>
      </w:r>
    </w:p>
    <w:p>
      <w:pPr>
        <w:pStyle w:val="Normal53"/>
      </w:pPr>
    </w:p>
    <w:p>
      <w:pPr>
        <w:pStyle w:val="Normal53"/>
        <w:ind w:left="200"/>
        <w:sectPr>
          <w:type w:val="continuous"/>
          <w:pgMar w:top="840" w:right="1000" w:bottom="840" w:left="1000" w:header="400" w:footer="400"/>
          <w:pgNumType w:fmt="decimal"/>
          <w:cols w:space="720"/>
        </w:sectPr>
      </w:pPr>
      <w:r>
        <w:br/>
      </w:r>
      <w:r>
        <w:pict>
          <v:line id="_x0000_s1229"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Heading152"/>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 xml:space="preserve">Langley </w:t>
        </w:r>
      </w:hyperlink>
      <w:hyperlink r:id="rId623" w:history="1">
        <w:r>
          <w:rPr>
            <w:rFonts w:ascii="arial" w:eastAsia="arial" w:hAnsi="arial" w:cs="arial"/>
            <w:b/>
            <w:i/>
            <w:strike w:val="0"/>
            <w:color w:val="0077CC"/>
            <w:sz w:val="28"/>
            <w:u w:val="single"/>
            <w:vertAlign w:val="baseline"/>
          </w:rPr>
          <w:t>fire</w:t>
        </w:r>
      </w:hyperlink>
      <w:hyperlink r:id="rId624" w:history="1">
        <w:r>
          <w:rPr>
            <w:rFonts w:ascii="arial" w:eastAsia="arial" w:hAnsi="arial" w:cs="arial"/>
            <w:b/>
            <w:i/>
            <w:strike w:val="0"/>
            <w:color w:val="0077CC"/>
            <w:sz w:val="28"/>
            <w:u w:val="single"/>
            <w:vertAlign w:val="baseline"/>
          </w:rPr>
          <w:t xml:space="preserve"> crew joins battle against Kelowna </w:t>
        </w:r>
      </w:hyperlink>
      <w:hyperlink r:id="rId625" w:history="1">
        <w:r>
          <w:rPr>
            <w:rFonts w:ascii="arial" w:eastAsia="arial" w:hAnsi="arial" w:cs="arial"/>
            <w:b/>
            <w:i/>
            <w:strike w:val="0"/>
            <w:color w:val="0077CC"/>
            <w:sz w:val="28"/>
            <w:u w:val="single"/>
            <w:vertAlign w:val="baseline"/>
          </w:rPr>
          <w:t>wild fire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Abbotsford News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Black Press Group Ltd.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Ferguson</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0" style="position:absolute;z-index:2518282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Township of Langley fire crew has joined the battle in Kelowna.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Eric Woodward said at 8 a.m. Sunday, Aug 20, a Township of Langley fire crew of four and a Type 1 engine with a 1,000 gallon tank left for Kelowna "to help and serve where needed."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we can do to assist," added Woodward,who credited the new fire chief, Jason de Roy with the idea.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do anything," Woodward commented online when he was thanked.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credit goes to the [fire fighters] on the ground ready to go and the new Fire Chief de Roy."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the mayor said, "deserve our thanks and support, not just in times like these, but every day to help them help the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ALSO: New Langley Township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chief named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fast-moving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has forced the evacuation of thousands of Kelowna residents.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after fire officials announced conditions were starting to improve, some were allowed to return home, but remain under evacuation alert, and will still need to be ready to leave at a moment's notice.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online questioner asked about the fate of Brookswood's volunteer firehall on 32nd avenue, and rumours it would be used for residential housing, the mayor said the "current location will likely be retained as a backup, training fire hall, something council can consider and hopefully confirm before Christmas."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likely two-crew fire hall approved and funded by Council for 27th and 200th Street, a more central location for all of Brookswood, Fernridge and South Langley residents," Woodward added.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 Horne Pit to host new Langley Township firehall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fast-moving fire</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story tip? Email: </w:t>
      </w:r>
      <w:hyperlink r:id="rId626" w:history="1">
        <w:r>
          <w:rPr>
            <w:rFonts w:ascii="arial" w:eastAsia="arial" w:hAnsi="arial" w:cs="arial"/>
            <w:b w:val="0"/>
            <w:i/>
            <w:strike w:val="0"/>
            <w:noProof w:val="0"/>
            <w:color w:val="0077CC"/>
            <w:position w:val="0"/>
            <w:sz w:val="20"/>
            <w:u w:val="single"/>
            <w:vertAlign w:val="baseline"/>
          </w:rPr>
          <w:t>dan.ferguson@langleyadvancetimes.com</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us on Facebook and follow us on Twitter.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2023 Abbotsford News</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1" style="position:absolute;z-index:251829248"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MAYORS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GOSSIP &amp; RUMORS (74%)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(50%); SIC7374 COMPUTER PROCESSING &amp; DATA PREPARATION &amp; PROCESSING SERVICES (50%); RESIDENTIAL PROPERTY (67%)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32"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Heading153"/>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 xml:space="preserve">Langley </w:t>
        </w:r>
      </w:hyperlink>
      <w:hyperlink r:id="rId634" w:history="1">
        <w:r>
          <w:rPr>
            <w:rFonts w:ascii="arial" w:eastAsia="arial" w:hAnsi="arial" w:cs="arial"/>
            <w:b/>
            <w:i/>
            <w:strike w:val="0"/>
            <w:color w:val="0077CC"/>
            <w:sz w:val="28"/>
            <w:u w:val="single"/>
            <w:vertAlign w:val="baseline"/>
          </w:rPr>
          <w:t>fire</w:t>
        </w:r>
      </w:hyperlink>
      <w:hyperlink r:id="rId635" w:history="1">
        <w:r>
          <w:rPr>
            <w:rFonts w:ascii="arial" w:eastAsia="arial" w:hAnsi="arial" w:cs="arial"/>
            <w:b/>
            <w:i/>
            <w:strike w:val="0"/>
            <w:color w:val="0077CC"/>
            <w:sz w:val="28"/>
            <w:u w:val="single"/>
            <w:vertAlign w:val="baseline"/>
          </w:rPr>
          <w:t xml:space="preserve"> crew joins battle against Kelowna </w:t>
        </w:r>
      </w:hyperlink>
      <w:hyperlink r:id="rId636" w:history="1">
        <w:r>
          <w:rPr>
            <w:rFonts w:ascii="arial" w:eastAsia="arial" w:hAnsi="arial" w:cs="arial"/>
            <w:b/>
            <w:i/>
            <w:strike w:val="0"/>
            <w:color w:val="0077CC"/>
            <w:sz w:val="28"/>
            <w:u w:val="single"/>
            <w:vertAlign w:val="baseline"/>
          </w:rPr>
          <w:t>wild fire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Langley Advance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Black Press Inc.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Ferguson</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3" style="position:absolute;z-index:2518312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Township of Langley fire crew has joined the battle in Kelowna.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Eric Woodward said at 8 a.m. Sunday, Aug 20, a Township of Langley fire crew of four and a Type 1 engine with a 1,000 gallon tank left for Kelowna "to help and serve where needed."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we can do to assist," added Woodward,who credited the new fire chief, Jason de Roy with the idea.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do anything," Woodward commented online when he was thanked.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credit goes to the [fire fighters] on the ground ready to go and the new Fire Chief de Roy."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the mayor said, "deserve our thanks and support, not just in times like these, but every day to help them help the community."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ALSO: New Langley Township </w:t>
      </w:r>
      <w:r>
        <w:rPr>
          <w:rFonts w:ascii="arial" w:eastAsia="arial" w:hAnsi="arial" w:cs="arial"/>
          <w:b/>
          <w:i/>
          <w:strike w:val="0"/>
          <w:noProof w:val="0"/>
          <w:color w:val="000000"/>
          <w:position w:val="0"/>
          <w:sz w:val="20"/>
          <w:u w:val="single"/>
          <w:vertAlign w:val="baseline"/>
        </w:rPr>
        <w:t>fire</w:t>
      </w:r>
      <w:r>
        <w:rPr>
          <w:rFonts w:ascii="arial" w:eastAsia="arial" w:hAnsi="arial" w:cs="arial"/>
          <w:b w:val="0"/>
          <w:i w:val="0"/>
          <w:strike w:val="0"/>
          <w:noProof w:val="0"/>
          <w:color w:val="000000"/>
          <w:position w:val="0"/>
          <w:sz w:val="20"/>
          <w:u w:val="none"/>
          <w:vertAlign w:val="baseline"/>
        </w:rPr>
        <w:t xml:space="preserve"> chief named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fast-moving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has forced the evacuation of thousands of Kelowna residents.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after fire officials announced conditions were starting to improve, some were allowed to return home, but remain under evacuation alert, and will still need to be ready to leave at a moment's notice.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online questioner asked about the fate of Brookswood's volunteer firehall on 32nd avenue, and rumours it would be used for residential housing, the mayor said the "current location will likely be retained as a backup, training fire hall, something council can consider and hopefully confirm before Christmas."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likely two-crew fire hall approved and funded by Council for 27th and 200th Street, a more central location for all of Brookswood, Fernridge and South Langley residents," Woodward added.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 Horne Pit to host new Langley Township firehall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fast-moving fire</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story tip? Email: </w:t>
      </w:r>
      <w:hyperlink r:id="rId637" w:history="1">
        <w:r>
          <w:rPr>
            <w:rFonts w:ascii="arial" w:eastAsia="arial" w:hAnsi="arial" w:cs="arial"/>
            <w:b w:val="0"/>
            <w:i/>
            <w:strike w:val="0"/>
            <w:noProof w:val="0"/>
            <w:color w:val="0077CC"/>
            <w:position w:val="0"/>
            <w:sz w:val="20"/>
            <w:u w:val="single"/>
            <w:vertAlign w:val="baseline"/>
          </w:rPr>
          <w:t>dan.ferguson@langleyadvancetimes.com</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us on Facebook and follow us on Twitter.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2023 Langley Advance Times</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34" style="position:absolute;z-index:251832320"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MAYORS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GOSSIP &amp; RUMORS (74%)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(50%); SIC7374 COMPUTER PROCESSING &amp; DATA PREPARATION &amp; PROCESSING SERVICES (50%); RESIDENTIAL PROPERTY (67%)</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35"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Heading154"/>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 xml:space="preserve">Preparedness Key To Fighting </w:t>
        </w:r>
      </w:hyperlink>
      <w:hyperlink r:id="rId645" w:history="1">
        <w:r>
          <w:rPr>
            <w:rFonts w:ascii="arial" w:eastAsia="arial" w:hAnsi="arial" w:cs="arial"/>
            <w:b/>
            <w:i/>
            <w:strike w:val="0"/>
            <w:color w:val="0077CC"/>
            <w:sz w:val="28"/>
            <w:u w:val="single"/>
            <w:vertAlign w:val="baseline"/>
          </w:rPr>
          <w:t>Wild Fires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Rising Nepal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Rising Nepal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6" style="position:absolute;z-index:2518343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Forest fires are a common occurrence even in winter in numerous countries worldwide despite a growing use of firefighting technology. A long spell of drought and subsequent rising temperatures, and carelessness on the part of people and authorities are responsible for the eruption of bushfires. They are unrestrained fires that burn in forests, grasslands, and other ecosystems. They can cause widespread destructions as they are not limited to any specific continent or environment. Such disasters can burn in vegetation available and above the soil. As ground fires burn in soil rich in organic matter, they can keep igniting for a whole season. And surface fires burn in dead and dry vegetation lying above the ground. Generally, dry grass and fallen leaves trigger surface fires.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Forested areas and many human settlements in Nepal are at high risk forest fires. The country records a lot of incidents of fire and bushfire every year, mostly in winter and spring. These disasters take a toll on the lives of people and public and private properties across the nation annually in the absence of adequate public awareness and preparedness. The National Disaster Risk Reduction and Management Authority (NDRRMA) under the Ministry of Home Affairs (MoHA) has lately alerted people against increased chances of forest fires this year considering rising temperatures and low winter rainfall.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Records maintained by NDRRMA show that the country has witnessed more than 1,440 fire incidents this winter alone. Almost two dozen people have lost their lives to infernos while as many as 1,656 households have remained affected in the first six months of the current fiscal year. Fires destroyed a total of 228 houses while they caused partial damage to 88 houses. The damages have resulted in a financial loss of Rs. 672.61 million. In Nepal, the period between the end of November and the last week of February is considered as the winter season.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three months commencing from mid-February last year, as many as 56 people died in fire incidents and about one and a half dozen persons lost their lives to forest fires. Similarly, a total of 179 persons got wounded in fire incidents while the number of people injured in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stood at 26. The total financial loss incurred due to fires and forest fires amounted to Rs. 1.237 billion during the three months.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this season (winter) remains dry thereby creating a favourable condition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to spread. With global warming, winter has also been warmer as compared to the past. The Department of Hydrology and Meteorology (DHM) has already hinted at possibilities of more bushfires across the country in the remaining days of this winter as the season has been drier and warmer. According to DHM reports, just 5.3 millimetres of rainfall have been recorded in the country as of January 23 this year. This rainfall accounts only for nine per cent of the average winter rainfall. The average rainfall the nation records in winter is as much as 60 millimetres.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needs no mention that winter rains in Nepal are mostly caused by the impact of westerly winds and low-atmospheric pressure systems. Meteorologists say these systems have remained unusually weak this winter. The winter in 2024 remained the driest one in the country in the last three decades or so. It is also markedly dry because most areas in the country have experienced 60 per cent more dryness than normal. Rains have been limited only to the western hilly region. Even the mountain region has not recorded any heavy snowfall this winter. Because of this, people have not felt lasting biting cold this winter.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season in 2021 was also very dry. More inferno-related incidents were reported in the country in drier and warmer winters. Meteorologists say that successive dry winters might lead to the depletion of water sources, increase the risk of forest fires and air pollution. Besides, the lessening of water sources naturally leads to the reduction in agricultural production. However, in Nepal, the winter season records less rainfall as compared to other seasons.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temperatures in most parts of the country, including the Kathmandu Valley, have already started going up, a number of fire incidents have been recorded in some areas. A couple of days ago,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that broke out in the Chisapani Community Forest within the Mahabharat mountain range in Kavrepalanchowk district spread to three more community forests. The uncontrolled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has caused damaged to some parts of Khanikhola and Bethanchok Rural Municipalities of the district. With a view to protecting adjacent settlements, a helicopter was mobilised. The chopper dropped water in vulnerable areas to put out the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It lifted water from a local reservoir in buckets and spread the water over the fast-moving blazes. However, several areas were still at risk as the helicopter could not extinguish the fire completely.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NASA Fire Information Resource Management System (FIRMS) satellite image indicated more than 90 fires burning throughout the country. The number of such incidents is anticipated to keep increasing with every passing day in view of dryness and gradual rise in temperatures.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commendable that the federal and local governments carry out public awareness and education programmes on a regular basis through district disaster management committees. Fire safety trainings are also conducted for security personnel and forest workers so as to enable them to contain unpredictable fires. Security forces are mobilised to prevent and control fires. But these initiatives alone are not sufficient to deal with fire-related hazards. Much focus should be laid on preparedness to tackle such disasters. The local administrations must remain vigilant and prepared to prevent and deal with these disasters in a more efficient manner. They must keep firefighting equipment and trained personnel on standby to douse fires. Since there is a tendency among some troublemakers to set forests and other assents on fire, measures must be taken to bring them to justice. </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7" style="position:absolute;z-index:251835392"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FIRES (91%); ACCIDENTS &amp; DISASTERS (90%); DROUGHT (90%); ENVIRONMENTAL ACCIDENTS &amp; DISASTERS (90%); FOREST FIRES (90%); FORESTS &amp; WOODLANDS (90%); DEATH &amp; DYING (89%); NATURAL DISASTERS (79%); DISASTER RISK REDUCTION (78%); EARTH &amp; ATMOSPHERIC SCIENCE (78%); GLOBAL WARMING (78%); GOVERNMENT DEPARTMENTS &amp; AUTHORITIES (77%); OCEANOGRAPHIC &amp; ATMOSPHERIC SERVICES (77%); METEOROLOGY (73%); RISK MANAGEMENT (71%); GOVERNMENT BODIES &amp; OFFICES (66%)</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(78%); RISK MANAGEMENT (71%)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NEPAL (93%)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3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Heading155"/>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Wild Fires</w:t>
        </w:r>
      </w:hyperlink>
      <w:hyperlink r:id="rId653" w:history="1">
        <w:r>
          <w:rPr>
            <w:rFonts w:ascii="arial" w:eastAsia="arial" w:hAnsi="arial" w:cs="arial"/>
            <w:b/>
            <w:i/>
            <w:strike w:val="0"/>
            <w:color w:val="0077CC"/>
            <w:sz w:val="28"/>
            <w:u w:val="single"/>
            <w:vertAlign w:val="baseline"/>
          </w:rPr>
          <w:t xml:space="preserve"> Destroy Financial Stability For Many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Release Wire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4:34 PM EST</w:t>
      </w:r>
    </w:p>
    <w:p>
      <w:pPr>
        <w:pStyle w:val="Normal57"/>
        <w:keepNext w:val="0"/>
        <w:spacing w:after="0" w:line="240" w:lineRule="atLeast"/>
        <w:ind w:right="0"/>
        <w:jc w:val="both"/>
      </w:pPr>
      <w:bookmarkStart w:id="168" w:name="Bookmark_57"/>
      <w:bookmarkEnd w:id="168"/>
    </w:p>
    <w:p>
      <w:pPr>
        <w:pStyle w:val="Normal5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Broadcast Interview Source, Inc.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9" style="position:absolute;z-index:2518374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Michael J. Herman's Prediction for Continued Crises, Economic Growth Sectors, and Specific Stocks to Watch for 2025.</w:t>
      </w:r>
    </w:p>
    <w:p>
      <w:pPr>
        <w:pStyle w:val="Normal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By Michael J. Herman </w:t>
      </w:r>
      <w:r>
        <w:rPr>
          <w:rFonts w:ascii="arial" w:eastAsia="arial" w:hAnsi="arial" w:cs="arial"/>
          <w:b w:val="0"/>
          <w:i w:val="0"/>
          <w:strike w:val="0"/>
          <w:noProof w:val="0"/>
          <w:color w:val="000000"/>
          <w:position w:val="0"/>
          <w:sz w:val="20"/>
          <w:u w:val="none"/>
          <w:vertAlign w:val="baseline"/>
        </w:rPr>
        <w:t>Â©2025 Michael J. Herman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colossal catastrophes of the Southern California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that have ravaged Los Angeles and its surroundings, a sea change has just occurred in the US Financial landscape which may be being overlooked by many economists.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devastation has hit millions of individuals. As a result, the same can be said about tens of thousands, perhaps hundreds of thousands of businesses, as well. How will California survive and will the effects be felt nationwide?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Insurance. Are you covered? And if so, can you collect? If so, then how quickly and how much?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insured, but many are not, and the insured may find themselves without protection by the sheer enormity of the financial burden of the claims avalanche about to hit the Insurance Industry.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Foregoing for a brief moment the question of was this an Act of God, releasing many policies from being made whole, what was the cause of the loss? Was it fire? Was it wind? Was it as the result of a neighbor's house on fire? Was it the responsibility of a utility? Was it arson? Have you proof of losses? On will go the questions. And on will go the insurance claims dance as it has entertained since its inception.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here's the underlying problem. Early estimations by Morgan Stanley and representatives of the California Dept of Insurance have losses at roughly six hundred billion dollars and that figure is likely to double.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insurer in the world has almost a trillion dollars in liquid Assets. Not even the UAE who keeps it underground.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a sobering prediction: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claims will be processed and made whole. These will be few and the biggest insured policies. Banks, corporations, lending institutions, governments, and the biggest of asset holders will be first, followed by other Wall Street and Washington special interests, and so on, until finally, way down the line the individual loss.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will be delayed and most likely not paid. Period.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insurers will be patently incapable of meeting their financial obligations and within 120-360 days or less will file for Chapter 7 bankruptcy. This event will leave all remaining policy claims out in the cold.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ethical question then becomes, is it fair to make renters, non-homeowners, and people from other states pay for the losses of insureds?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 will be incapable of meeting all its demands.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California and the Federal Government will step in with programs, but unless the Fed starts printing tons of new currency, there will not be enough liquid or credit to sustain the onslaught of financial needs.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the economy has been showing strong signs of sustained recovery, the worst fire loss if not in American History, than certainly in California's has hit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incoming administration will find itself in a peculiar situation. Having harangued for years about the immigration problem, workers will be needed to rebuild a region and recover the eleven percent of the American lifestyle in California that has just been hobbled at the knees.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LOOK FORWARD?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there is work to be done. If handled properly, this could call forth a new Renaissance of American Ingenuity.</w:t>
      </w:r>
    </w:p>
    <w:p>
      <w:pPr>
        <w:pStyle w:val="Normal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 New-New Deal</w:t>
      </w:r>
      <w:r>
        <w:rPr>
          <w:rFonts w:ascii="arial" w:eastAsia="arial" w:hAnsi="arial" w:cs="arial"/>
          <w:b w:val="0"/>
          <w:i w:val="0"/>
          <w:strike w:val="0"/>
          <w:noProof w:val="0"/>
          <w:color w:val="000000"/>
          <w:position w:val="0"/>
          <w:sz w:val="20"/>
          <w:u w:val="none"/>
          <w:vertAlign w:val="baseline"/>
        </w:rPr>
        <w:t>, a reinvention of The American Spirit if allowed can rise from the ashes. But who will call it forward?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of homes, commercial, government, and communal infrastructure is immediately needed. The renewal of things such as water, power, phones, sewage, and Internet are a top priority. After all, in today's world these are necessities and rebuilding cannot be started without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&amp; Toxic Material Removal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specialized sector for sure, but one that in the processes outlined above will be as crucial as the removal of what is left standing or crumbled in the path of the fires and wind. The volume of sanitation and material needed to be disposed of has created a massive demand and immediate need for a niche industry that heretofore has not widely existed in California.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of materials and the distribution of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meet this demand many old guard as well as soon to launch new players will have to be involved.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from US Steel, Nucor, 3M, Dow Chemical, United Technologies, and DuPont will become key players. But also will be Home Depot, Lowes Home Improvement, Costco, Wal-Mart, Target, and others.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Telecom.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 of the invention of the telephone in 1876 until present day the need to be connected has grown exponentially with each decade. While now we find ourselves in an era of wireless communication, with the sudden elimination of power and cable lines, cell towers, telephone poles, irrigation, and the delivery of badly needed services and commodities, Telecom may experience a resurgence the likes of which have never before been seen.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Franklyn D. Roosevelt has just turned in his grave and sent his inspirations to anyone who will listen. This is not a time for sorrow and regret of what has been lost, but rather an opportunity to build something new, something wonderful, and something special that will last more than just another hundred years, but launch California and America into a new age of creativity, industry, and enlightenment. But only with the right leadership.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think about growing your net worth, Social media is a safe bet, Tech is usually a winner, but you can't go wrong with the New-New Deal coming our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Herman is Editor-In-Chief at Luxury-Media Group and writes the blog TheCritiucAtLarge.com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Â©2025 Michael J. Herman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Herman is 'Mr. Motivation!'® So declares The Los Angeles Times.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said, 'He's The Next Big 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said, 'Michael J. Herman can motivate anyone to achieve anything.'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CBS declared, 'Herman is America's Greatest Motivational Force.'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just a motivational speaker, Michael J. Herman brings transformation to every audience. With an uncanny ability to connect in ways that manifest change and results, Herman occupies space in the pantheon of great influencers. 'If you can get to where people hurt and need to hear the right message, you can change everything for them' says the undeniable Master of Motivation(TM).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1997 Herman has penned the daily syndicated column The Motivational Minute!® having published more than 9,000 editions.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Herman's prolific writing career has had his books published in more than 25 countries and translated into more than a dozen languages. But it's the more than 4,000 live professional presentations Herman has made on stages from Portland to Poland and from Brooklyn to Bangkok.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outstanding considering that at 5; Herman suffered a Traumatic Brain Injury (TBI) resulting in coma, paralysis, and childhood blindness. Herman has spent his life proving he can do it and it's that very message he brings to every stage and to every interview. 'You can do it permeates every aspect of my business. People don't innately know they can do it. I'm here to let them know it's OK to be great.'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J. Herman, Serial Entrepreneur, Author, Producer, Coach, and Philanthropist has successfully started and run numerous businesses in industries like Vending, Gaming, Telecom, Publishing, Children's Entertainment, and Speaking. He is the recipient of more than a dozen writing awards including The Irwin Award for Best Genre Book Series and Best Book 2004 for </w:t>
      </w:r>
      <w:r>
        <w:rPr>
          <w:rFonts w:ascii="arial" w:eastAsia="arial" w:hAnsi="arial" w:cs="arial"/>
          <w:b w:val="0"/>
          <w:i/>
          <w:strike w:val="0"/>
          <w:noProof w:val="0"/>
          <w:color w:val="000000"/>
          <w:position w:val="0"/>
          <w:sz w:val="20"/>
          <w:u w:val="none"/>
          <w:vertAlign w:val="baseline"/>
        </w:rPr>
        <w:t xml:space="preserve">Becoming the Complete Champion.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in Los Angeles with his singer/voiceover actress wife Penny and their   dog Buddy, Reach Michael @ (818) 894-4610</w:t>
      </w:r>
    </w:p>
    <w:p>
      <w:pPr>
        <w:pStyle w:val="Normal57"/>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http://www.Newsreleasewire.com/308742</w:t>
        </w:r>
      </w:hyperlink>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40" style="position:absolute;z-index:251838464"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Newswires &amp; Press Releases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ECONOMIC CONDITIONS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ECONOMIC GROWTH (89%); US FEDERAL GOVERNMENT (83%); DISASTER &amp; EMERGENCY AGENCIES (78%); ECONOMY &amp; ECONOMIC INDICATORS (78%); ETHICS (78%); FIRES (78%); GOVERNMENT &amp; PUBLIC ADMINISTRATION (78%); INDUSTRY SECTOR PERFORMANCE (78%); NATURAL DISASTERS (78%); ARSON (73%); ECONOMICS (73%); INSOLVENCY &amp; BANKRUPTCY (73%); HOMEOWNERS (71%); FORTUNE 500 COMPANIES (70%); GOVERNMENT BODIES &amp; OFFICES (69%); DELAYS &amp; POSTPONEMENTS (65%); GOVERNMENT COIN &amp; CURRENCY PRODUCTION (63%); US CHAPTER 7 BANKRUPTCY (60%); HISTORY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MORGAN STANLEY (58%)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 (NYSE) (58%)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(58%); SIC6211 SECURITY BROKERS, DEALERS, &amp; FLOTATION COMPANIES (58%); INSURANCE (89%); INSURANCE CLAIMS (74%); INSURANCE COMMISSIONS (74%); INSURANCE REGULATORY BODIES (69%)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(78%); CALIFORNIA, USA (94%); UNITED STATES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41"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Heading156"/>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New bid to revive long-derelict site by revamping space above Sunderland bar and pizza restaurant</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Sunderland Echo</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2026 Wednesday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JPIMedia Publishing Ltd All Rights Reserved</w:t>
      </w:r>
    </w:p>
    <w:p>
      <w:pPr>
        <w:pStyle w:val="Normal58"/>
        <w:keepNext w:val="0"/>
        <w:spacing w:before="120" w:after="0" w:line="220" w:lineRule="atLeast"/>
        <w:ind w:left="0" w:right="0" w:firstLine="0"/>
        <w:jc w:val="left"/>
      </w:pPr>
      <w:r>
        <w:br/>
      </w:r>
      <w:r>
        <w:pict>
          <v:shape id="_x0000_i1242" type="#_x0000_t75" style="width:223.47pt;height:33.75pt">
            <v:imagedata r:id="rId5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COUNCIL</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Chris Binding, </w:t>
      </w:r>
      <w:hyperlink r:id="rId662" w:history="1">
        <w:r>
          <w:rPr>
            <w:rFonts w:ascii="arial" w:eastAsia="arial" w:hAnsi="arial" w:cs="arial"/>
            <w:b w:val="0"/>
            <w:i/>
            <w:strike w:val="0"/>
            <w:noProof w:val="0"/>
            <w:color w:val="0077CC"/>
            <w:position w:val="0"/>
            <w:sz w:val="20"/>
            <w:u w:val="single"/>
            <w:vertAlign w:val="baseline"/>
          </w:rPr>
          <w:t>chris.binding@jpimedia.co.uk</w:t>
        </w:r>
      </w:hyperlink>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Plans for new business units on Wearside aiming to “support local entrepreneurs” and “add genuine value to the Deptford area” have been submitted to council development bosses.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3" style="position:absolute;z-index:2518405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Sunderland City Council has received applications linked to the development of a number of buildings located at Hanover Place in the Deptford area, near the Liebherr plant and The Saltgrass pub.</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from commercial landlord and property developers Kirtley Co include redeveloping the space above pizza restaurant and bar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and changing its use from residential to business units.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developer’s portfolio includes the ic</w:t>
      </w:r>
      <w:hyperlink r:id="rId663" w:history="1">
        <w:r>
          <w:rPr>
            <w:rFonts w:ascii="arial" w:eastAsia="arial" w:hAnsi="arial" w:cs="arial"/>
            <w:b w:val="0"/>
            <w:i/>
            <w:strike w:val="0"/>
            <w:noProof w:val="0"/>
            <w:color w:val="0077CC"/>
            <w:position w:val="0"/>
            <w:sz w:val="20"/>
            <w:u w:val="single"/>
            <w:vertAlign w:val="baseline"/>
          </w:rPr>
          <w:t>onic Mackie’s Corner in Sunderland city centre, which offers a range of retail units and “flexible workspace</w:t>
        </w:r>
      </w:hyperlink>
      <w:r>
        <w:rPr>
          <w:rFonts w:ascii="arial" w:eastAsia="arial" w:hAnsi="arial" w:cs="arial"/>
          <w:b w:val="0"/>
          <w:i w:val="0"/>
          <w:strike w:val="0"/>
          <w:noProof w:val="0"/>
          <w:color w:val="000000"/>
          <w:position w:val="0"/>
          <w:sz w:val="20"/>
          <w:u w:val="none"/>
          <w:vertAlign w:val="baseline"/>
        </w:rPr>
        <w:t xml:space="preserve">“, and applicants are now looking to </w:t>
      </w:r>
      <w:hyperlink r:id="rId664" w:history="1">
        <w:r>
          <w:rPr>
            <w:rFonts w:ascii="arial" w:eastAsia="arial" w:hAnsi="arial" w:cs="arial"/>
            <w:b w:val="0"/>
            <w:i/>
            <w:strike w:val="0"/>
            <w:noProof w:val="0"/>
            <w:color w:val="0077CC"/>
            <w:position w:val="0"/>
            <w:sz w:val="20"/>
            <w:u w:val="single"/>
            <w:vertAlign w:val="baseline"/>
          </w:rPr>
          <w:t xml:space="preserve">redevelop the Hanover Place site in Deptford occupied by </w:t>
        </w:r>
      </w:hyperlink>
      <w:hyperlink r:id="rId665" w:history="1">
        <w:r>
          <w:rPr>
            <w:rFonts w:ascii="arial" w:eastAsia="arial" w:hAnsi="arial" w:cs="arial"/>
            <w:b/>
            <w:i/>
            <w:strike w:val="0"/>
            <w:noProof w:val="0"/>
            <w:color w:val="0077CC"/>
            <w:position w:val="0"/>
            <w:sz w:val="20"/>
            <w:u w:val="single"/>
            <w:vertAlign w:val="baseline"/>
          </w:rPr>
          <w:t>Wild Fire</w:t>
        </w:r>
      </w:hyperlink>
      <w:hyperlink r:id="rId666" w:history="1">
        <w:r>
          <w:rPr>
            <w:rFonts w:ascii="arial" w:eastAsia="arial" w:hAnsi="arial" w:cs="arial"/>
            <w:b w:val="0"/>
            <w:i/>
            <w:strike w:val="0"/>
            <w:noProof w:val="0"/>
            <w:color w:val="0077CC"/>
            <w:position w:val="0"/>
            <w:sz w:val="20"/>
            <w:u w:val="single"/>
            <w:vertAlign w:val="baseline"/>
          </w:rPr>
          <w:t xml:space="preserve"> Pizza and Base UK.</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wider vision for the development, which includes signage referencing “Deptford Business Studios”, includes creating “six high-quality work studios” across the site alongside a new outdoor seating area to “complement the already successful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restaurant”.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developers behind the Hanover Place plans said there are plans for door and window manufacturer Base UK to relocate to a new site in Southwick as part of the proposals.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Kirtley from Kirtley Co said the wider development aimed to “transform the site into a vibrant destination that supports local entrepreneurs while adding genuine value to the Deptford area”.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owned the Deptford site for over 13 years buying it derelict and during that time, it has remained undeveloped apart from the restaurant area,” she added.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have always seen its potential and are now excited to move forward with a clear vision for its future.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Kirtley Co, we are passionate about creating spaces for independent businesses and bringing life back into underused buildings.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transform the site into a vibrant destination that supports local entrepreneurs while adding genuine value to the Deptford area.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proposal includes the creation of six high-quality work studios alongside a new outdoor seating area to complement the already successful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restaurant.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development will foster creativity, encourage collaboration, and further enhance the area’s appeal.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sharing more details and progressing this exciting opportunity.”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the development can be found by visiting Sunderland City Council’s planning portal website and searching reference 26/00010/FUL and 26/00284/ADV.</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4" style="position:absolute;z-index:251841536"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DRINKING PLACES (90%);  LEGISLATIVE BODIES (90%);  REAL ESTATE DEVELOPMENT (90%);  RENTAL PROPERTY (90%);  COMMERCIAL PROPERTY (90%);  ENTREPRENEURSHIP (90%);  ECONOMIC BLIGHT (90%);  LAND USE &amp; DEVELOPMENT (90%);  REGIONAL &amp; LOCAL GOVERNMENTS (90%);  RESTAURANTS (90%);  CITY GOVERNMENT (90%);  REAL ESTATE (90%);  CITIES (89%);  WEBSITE REDESIGN (89%);  RELOCATIONS (78%);  MANUFACTURING (78%);  RETAIL &amp; WHOLESALE TRADE (76%);  WORKSPACE OPTIONS (70%);  WINDOW &amp; DOOR MFG (52%);  WEBSITES &amp; PORTALS (50%); RELOCATIONS (78%); REAL ESTATE DEVELOPMENT (91%); CITY GOVERNMENT (89%); LAND USE &amp; DEVELOPMENT (90%); ECONOMIC BLIGHT (90%); CITIES (78%); REGIONAL &amp; LOCAL GOVERNMENTS (90%); ENTREPRENEURSHIP (90%); LEGISLATIVE BODIES (89%)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(90%); REAL ESTATE DEVELOPMENT (91%); WEBSITES &amp; PORTALS (50%); WEBSITE REDESIGN (89%); WINDOW &amp; DOOR MFG (54%); MANUFACTURING (78%); REAL ESTATE OVERVIEW (90%); RESTAURANTS (91%); DRINKING PLACES (91%)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SUNDERLAND, ENGLAND (94%); SUNDERLAND, ENGLAND (97%);  ENGLAND (94%)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2026</w:t>
      </w:r>
    </w:p>
    <w:p>
      <w:pPr>
        <w:pStyle w:val="Normal58"/>
      </w:pPr>
    </w:p>
    <w:p>
      <w:pPr>
        <w:pStyle w:val="Normal58"/>
        <w:ind w:left="200"/>
        <w:sectPr>
          <w:type w:val="continuous"/>
          <w:pgMar w:top="840" w:right="1000" w:bottom="840" w:left="1000" w:header="400" w:footer="400"/>
          <w:pgNumType w:fmt="decimal"/>
          <w:cols w:space="720"/>
        </w:sectPr>
      </w:pPr>
      <w:r>
        <w:br/>
      </w:r>
      <w:r>
        <w:pict>
          <v:line id="_x0000_s124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Heading157"/>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Wild fires</w:t>
        </w:r>
      </w:hyperlink>
      <w:hyperlink r:id="rId674" w:history="1">
        <w:r>
          <w:rPr>
            <w:rFonts w:ascii="arial" w:eastAsia="arial" w:hAnsi="arial" w:cs="arial"/>
            <w:b/>
            <w:i/>
            <w:strike w:val="0"/>
            <w:color w:val="0077CC"/>
            <w:sz w:val="28"/>
            <w:u w:val="single"/>
            <w:vertAlign w:val="baseline"/>
          </w:rPr>
          <w:t xml:space="preserve"> in Turkey</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Pakistan Observer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2021 Friday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Hurmat Group All Rights Reserved</w:t>
      </w:r>
    </w:p>
    <w:p>
      <w:pPr>
        <w:pStyle w:val="Normal59"/>
        <w:keepNext w:val="0"/>
        <w:spacing w:before="120" w:after="0" w:line="220" w:lineRule="atLeast"/>
        <w:ind w:left="0" w:right="0" w:firstLine="0"/>
        <w:jc w:val="left"/>
      </w:pPr>
      <w:r>
        <w:br/>
      </w:r>
      <w:r>
        <w:pict>
          <v:shape id="_x0000_i1246" type="#_x0000_t75" style="width:0;height:0"/>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32; No. 214</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7" style="position:absolute;z-index:2518435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WILD</w:t>
      </w:r>
      <w:r>
        <w:rPr>
          <w:rFonts w:ascii="arial" w:eastAsia="arial" w:hAnsi="arial" w:cs="arial"/>
          <w:b w:val="0"/>
          <w:i w:val="0"/>
          <w:strike w:val="0"/>
          <w:noProof w:val="0"/>
          <w:color w:val="000000"/>
          <w:position w:val="0"/>
          <w:sz w:val="20"/>
          <w:u w:val="none"/>
          <w:vertAlign w:val="baseline"/>
        </w:rPr>
        <w:t xml:space="preserve"> forest </w:t>
      </w:r>
      <w:r>
        <w:rPr>
          <w:rFonts w:ascii="arial" w:eastAsia="arial" w:hAnsi="arial" w:cs="arial"/>
          <w:b/>
          <w:i/>
          <w:strike w:val="0"/>
          <w:noProof w:val="0"/>
          <w:color w:val="000000"/>
          <w:position w:val="0"/>
          <w:sz w:val="20"/>
          <w:u w:val="single"/>
          <w:vertAlign w:val="baseline"/>
        </w:rPr>
        <w:t>fires</w:t>
      </w:r>
      <w:r>
        <w:rPr>
          <w:rFonts w:ascii="arial" w:eastAsia="arial" w:hAnsi="arial" w:cs="arial"/>
          <w:b w:val="0"/>
          <w:i w:val="0"/>
          <w:strike w:val="0"/>
          <w:noProof w:val="0"/>
          <w:color w:val="000000"/>
          <w:position w:val="0"/>
          <w:sz w:val="20"/>
          <w:u w:val="none"/>
          <w:vertAlign w:val="baseline"/>
        </w:rPr>
        <w:t xml:space="preserve"> have been active in the southern coast of Turkey since 28 July 2021resulting in loss of some precious lives and depriving the local population of their belongings and livelihood.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official estimates, about 174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killed eight people and burnt at least 118,789 hectares of land, threatening the tourism industry as thousands of people including tourists had to be evacuated from residential areas and hotels. Many fields have been affected and over two thousand animals have died.</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are not a new phenomenon as these cause significant losses across the world every year and this year alone 37,803 fires burned more than three million acres across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Turkey did not witness such natural calamity at this much scale and intensity before and therefore, is experiencing understandable difficulties in tackling the situation because of severe drought, extreme temperature and strong winds.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Irrespective of the conspiracy theories as many in Turkey also believe the fires are the result of 'sabotage', it is a fact that often vested interests and mafias are to be blamed for such tactics for a variety of reasons including attempts to cover up illegal cutting of forest trees as is also the case in Pakistan.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no doubt, deployed all available resources to extinguish fires and provide relief to the affected people as sixteen airplanes, nine unmanned aerial vehicles [UAV], 51 helicopters, one unmanned aerial helicopter, 805 water tankers and 5,200 personnel are battling with the blazes, President Recep Tayyip Erdogan, who visited the affected areas, vowed that the government would do everything to help people affected by the disaster to rebuild their lives and we are sure he has the vision and the leadership qualities to take care of the challenge but it is responsibility of friends like Pakistan to offer the kind of assistance that Ankara needs to mitigate sufferings of the affected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Prime Minister Imran Khan has already expressed complete solidarity with the people of the brotherly country but practical steps are needed as aircraft from Azerbaijan, Iran, Russia and Ukraine were already involved in the massive fire-fighting operation and Pakistan could also have offered whatever expertise it has in the field.</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8" style="position:absolute;z-index:251844608"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ACCIDENTS &amp; DISASTERS (90%); FIRES (90%); FOREST FIRES (90%); ENVIRONMENTAL ACCIDENTS &amp; DISASTERS (89%); DROUGHT (78%); NEGATIVE NEWS (78%); CONSPIRACY (77%); TRAVEL &amp; HOSPITALITY SECTOR PERFORMANCE (76%); HEADS OF STATE &amp; GOVERNMENT (70%); PRIME MINISTERS (70%); CONSPIRACY THEORY (53%)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UNMANNED AIRCRAFT (90%); LODGING (76%); TRAVEL &amp; HOSPITALITY SECTOR PERFORMANCE (76%); TOURISM (72%); HOTELS &amp; MOTELS (71%); AUTONOMOUS VEHICLES (70%); HELICOPTERS (70%)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IMRAN KHAN (79%); RECEP TAYYIP ERDOGAN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ANKARA, TURKEY (73%); PAKISTAN (94%); TURKEY (94%); AZERBAIJAN (79%); UNITED STATES (79%); UKRAINE (54%); Pakistan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2021</w:t>
      </w:r>
    </w:p>
    <w:p>
      <w:pPr>
        <w:pStyle w:val="Normal59"/>
      </w:pPr>
    </w:p>
    <w:p>
      <w:pPr>
        <w:pStyle w:val="Normal59"/>
        <w:ind w:left="200"/>
        <w:sectPr>
          <w:type w:val="continuous"/>
          <w:pgMar w:top="840" w:right="1000" w:bottom="840" w:left="1000" w:header="400" w:footer="400"/>
          <w:pgNumType w:fmt="decimal"/>
          <w:cols w:space="720"/>
        </w:sectPr>
      </w:pPr>
      <w:r>
        <w:br/>
      </w:r>
      <w:r>
        <w:pict>
          <v:line id="_x0000_s1249"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Heading158"/>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 xml:space="preserve">West Yorkshire fire chief warns of ‘significant risk’ of </w:t>
        </w:r>
      </w:hyperlink>
      <w:hyperlink r:id="rId682" w:history="1">
        <w:r>
          <w:rPr>
            <w:rFonts w:ascii="arial" w:eastAsia="arial" w:hAnsi="arial" w:cs="arial"/>
            <w:b/>
            <w:i/>
            <w:strike w:val="0"/>
            <w:color w:val="0077CC"/>
            <w:sz w:val="28"/>
            <w:u w:val="single"/>
            <w:vertAlign w:val="baseline"/>
          </w:rPr>
          <w:t>wild fires</w:t>
        </w:r>
      </w:hyperlink>
      <w:hyperlink r:id="rId683" w:history="1">
        <w:r>
          <w:rPr>
            <w:rFonts w:ascii="arial" w:eastAsia="arial" w:hAnsi="arial" w:cs="arial"/>
            <w:b/>
            <w:i/>
            <w:strike w:val="0"/>
            <w:color w:val="0077CC"/>
            <w:sz w:val="28"/>
            <w:u w:val="single"/>
            <w:vertAlign w:val="baseline"/>
          </w:rPr>
          <w:t xml:space="preserve"> during August heatwave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Yorkshire Evening Post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2022 Wednesday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JPIMedia Publishing Ltd All Rights Reserved</w:t>
      </w:r>
    </w:p>
    <w:p>
      <w:pPr>
        <w:pStyle w:val="Normal60"/>
        <w:keepNext w:val="0"/>
        <w:spacing w:before="120" w:after="0" w:line="220" w:lineRule="atLeast"/>
        <w:ind w:left="0" w:right="0" w:firstLine="0"/>
        <w:jc w:val="left"/>
      </w:pPr>
      <w:r>
        <w:br/>
      </w:r>
      <w:r>
        <w:pict>
          <v:shape id="_x0000_i1250" type="#_x0000_t75" style="width:168.73pt;height:41.24pt">
            <v:imagedata r:id="rId68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POLITICSENVIRONMENT</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Richard Beecham, </w:t>
      </w:r>
      <w:hyperlink r:id="rId685" w:history="1">
        <w:r>
          <w:rPr>
            <w:rFonts w:ascii="arial" w:eastAsia="arial" w:hAnsi="arial" w:cs="arial"/>
            <w:b w:val="0"/>
            <w:i/>
            <w:strike w:val="0"/>
            <w:noProof w:val="0"/>
            <w:color w:val="0077CC"/>
            <w:position w:val="0"/>
            <w:sz w:val="20"/>
            <w:u w:val="single"/>
            <w:vertAlign w:val="baseline"/>
          </w:rPr>
          <w:t>richard.beecham@nationalworld.com</w:t>
        </w:r>
      </w:hyperlink>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of the most senior firefighters in West Yorkshire has warned a “testing couple of weeks” are on the way, as Britain stares down its second big heatwave of the summer.</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1" style="position:absolute;z-index:2518466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Walton, deputy chief fire officer at West Yorkshire Fire and Rescue Service spoke of the “more sustained hot period” in the upcoming days and weeks, raising the risk of further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the country.</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Read more: </w:t>
      </w:r>
      <w:hyperlink r:id="rId686" w:history="1">
        <w:r>
          <w:rPr>
            <w:rFonts w:ascii="arial" w:eastAsia="arial" w:hAnsi="arial" w:cs="arial"/>
            <w:b/>
            <w:i/>
            <w:strike w:val="0"/>
            <w:noProof w:val="0"/>
            <w:color w:val="0077CC"/>
            <w:position w:val="0"/>
            <w:sz w:val="20"/>
            <w:u w:val="single"/>
            <w:vertAlign w:val="baseline"/>
          </w:rPr>
          <w:t>'Don't suffer in silence': Police urge coercive victims to speak out after Leeds wife's murder</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England and parts of Wales are expected to see temperatures above 30 degrees as the Met Office has issued an amber warning for extreme heat.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just a few weeks after mid-July’s record-breaking heatwave with Leeds recording temperatures of almost 40 degrees celsius.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Officer Walton told BBC Radio 4’s </w:t>
      </w:r>
      <w:r>
        <w:rPr>
          <w:rFonts w:ascii="arial" w:eastAsia="arial" w:hAnsi="arial" w:cs="arial"/>
          <w:b w:val="0"/>
          <w:i/>
          <w:strike w:val="0"/>
          <w:noProof w:val="0"/>
          <w:color w:val="000000"/>
          <w:position w:val="0"/>
          <w:sz w:val="20"/>
          <w:u w:val="none"/>
          <w:vertAlign w:val="baseline"/>
        </w:rPr>
        <w:t>World At One</w:t>
      </w:r>
      <w:r>
        <w:rPr>
          <w:rFonts w:ascii="arial" w:eastAsia="arial" w:hAnsi="arial" w:cs="arial"/>
          <w:b w:val="0"/>
          <w:i w:val="0"/>
          <w:strike w:val="0"/>
          <w:noProof w:val="0"/>
          <w:color w:val="000000"/>
          <w:position w:val="0"/>
          <w:sz w:val="20"/>
          <w:u w:val="none"/>
          <w:vertAlign w:val="baseline"/>
        </w:rPr>
        <w:t xml:space="preserve">: “I think we’re in for a testing couple of weeks…we’ve had minimal rain, I know areas further south than myself have had literally zero millimetres of rain. So that’s just setting the conditions as we go into this next heatwave and really, really raising the risk quite significantly that further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will happen across the UK.”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of the risks of disposable barbecues, adding: “Just the very heat of a foil tray sat on the ground is enough to start the fire when it’s that dry, it doesn’t even need the spark, which I think is what catches the public out sometimes.”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will literally spread faster than people can run, but also it’s just careless disposal of cigarettes, just driving along a road throwing one out of the window of a car, that can start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It’s things like broken glass, literally magnifying the effect of the sun and starting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There’s a number of things.”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Bradshaw, NFU (National Farmers’ Union) deputy president said: “I’m afraid it’s already critical. Many, many agricultural sectors are facing the challenges, but those that are growing irrigated crops have been using their irrigation now for several months because it’s been dry right the way since the start of June and even earlier.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they’ve been using their irrigation reservoirs and unfortunately those reservoirs are now beginning to run dry, which means that they haven’t got any more water to apply to the crops that are being grown.”</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2" style="position:absolute;z-index:25184768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both"/>
      </w:pPr>
      <w:hyperlink r:id="rId687" w:history="1">
        <w:r>
          <w:rPr>
            <w:rFonts w:ascii="arial" w:eastAsia="arial" w:hAnsi="arial" w:cs="arial"/>
            <w:b w:val="0"/>
            <w:i/>
            <w:strike w:val="0"/>
            <w:color w:val="0077CC"/>
            <w:sz w:val="20"/>
            <w:u w:val="single"/>
            <w:vertAlign w:val="baseline"/>
          </w:rPr>
          <w:t>West Yorkshire Fire Service Assistant Chief Officer Dave Walton at Birkenshaw Fire HQ.</w:t>
        </w:r>
      </w:hyperlink>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53" style="position:absolute;z-index:251848704"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EXTREME TEMPERATURES (92%); ACCIDENTS &amp; DISASTERS (90%); EMERGENCY SERVICES (90%); EXECUTIVES (90%); FIREFIGHTERS &amp; FIREFIGHTING (90%); FIRES (90%); HEAT WAVES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IRRIGATION (85%); WEATHER ALERTS (78%); OCEANOGRAPHIC &amp; ATMOSPHERIC SERVICES (76%); AMBULANCE &amp; RESCUE SERVICES (73%); AGRICULTURAL WASTES (69%)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IRRIGATION (85%); AGRICULTURE, FORESTRY, FISHING &amp; HUNTING (78%); AMBULANCE &amp; RESCUE SERVICES (73%); PUBLISHING (73%); AGRICULTURAL WASTES (69%); AGRICULTURE (62%)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LEEDS, ENGLAND (90%); ENGLAND (79%); UNITED KINGDOM (79%); WALES (73%)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5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Heading159"/>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Good Morning Britain - 05:15 AM GMT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ITV 1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2026</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61"/>
        <w:keepNext w:val="0"/>
        <w:spacing w:before="120" w:after="0" w:line="220" w:lineRule="atLeast"/>
        <w:ind w:left="0" w:right="0" w:firstLine="0"/>
        <w:jc w:val="left"/>
      </w:pPr>
      <w:r>
        <w:br/>
      </w:r>
      <w:r>
        <w:pict>
          <v:shape id="_x0000_i1255" type="#_x0000_t75" style="width:218.22pt;height:59.99pt">
            <v:imagedata r:id="rId20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Britain's weekday breakfast show on the latest news, weather and sports as well as offering information on entertainment, health and money.</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6" style="position:absolute;z-index:251850752"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hyperlink r:id="rId695" w:history="1">
        <w:r>
          <w:rPr>
            <w:rFonts w:ascii="arial" w:eastAsia="arial" w:hAnsi="arial" w:cs="arial"/>
            <w:b w:val="0"/>
            <w:i/>
            <w:strike w:val="0"/>
            <w:color w:val="0077CC"/>
            <w:sz w:val="20"/>
            <w:u w:val="single"/>
            <w:vertAlign w:val="baseline"/>
          </w:rPr>
          <w:t>Click to listen to audio (available for 30 days from publication date): http://ln.tveyes.com/transcript.asp?StationID=22990&amp;DateTime=05%2f06%2f2026+06%3a15%3a29&amp;Dur=299&amp;PlayClip=true</w:t>
        </w:r>
      </w:hyperlink>
    </w:p>
    <w:p>
      <w:pPr>
        <w:pStyle w:val="Normal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Champions League final for 20 years with a tight win over Atletico Madrid. Saka got the goal, that will see the Gunners take on Paris Saint-Germain or Bayern Munich in the final. Arsenal have never won the competition. Princess of Wales will travel to Italy next week for her first official overseas visit since undergoing treatment for cancer.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carry out a visit to Reggio Emilia in Italy. Eating one egg a day for at least five days a week reduces the risk of Alzheimer's according to new research. The study conducted at the Loma Linda University in California found this diet cuts your risk by 27%, compared to those who never eat eggs. The CEO of Ryanair wants to call time on the pre-flight pint and is calling for airport bars to stop serving alcohol in the morning. Michael O'Leary claims his airline is being forced to divert flights daily because of drunk passengers. He wants airports to operate under similar licence conditions as pubs. There will be people who will complain about that, but diverting a flight almost daily, that's shocking. Really shocking and really concerning for those planning holidays. Don't you often walk through airports and think it's 6.30, 7.00 in the morning, are you really having a pint of lager. Do you need that drink? If you are an Arsenal fan, off to Budapest for the Champions League final. For some people it's thinking right, work is done, a week away and I'm going to do it. But the consequences are pretty tricky to deal with. Did you watch the Champions League semi-final. Arsenal won 1-0. It was so tense. I'm a Tottenham fan, I don't care. Every British football fan should get behind Arsenal to win the Champions League. You are a Norwich fan, you don't support Ipswich. I want Ipswich to do well in the Champions League. As a spurs fan, don't worry about getting relegated. Support Arsenal in the Champions League. I can't believe you have said that. My kids are behind you, they think everybody should support Arsenal. They are Arsenal fans. A British team in the Champions League final. Laura is ready to do the weather. There's so new analysis about UK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you have been talking about for a while. We were talking last week because it's been really dry this spring, the increased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 report came out 18 minutes ago says that last year the UK had the largest area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ever burnt in a single year. 47,000 hectares, which is the equivalent of an area the size of Leeds. We are set to see this happening more often. The reason is because of our changing climate. At the moment temperatures are climbing way above average. Last spring was the driest spring we have seen in 100 years. We had the hottest summer we've had registered in the UK. If we look at natural climate where things were warm without climate change without climate change areas like the East Midlands would see conditions ripe for wild wires every 200 years. Now it's one in ten. Across northern areas, the analysis shows in a natural world we would see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one in 133 years, now it's one in ten. We are seeing drier conditions, that causes more evaporation meaning these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become more ripe. These conditions that we have been seeing right across the country are set to get worse. They are set to become more widespread. Every single part of the UK is set to have conditions perfect and worse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because of our changing climate. That wasn't just in the UK, right across Europe as well. These scenes, destroying areas of countryside, are set to continue in this latest analysis. Weather-wise today it is actually a pretty chilly</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7" style="position:absolute;z-index:251851776"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ITV1LONDON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TRANSCRIPTS (90%);  DRINKING PLACES (90%);  AIRPORTS (90%);  AIRLINES (90%);  ACCIDENTS &amp; DISASTERS (89%);  SPORTS FANS (86%);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(84%);  SOCCER (78%);  HEALTH CARE INFORMATION (76%);  SUBSTANCE ABUSE (76%);  BEER &amp; ALE (73%);  ALCOHOLIC BEVERAGES (73%);  ONCOLOGY (71%);  CANCER (71%);  CLIMATE CHANGE (60%);  ALZHEIMER'S DISEASE (55%); CANCER (70%); HEALTH CARE INFORMATION (75%); SPORTS FANS (86%); SOCCER (78%); ALZHEIMER'S DISEASE (55%); ACCIDENTS &amp; DISASTERS (89%); SUBSTANCE ABUSE (75%); ONCOLOGY (70%); TRANSCRIPTS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RYANAIR HOLDINGS PLC (56%)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RYAAY (NASDAQ) (56%); RYA (LSE) (56%)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NAICS481111 SCHEDULED PASSENGER AIR TRANSPORTATION (56%); SIC4512 AIR TRANSPORTATION, SCHEDULED (56%); ALCOHOLIC BEVERAGES (72%); HEALTH CARE INFORMATION (75%); AIRLINES (90%); BEER &amp; ALE (73%); AIRPORTS (90%); ONCOLOGY (70%); DRINKING PLACES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(88%); MADRID, SPAIN (88%);  BAVARIA, GERMANY (91%);  CALIFORNIA, USA (79%); CALIFORNIA, USA (79%); BAVARIA, GERMANY (99%);  GERMANY (91%);  UNITED KINGDOM (90%);  ITALY (90%);  SPAIN (88%);  UNITED STATES (79%); ITALY (90%); UNITED KINGDOM (91%); WALES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2026</w:t>
      </w:r>
    </w:p>
    <w:p>
      <w:pPr>
        <w:pStyle w:val="Normal61"/>
      </w:pPr>
    </w:p>
    <w:p>
      <w:pPr>
        <w:pStyle w:val="Normal61"/>
        <w:ind w:left="200"/>
        <w:sectPr>
          <w:type w:val="continuous"/>
          <w:pgMar w:top="840" w:right="1000" w:bottom="840" w:left="1000" w:header="400" w:footer="400"/>
          <w:pgNumType w:fmt="decimal"/>
          <w:cols w:space="720"/>
        </w:sectPr>
      </w:pPr>
      <w:r>
        <w:br/>
      </w:r>
      <w:r>
        <w:pict>
          <v:line id="_x0000_s1258"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Heading160"/>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Good Morning Britain - 05:15 AM GMT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ITV 1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2026</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62"/>
        <w:keepNext w:val="0"/>
        <w:spacing w:before="120" w:after="0" w:line="220" w:lineRule="atLeast"/>
        <w:ind w:left="0" w:right="0" w:firstLine="0"/>
        <w:jc w:val="left"/>
      </w:pPr>
      <w:r>
        <w:br/>
      </w:r>
      <w:r>
        <w:pict>
          <v:shape id="_x0000_i1259" type="#_x0000_t75" style="width:218.22pt;height:59.99pt">
            <v:imagedata r:id="rId20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Britain's weekday breakfast show on the latest news, weather and sports as well as offering information on entertainment, health and money.</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0" style="position:absolute;z-index:251853824"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hyperlink r:id="rId703" w:history="1">
        <w:r>
          <w:rPr>
            <w:rFonts w:ascii="arial" w:eastAsia="arial" w:hAnsi="arial" w:cs="arial"/>
            <w:b w:val="0"/>
            <w:i/>
            <w:strike w:val="0"/>
            <w:color w:val="0077CC"/>
            <w:sz w:val="20"/>
            <w:u w:val="single"/>
            <w:vertAlign w:val="baseline"/>
          </w:rPr>
          <w:t>Click to listen to audio (available for 30 days from publication date): http://ln.tveyes.com/transcript.asp?StationID=6110&amp;DateTime=05%2f06%2f2026+06%3a15%3a29&amp;Dur=299&amp;PlayClip=true</w:t>
        </w:r>
      </w:hyperlink>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Champions League final for 20 years with a tight win over Atletico Madrid. Saka got the goal, that will see the Gunners take on Paris Saint-Germain or Bayern Munich in the final. Arsenal have never won the competition. Princess of Wales will travel to Italy next week for her first official overseas visit since undergoing treatment for cancer.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carry out a visit to Reggio Emilia in Italy. Eating one egg a day for at least five days a week reduces the risk of Alzheimer's according to new research. The study conducted at the Loma Linda University in California found this diet cuts your risk by 27%, compared to those who never eat eggs. The CEO of Ryanair wants to call time on the pre-flight pint and is calling for airport bars to stop serving alcohol in the morning. Michael O'Leary claims his airline is being forced to divert flights daily because of drunk passengers. He wants airports to operate under similar licence conditions as pubs. There will be people who will complain about that, but diverting a flight almost daily, that's shocking. Really shocking and really concerning for those planning holidays. Don't you often walk through airports and think it's 6.30, 7.00 in the morning, are you really having a pint of lager. Do you need that drink? If you are an Arsenal fan, off to Budapest for the Champions League final. For some people it's thinking right, work is done, a week away and I'm going to do it. But the consequences are pretty tricky to deal with. Did you watch the Champions League semi-final. Arsenal won 1-0. It was so tense. I'm a Tottenham fan, I don't care. Every British football fan should get behind Arsenal to win the Champions League. You are a Norwich fan, you don't support Ipswich. I want Ipswich to do well in the Champions League. As a spurs fan, don't worry about getting relegated. Support Arsenal in the Champions League. I can't believe you have said that. My kids are behind you, they think everybody should support Arsenal. They are Arsenal fans. A British team in the Champions League final. Laura is ready to do the weather. There's so new analysis about UK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you have been talking about for a while. We were talking last week because it's been really dry this spring, the increased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 report came out 18 minutes ago says that last year the UK had the largest area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ever burnt in a single year. 47,000 hectares, which is the equivalent of an area the size of Leeds. We are set to see this happening more often. The reason is because of our changing climate. At the moment temperatures are climbing way above average. Last spring was the driest spring we have seen in 100 years. We had the hottest summer we've had registered in the UK. If we look at natural climate where things were warm without climate change without climate change areas like the East Midlands would see conditions ripe for wild wires every 200 years. Now it's one in ten. Across northern areas, the analysis shows in a natural world we would see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one in 133 years, now it's one in ten. We are seeing drier conditions, that causes more evaporation meaning these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become more ripe. These conditions that we have been seeing right across the country are set to get worse. They are set to become more widespread. Every single part of the UK is set to have conditions perfect and worse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because of our changing climate. That wasn't just in the UK, right across Europe as well. These scenes, destroying areas of countryside, are set to continue in this latest analysis. Weather-wise today it is actually a pretty chilly</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61" style="position:absolute;z-index:251854848"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ITV1LONDON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TRANSCRIPTS (90%);  DRINKING PLACES (90%);  AIRPORTS (90%);  AIRLINES (90%);  ACCIDENTS &amp; DISASTERS (89%);  SPORTS FANS (86%);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(84%);  SOCCER (78%);  HEALTH CARE INFORMATION (76%);  SUBSTANCE ABUSE (76%);  BEER &amp; ALE (73%);  ALCOHOLIC BEVERAGES (73%);  ONCOLOGY (71%);  CANCER (71%);  CLIMATE CHANGE (60%);  ALZHEIMER'S DISEASE (55%); CANCER (70%); HEALTH CARE INFORMATION (75%); SPORTS FANS (86%); SOCCER (78%); ALZHEIMER'S DISEASE (55%); ACCIDENTS &amp; DISASTERS (89%); SUBSTANCE ABUSE (75%); ONCOLOGY (70%); TRANSCRIPTS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RYANAIR HOLDINGS PLC (56%)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RYAAY (NASDAQ) (56%); RYA (LSE) (56%)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NAICS481111 SCHEDULED PASSENGER AIR TRANSPORTATION (56%); SIC4512 AIR TRANSPORTATION, SCHEDULED (56%); ALCOHOLIC BEVERAGES (72%); HEALTH CARE INFORMATION (75%); AIRLINES (90%); BEER &amp; ALE (73%); AIRPORTS (90%); ONCOLOGY (70%); DRINKING PLACES (90%)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(88%); MADRID, SPAIN (88%);  BAVARIA, GERMANY (91%);  CALIFORNIA, USA (79%); CALIFORNIA, USA (79%); BAVARIA, GERMANY (99%);  GERMANY (91%);  UNITED KINGDOM (90%);  ITALY (90%);  SPAIN (88%);  UNITED STATES (79%); ITALY (90%); UNITED KINGDOM (91%); WALES (90%)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2026</w:t>
      </w:r>
    </w:p>
    <w:p>
      <w:pPr>
        <w:pStyle w:val="Normal62"/>
      </w:pPr>
    </w:p>
    <w:p>
      <w:pPr>
        <w:pStyle w:val="Normal62"/>
        <w:ind w:left="200"/>
        <w:sectPr>
          <w:type w:val="continuous"/>
          <w:pgMar w:top="840" w:right="1000" w:bottom="840" w:left="1000" w:header="400" w:footer="400"/>
          <w:pgNumType w:fmt="decimal"/>
          <w:cols w:space="720"/>
        </w:sectPr>
      </w:pPr>
      <w:r>
        <w:br/>
      </w:r>
      <w:r>
        <w:pict>
          <v:line id="_x0000_s126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Heading161"/>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Good Morning Britain - 05:15 AM GMT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ITV 1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2026</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63"/>
        <w:keepNext w:val="0"/>
        <w:spacing w:before="120" w:after="0" w:line="220" w:lineRule="atLeast"/>
        <w:ind w:left="0" w:right="0" w:firstLine="0"/>
        <w:jc w:val="left"/>
      </w:pPr>
      <w:r>
        <w:br/>
      </w:r>
      <w:r>
        <w:pict>
          <v:shape id="_x0000_i1263" type="#_x0000_t75" style="width:218.22pt;height:59.99pt">
            <v:imagedata r:id="rId20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Britain's weekday breakfast show on the latest news, weather and sports as well as offering information on entertainment, health and money.</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4" style="position:absolute;z-index:251856896"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hyperlink r:id="rId711" w:history="1">
        <w:r>
          <w:rPr>
            <w:rFonts w:ascii="arial" w:eastAsia="arial" w:hAnsi="arial" w:cs="arial"/>
            <w:b w:val="0"/>
            <w:i/>
            <w:strike w:val="0"/>
            <w:color w:val="0077CC"/>
            <w:sz w:val="20"/>
            <w:u w:val="single"/>
            <w:vertAlign w:val="baseline"/>
          </w:rPr>
          <w:t>Click to listen to audio (available for 30 days from publication date): http://ln.tveyes.com/transcript.asp?StationID=22995&amp;DateTime=05%2f06%2f2026+06%3a15%3a28&amp;Dur=300&amp;PlayClip=true</w:t>
        </w:r>
      </w:hyperlink>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Champions League final for 20 years with a tight win over Atletico Madrid. Saka got the goal, that will see the Gunners take on Paris Saint-Germain or Bayern Munich in the final. Arsenal have never won the competition. Princess of Wales will travel to Italy next week for her first official overseas visit since undergoing treatment for cancer.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carry out a visit to Reggio Emilia in Italy. Eating one egg a day for at least five days a week reduces the risk of Alzheimer's according to new research. The study conducted at the Loma Linda University in California found this diet cuts your risk by 27%, compared to those who never eat eggs. The CEO of Ryanair wants to call time on the pre-flight pint and is calling for airport bars to stop serving alcohol in the morning. Michael O'Leary claims his airline is being forced to divert flights daily because of drunk passengers. He wants airports to operate under similar licence conditions as pubs. There will be people who will complain about that, but diverting a flight almost daily, that's shocking. Really shocking and really concerning for those planning holidays. Don't you often walk through airports and think it's 6.30, 7.00 in the morning, are you really having a pint of lager. Do you need that drink? If you are an Arsenal fan, off to Budapest for the Champions League final. For some people it's thinking right, work is done, a week away and I'm going to do it. But the consequences are pretty tricky to deal with. Did you watch the Champions League semi-final. Arsenal won 1-0. It was so tense. I'm a Tottenham fan, I don't care. Every British football fan should get behind Arsenal to win the Champions League. You are a Norwich fan, you don't support Ipswich. I want Ipswich to do well in the Champions League. As a spurs fan, don't worry about getting relegated. Support Arsenal in the Champions League. I can't believe you have said that. My kids are behind you, they think everybody should support Arsenal. They are Arsenal fans. A British team in the Champions League final. Laura is ready to do the weather. There's so new analysis about UK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you have been talking about for a while. We were talking last week because it's been really dry this spring, the increased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 report came out 18 minutes ago says that last year the UK had the largest area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ever burnt in a single year. 47,000 hectares, which is the equivalent of an area the size of Leeds. We are set to see this happening more often. The reason is because of our changing climate. At the moment temperatures are climbing way above average. Last spring was the driest spring we have seen in 100 years. We had the hottest summer we've had registered in the UK. If we look at natural climate where things were warm without climate change without climate change areas like the East Midlands would see conditions ripe for wild wires every 200 years. Now it's one in ten. Across northern areas, the analysis shows in a natural world we would see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one in 133 years, now it's one in ten. We are seeing drier conditions, that causes more evaporation meaning these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conditions become more ripe. These conditions that we have been seeing right across the country are set to get worse. They are set to become more widespread. Every single part of the UK is set to have conditions perfect and worse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because of our changing climate. That wasn't just in the UK, right across Europe as well. These scenes, destroying areas of countryside, are set to continue in this latest analysis. Weather-wise today it is actually a pretty chilly</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5" style="position:absolute;z-index:251857920"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ITV1LONDON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TRANSCRIPTS (90%);  DRINKING PLACES (90%);  AIRPORTS (90%);  AIRLINES (90%);  ACCIDENTS &amp; DISASTERS (89%);  SPORTS FANS (86%);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(84%);  SOCCER (78%);  HEALTH CARE INFORMATION (76%);  SUBSTANCE ABUSE (76%);  BEER &amp; ALE (73%);  ALCOHOLIC BEVERAGES (73%);  ONCOLOGY (71%);  CANCER (71%);  CLIMATE CHANGE (60%);  ALZHEIMER'S DISEASE (55%); CANCER (70%); HEALTH CARE INFORMATION (75%); SPORTS FANS (86%); SOCCER (78%); ALZHEIMER'S DISEASE (55%); ACCIDENTS &amp; DISASTERS (89%); SUBSTANCE ABUSE (75%); ONCOLOGY (70%); TRANSCRIPTS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(86%); FIRES (83%)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RYANAIR HOLDINGS PLC (56%)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RYAAY (NASDAQ) (56%); RYA (LSE) (56%)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NAICS481111 SCHEDULED PASSENGER AIR TRANSPORTATION (56%); SIC4512 AIR TRANSPORTATION, SCHEDULED (56%); ALCOHOLIC BEVERAGES (72%); HEALTH CARE INFORMATION (75%); AIRLINES (90%); BEER &amp; ALE (73%); AIRPORTS (90%); ONCOLOGY (70%); DRINKING PLACES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(88%); MADRID, SPAIN (88%);  BAVARIA, GERMANY (91%);  CALIFORNIA, USA (79%); CALIFORNIA, USA (79%); BAVARIA, GERMANY (99%);  GERMANY (91%);  UNITED KINGDOM (90%);  ITALY (90%);  SPAIN (88%);  UNITED STATES (79%); ITALY (90%); UNITED KINGDOM (91%); WALES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2026</w:t>
      </w:r>
    </w:p>
    <w:p>
      <w:pPr>
        <w:pStyle w:val="Normal63"/>
      </w:pPr>
    </w:p>
    <w:p>
      <w:pPr>
        <w:pStyle w:val="Normal63"/>
        <w:ind w:left="200"/>
        <w:sectPr>
          <w:type w:val="continuous"/>
          <w:pgMar w:top="840" w:right="1000" w:bottom="840" w:left="1000" w:header="400" w:footer="400"/>
          <w:pgNumType w:fmt="decimal"/>
          <w:cols w:space="720"/>
        </w:sectPr>
      </w:pPr>
      <w:r>
        <w:br/>
      </w:r>
      <w:r>
        <w:pict>
          <v:line id="_x0000_s1266"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Heading162"/>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 xml:space="preserve">Experts Call for Integration of Indigenous Knowledge in </w:t>
        </w:r>
      </w:hyperlink>
      <w:hyperlink r:id="rId719" w:history="1">
        <w:r>
          <w:rPr>
            <w:rFonts w:ascii="arial" w:eastAsia="arial" w:hAnsi="arial" w:cs="arial"/>
            <w:b/>
            <w:i/>
            <w:strike w:val="0"/>
            <w:color w:val="0077CC"/>
            <w:sz w:val="28"/>
            <w:u w:val="single"/>
            <w:vertAlign w:val="baseline"/>
          </w:rPr>
          <w:t>Wild Fire</w:t>
        </w:r>
      </w:hyperlink>
      <w:hyperlink r:id="rId720" w:history="1">
        <w:r>
          <w:rPr>
            <w:rFonts w:ascii="arial" w:eastAsia="arial" w:hAnsi="arial" w:cs="arial"/>
            <w:b/>
            <w:i/>
            <w:strike w:val="0"/>
            <w:color w:val="0077CC"/>
            <w:sz w:val="28"/>
            <w:u w:val="single"/>
            <w:vertAlign w:val="baseline"/>
          </w:rPr>
          <w:t xml:space="preserve"> Management</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64"/>
        <w:keepNext w:val="0"/>
        <w:spacing w:before="120" w:after="0" w:line="220" w:lineRule="atLeast"/>
        <w:ind w:left="0" w:right="0" w:firstLine="0"/>
        <w:jc w:val="left"/>
      </w:pPr>
      <w:r>
        <w:br/>
      </w:r>
      <w:r>
        <w:pict>
          <v:shape id="_x0000_i1267" type="#_x0000_t75" style="width:0;height:0"/>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8" style="position:absolute;z-index:25185996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May 2025 (Kenya News Agency) As Kenya faces a rising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both protected and unprotected landscapes, researchers and fire management experts are urging a radical shift from reactive to proactive approaches, with indigenous knowledge at the center of the solution.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workshop on integrated fire management held in Taita Taveta County, Senior Lecturer and fire modeler, the Department of Geography at King's College London and member of the Leverhulme Centre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Environment and Society Dr James Millington, emphasized that not all fire is bad. Instead, he argued, fire is a natural part of many ecosystems and can be beneficial when properly managed.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we've seen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like the one in Los Angeles in January 2025 that destroyed homes and claimed lives, fire also plays a crucial role in ecosystems. It promotes forage for livestock, clears agricultural waste, and enables vegetation to regrow,' Millington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which was the first in a series aimed at developing an integrated fire management plan for the Tsavo landscape, brought together local communities, county officials, and NGOs.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goal was to reframe how fire is perceived and managed by shifting away from outright suppression to a more balanced approach that distinguishes between harmful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beneficial, controlled burns.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Millington noted that years of fire suppression have ironically increased the risk of uncontrollable blazes. He said, 'When vegetation is left to build up, a single spark can lead to a massive, destructive fire. Controlled burns can reduce this risk.'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 cited northern Australia as a model where indigenous knowledge is now being reintegrated into fire management. There, cultural burning, which is the practice of setting low-intensity fires in a controlled manner, has helped reduce large-scale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while maintaining biodiversity and supporting traditional ways of life.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could be adapted for African savannahs, including in Kenya, though we must tailor it to local contexts,' Millington added.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resident of Taita Taveta County and participant at the workshop Philip Mwang'ombe echoed this sentiment by highlighting the traditional understanding and practices that local communities have used for decades to deal with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fire outbreaks here occur when people cut down trees to burn charcoal or when farmers burn their land and the fire spreads into wildlife areas. Sometimes,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are even caused by electrical faults when large birds land on power lines and cause sparks,' Mwang'ombe explained.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the intensity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highly dependent on the amount of vegetation cover, noting that the more grass and bush present, the more intense the fire. However, he also pointed out that fire has both benefits and risks.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kills pathogens that affect livestock and also helps clear invasive vegetation that prevents the growth of beneficial grasses for wild animals,' he said, adding that, 'We have now come to understand that fire is not always bad, it depends on how it is managed.'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Mwang'ombe detailed community strategies for controlling fire, including the use of flappers, firebreaks cut using tractors, and back-burning, which involves intentionally setting a controlled fire ahead of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to stop its spread.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for indigenous fire knowledge to be truly effective, local communities must be involved in decision-making, especially those who are directly affected by the fires.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 is also crucial. There are moments when community efforts alone cannot manage big fires, and that's when government resources come in handy,' he added.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Mnjala, a resident of Kasigau and a warden at Kasigau Wildlife Conservancy, supported the idea of controlled burning. She said such practices help kill ticks and other harmful insects in the grasslands, threats that often go unnoticed until wild animals start dying.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happen during our daily patrols. If not controlled, these insects can seriously impact wildlife populations. Controlled fires help not only regenerate vegetation but also safeguard the health of animals in the conservancies and nearby ranches,' Mnjala explained.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controlling the fire's spread is essential, both to avoid unintended consequences and to ensure safety for the neighboring human populations.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affirmed that controlled burns, when well-managed, are key to ecosystem restoration and biodiversity protection.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Kenyan PhD research student also based at King's College London Chege Amos, is leading a study on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Kenya's protected and unprotected areas. His project seeks to document historical trends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incorporate indigenous knowledge into national fire management frameworks.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'Colonial-era fire policies disrupted traditional fire management systems, sidelining community knowledge that had maintained balance in ecosystems for generations. We are now working to rebuild that connection by involving communities from the ground up,' Chege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emphasized that fire, from an ecological and social perspective, holds significant benefits right from controlling pests and improving soil quality to regenerating fresh vegetation for grazing.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lamented that Kenya's current fire management approach remains largely reactive, with most responses coming after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have already caused damage.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policies focus heavily on fire suppression, but not on planning ahead. We spend millions reacting to fires when proactive management could save lives, ecosystems, and resources,' he noted.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outcome of the workshop is the push for the development and adoption of Integrated Fire Management (IFM) plans. These plans combine scientific approaches with indigenous knowledge and cultural practices to create sustainable, inclusive strategies for managing fire.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called for revisions to Kenya's fire-related legislation, noting that current laws lack clarity and fail to address the complexities of fire use in conservancies, ranches, and community lands outside national parks.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under review only penalizes fires set in protected areas, ignoring other equally vulnerable landscapes. We propose expanding its scope and introducing clear guidelines on permits, the timing and location of prescribed burns, and responsible fire use,'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Chege and Millington emphasized the importance of inclusive stakeholder involvement in developing fire management policies. From ranchers and farmers to county and national government officials, they called for a collaborative approach to tackle the growing threat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process. This first workshop is just the beginning. We plan to continue engaging with communities and stakeholders through future sessions and, by the end of the year, develop a draft plan that supports both human livelihoods and wildlife conservation,' said Chege.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Tsavo landscape, which includes large conservation areas and adjacent pastoral and agricultural lands, has witnessed fire incidents over the years. The adoption of a well-planned, inclusive fire management strategy could not only safeguard biodiversity but also enhance climate resilience and reduce the economic burden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responses.</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9" style="position:absolute;z-index:251860992"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MANAGEMENT (92%); FIRES (92%);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FOREST FIRES (89%); PRESCRIBED FIRES (89%); WILDLIFE (89%); BIODIVERSITY (78%); GEOGRAPHY (78%); LAND CONSERVATION (78%); NONGOVERNMENTAL ORGANIZATIONS (78%); WILDLIFE CONSERVATION (78%); COUNTIES (76%); INVASIVE SPECIES (74%); ANIMALS (73%); SOCIAL SCIENCE EDUCATION (72%); COUNTY GOVERNMENT (71%); PUBLIC OFFICIALS (71%); AGRICULTURAL WASTES (68%); DISEASE AGENTS &amp; VECTORS (60%)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PRESCRIBED FIRES (89%); LIVESTOCK (78%); AGRICULTURAL WASTES (68%); ELECTRICITY TRANSMISSION &amp; DISTRIBUTION (60%)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(57%); CALIFORNIA, USA (79%); AFRICA (90%); KENYA (90%); AUSTRALIA (77%)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7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Heading163"/>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 xml:space="preserve">Experts Call for Integration of Indigenous Knowledge in </w:t>
        </w:r>
      </w:hyperlink>
      <w:hyperlink r:id="rId728" w:history="1">
        <w:r>
          <w:rPr>
            <w:rFonts w:ascii="arial" w:eastAsia="arial" w:hAnsi="arial" w:cs="arial"/>
            <w:b/>
            <w:i/>
            <w:strike w:val="0"/>
            <w:color w:val="0077CC"/>
            <w:sz w:val="28"/>
            <w:u w:val="single"/>
            <w:vertAlign w:val="baseline"/>
          </w:rPr>
          <w:t>Wild Fire</w:t>
        </w:r>
      </w:hyperlink>
      <w:hyperlink r:id="rId729" w:history="1">
        <w:r>
          <w:rPr>
            <w:rFonts w:ascii="arial" w:eastAsia="arial" w:hAnsi="arial" w:cs="arial"/>
            <w:b/>
            <w:i/>
            <w:strike w:val="0"/>
            <w:color w:val="0077CC"/>
            <w:sz w:val="28"/>
            <w:u w:val="single"/>
            <w:vertAlign w:val="baseline"/>
          </w:rPr>
          <w:t xml:space="preserve"> Management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Arab News Digest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SAUDI RESEARCH &amp; PUBLISHING COMPANY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1" style="position:absolute;z-index:25186304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May 2025 (Kenya News Agency) As Kenya faces a rising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both protected and unprotected landscapes, researchers and fire management experts are urging a radical shift from reactive to proactive approaches, with indigenous knowledge at the center of the solution.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workshop on integrated fire management held in Taita Taveta County, Senior Lecturer and fire modeler, the Department of Geography at King's College London and member of the Leverhulme Centre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Environment and Society Dr James Millington, emphasized that not all fire is bad. Instead, he argued, fire is a natural part of many ecosystems and can be beneficial when properly managed.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we've seen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like the one in Los Angeles in January 2025 that destroyed homes and claimed lives, fire also plays a crucial role in ecosystems. It promotes forage for livestock, clears agricultural waste, and enables vegetation to regrow,' Millington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which was the first in a series aimed at developing an integrated fire management plan for the Tsavo landscape, brought together local communities, county officials, and NGOs.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goal was to reframe how fire is perceived and managed by shifting away from outright suppression to a more balanced approach that distinguishes between harmful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beneficial, controlled burns.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Millington noted that years of fire suppression have ironically increased the risk of uncontrollable blazes. He said, 'When vegetation is left to build up, a single spark can lead to a massive, destructive fire. Controlled burns can reduce this risk.'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 cited northern Australia as a model where indigenous knowledge is now being reintegrated into fire management. There, cultural burning, which is the practice of setting low-intensity fires in a controlled manner, has helped reduce large-scale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while maintaining biodiversity and supporting traditional ways of life.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could be adapted for African savannahs, including in Kenya, though we must tailor it to local contexts,' Millington added.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resident of Taita Taveta County and participant at the workshop Philip Mwang'ombe echoed this sentiment by highlighting the traditional understanding and practices that local communities have used for decades to deal with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fire outbreaks here occur when people cut down trees to burn charcoal or when farmers burn their land and the fire spreads into wildlife areas. Sometimes,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are even caused by electrical faults when large birds land on power lines and cause sparks,' Mwang'ombe explained.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the intensity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highly dependent on the amount of vegetation cover, noting that the more grass and bush present, the more intense the fire. However, he also pointed out that fire has both benefits and risks.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kills pathogens that affect livestock and also helps clear invasive vegetation that prevents the growth of beneficial grasses for wild animals,' he said, adding that, 'We have now come to understand that fire is not always bad, it depends on how it is managed.'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Mwang'ombe detailed community strategies for controlling fire, including the use of flappers, firebreaks cut using tractors, and back-burning, which involves intentionally setting a controlled fire ahead of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to stop its spread.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for indigenous fire knowledge to be truly effective, local communities must be involved in decision-making, especially those who are directly affected by the fires.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 is also crucial. There are moments when community efforts alone cannot manage big fires, and that's when government resources come in handy,' he added.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Mnjala, a resident of Kasigau and a warden at Kasigau Wildlife Conservancy, supported the idea of controlled burning. She said such practices help kill ticks and other harmful insects in the grasslands, threats that often go unnoticed until wild animals start dying.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happen during our daily patrols. If not controlled, these insects can seriously impact wildlife populations. Controlled fires help not only regenerate vegetation but also safeguard the health of animals in the conservancies and nearby ranches,' Mnjala explained.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controlling the fire's spread is essential, both to avoid unintended consequences and to ensure safety for the neighboring human populations.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affirmed that controlled burns, when well-managed, are key to ecosystem restoration and biodiversity protection.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Kenyan PhD research student also based at King's College London Chege Amos, is leading a study on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Kenya's protected and unprotected areas. His project seeks to document historical trends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incorporate indigenous knowledge into national fire management frameworks.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'Colonial-era fire policies disrupted traditional fire management systems, sidelining community knowledge that had maintained balance in ecosystems for generations. We are now working to rebuild that connection by involving communities from the ground up,' Chege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emphasized that fire, from an ecological and social perspective, holds significant benefits right from controlling pests and improving soil quality to regenerating fresh vegetation for grazing.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lamented that Kenya's current fire management approach remains largely reactive, with most responses coming after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have already caused damage.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policies focus heavily on fire suppression, but not on planning ahead. We spend millions reacting to fires when proactive management could save lives, ecosystems, and resources,' he noted.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outcome of the workshop is the push for the development and adoption of Integrated Fire Management (IFM) plans. These plans combine scientific approaches with indigenous knowledge and cultural practices to create sustainable, inclusive strategies for managing fire.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called for revisions to Kenya's fire-related legislation, noting that current laws lack clarity and fail to address the complexities of fire use in conservancies, ranches, and community lands outside national parks.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under review only penalizes fires set in protected areas, ignoring other equally vulnerable landscapes. We propose expanding its scope and introducing clear guidelines on permits, the timing and location of prescribed burns, and responsible fire use,' 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Chege and Millington emphasized the importance of inclusive stakeholder involvement in developing fire management policies. From ranchers and farmers to county and national government officials, they called for a collaborative approach to tackle the growing threat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process. This first workshop is just the beginning. We plan to continue engaging with communities and stakeholders through future sessions and, by the end of the year, develop a draft plan that supports both human livelihoods and wildlife conservation,' said Chege.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Tsavo landscape, which includes large conservation areas and adjacent pastoral and agricultural lands, has witnessed fire incidents over the years. The adoption of a well-planned, inclusive fire management strategy could not only safeguard biodiversity but also enhance climate resilience and reduce the economic burden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responses.</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72" style="position:absolute;z-index:251864064"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UK</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MANAGEMENT (92%); FIRES (92%); ACCIDENTS &amp; DISASTERS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FOREST FIRES (89%); PRESCRIBED FIRES (89%); WILDLIFE (89%); BIODIVERSITY (78%); GEOGRAPHY (78%); LAND CONSERVATION (78%); NEWS BRIEFS (78%); NONGOVERNMENTAL ORGANIZATIONS (78%); WILDLIFE CONSERVATION (78%); COUNTIES (76%); INVASIVE SPECIES (74%); ANIMALS (73%); SOCIAL SCIENCE EDUCATION (72%); COUNTY GOVERNMENT (71%); PUBLIC OFFICIALS (71%); AGRICULTURAL WASTES (68%); DISEASE AGENTS &amp; VECTORS (60%)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PRESCRIBED FIRES (89%); LIVESTOCK (78%); PUBLISHING (73%); AGRICULTURAL WASTES (68%); ELECTRICITY TRANSMISSION &amp; DISTRIBUTION (60%)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(57%); CALIFORNIA, USA (79%); KENYA (90%); SAUDI ARABIA (79%); AUSTRALIA (77%)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7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Heading164"/>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 xml:space="preserve">Experts Call for Integration of Indigenous Knowledge in </w:t>
        </w:r>
      </w:hyperlink>
      <w:hyperlink r:id="rId737" w:history="1">
        <w:r>
          <w:rPr>
            <w:rFonts w:ascii="arial" w:eastAsia="arial" w:hAnsi="arial" w:cs="arial"/>
            <w:b/>
            <w:i/>
            <w:strike w:val="0"/>
            <w:color w:val="0077CC"/>
            <w:sz w:val="28"/>
            <w:u w:val="single"/>
            <w:vertAlign w:val="baseline"/>
          </w:rPr>
          <w:t>Wild Fire</w:t>
        </w:r>
      </w:hyperlink>
      <w:hyperlink r:id="rId738" w:history="1">
        <w:r>
          <w:rPr>
            <w:rFonts w:ascii="arial" w:eastAsia="arial" w:hAnsi="arial" w:cs="arial"/>
            <w:b/>
            <w:i/>
            <w:strike w:val="0"/>
            <w:color w:val="0077CC"/>
            <w:sz w:val="28"/>
            <w:u w:val="single"/>
            <w:vertAlign w:val="baseline"/>
          </w:rPr>
          <w:t xml:space="preserve"> Management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Kenya News Agency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Kenya News Agency Provided by Syndigate Media Inc. All Rights Reserved</w:t>
      </w:r>
    </w:p>
    <w:p>
      <w:pPr>
        <w:pStyle w:val="Normal66"/>
        <w:keepNext w:val="0"/>
        <w:spacing w:before="120" w:after="0" w:line="220" w:lineRule="atLeast"/>
        <w:ind w:left="0" w:right="0" w:firstLine="0"/>
        <w:jc w:val="left"/>
      </w:pPr>
      <w:r>
        <w:br/>
      </w:r>
      <w:r>
        <w:pict>
          <v:shape id="_x0000_i1274" type="#_x0000_t75" style="width:158.31pt;height:45.02pt">
            <v:imagedata r:id="rId73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KNA3</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5" style="position:absolute;z-index:25186611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Kenya faces a rising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both protected and unprotected landscapes, researchers and fire management experts are urging a radical shift from reactive to proactive approaches, with indigenous knowledge at the center of the solution.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workshop on integrated fire management held in Taita Taveta County, Senior Lecturer and fire modeler, the Department of Geography at King's College London and member of the Leverhulme Centre for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Environment and Society Dr James Millington, emphasized that not all fire is bad. Instead, he argued, fire is a natural part of many ecosystems and can be beneficial when properly managed.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we've seen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like the one in Los Angeles in January 2025 that destroyed homes and claimed lives, fire also plays a crucial role in ecosystems. It promotes forage for livestock, clears agricultural waste, and enables vegetation to regrow," Millington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which was the first in a series aimed at developing an integrated fire management plan for the Tsavo landscape, brought together local communities, county officials, and NGOs.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goal was to reframe how fire is perceived and managed by shifting away from outright suppression to a more balanced approach that distinguishes between harmful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beneficial, controlled burns.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Millington noted that years of fire suppression have ironically increased the risk of uncontrollable blazes. He said, "When vegetation is left to build up, a single spark can lead to a massive, destructive fire. Controlled burns can reduce this risk."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 cited northern Australia as a model where indigenous knowledge is now being reintegrated into fire management. There, cultural burning, which is the practice of setting low-intensity fires in a controlled manner, has helped reduce large-scale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while maintaining biodiversity and supporting traditional ways of life.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could be adapted for African savannahs, including in Kenya, though we must tailor it to local contexts," Millington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resident of Taita Taveta County and participant at the workshop Philip Mwang'ombe echoed this sentiment by highlighting the traditional understanding and practices that local communities have used for decades to deal with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fire outbreaks here occur when people cut down trees to burn charcoal or when farmers burn their land and the fire spreads into wildlife areas. Sometimes,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are even caused by electrical faults when large birds land on power lines and cause sparks," Mwang'ombe explained.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the intensity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highly dependent on the amount of vegetation cover, noting that the more grass and bush present, the more intense the fire. However, he also pointed out that fire has both benefits and risks.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kills pathogens that affect livestock and also helps clear invasive vegetation that prevents the growth of beneficial grasses for wild animals," he said, adding that, "We have now come to understand that fire is not always bad, it depends on how it is managed."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Mwang'ombe detailed community strategies for controlling fire, including the use of flappers, firebreaks cut using tractors, and back-burning, which involves intentionally setting a controlled fire ahead of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to stop its spread.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for indigenous fire knowledge to be truly effective, local communities must be involved in decision-making, especially those who are directly affected by the fires.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 is also crucial. There are moments when community efforts alone cannot manage big fires, and that's when government resources come in handy," he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Mnjala, a resident of Kasigau and a warden at Kasigau Wildlife Conservancy, supported the idea of controlled burning. She said such practices help kill ticks and other harmful insects in the grasslands, threats that often go unnoticed until wild animals start dying.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happen during our daily patrols. If not controlled, these insects can seriously impact wildlife populations. Controlled fires help not only regenerate vegetation but also safeguard the health of animals in the conservancies and nearby ranches," Mnjala explained.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controlling the fire's spread is essential, both to avoid unintended consequences and to ensure safety for the neighboring human populations.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affirmed that controlled burns, when well-managed, are key to ecosystem restoration and biodiversity protection.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Kenyan PhD research student also based at King's College London Chege Amos, is leading a study on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across Kenya's protected and unprotected areas. His project seeks to document historical trends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and incorporate indigenous knowledge into national fire management frameworks.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"Colonial-era fire policies disrupted traditional fire management systems, sidelining community knowledge that had maintained balance in ecosystems for generations. We are now working to rebuild that connection by involving communities from the ground up," Chege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emphasized that fire, from an ecological and social perspective, holds significant benefits right from controlling pests and improving soil quality to regenerating fresh vegetation for grazing.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lamented that Kenya's current fire management approach remains largely reactive, with most responses coming after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have already caused damage.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policies focus heavily on fire suppression, but not on planning ahead. We spend millions reacting to fires when proactive management could save lives, ecosystems, and resources," he noted.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outcome of the workshop is the push for the development and adoption of Integrated Fire Management (IFM) plans. These plans combine scientific approaches with indigenous knowledge and cultural practices to create sustainable, inclusive strategies for managing fire.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Chege called for revisions to Kenya's fire-related legislation, noting that current laws lack clarity and fail to address the complexities of fire use in conservancies, ranches, and community lands outside national parks.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under review only penalizes fires set in protected areas, ignoring other equally vulnerable landscapes. We propose expanding its scope and introducing clear guidelines on permits, the timing and location of prescribed burns, and responsible fire use,"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Chege and Millington emphasized the importance of inclusive stakeholder involvement in developing fire management policies. From ranchers and farmers to county and national government officials, they called for a collaborative approach to tackle the growing threat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process. This first workshop is just the beginning. We plan to continue engaging with communities and stakeholders through future sessions and, by the end of the year, develop a draft plan that supports both human livelihoods and wildlife conservation," said Chege.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Tsavo landscape, which includes large conservation areas and adjacent pastoral and agricultural lands, has witnessed fire incidents over the years. The adoption of a well-planned, inclusive fire management strategy could not only safeguard biodiversity but also enhance climate resilience and reduce the economic burden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responses.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Arnold Linga Masila</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6" style="position:absolute;z-index:251867136"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3128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MANAGEMENT (92%); FIRES (92%); ACCIDENTS &amp; DISASTERS (90%); PRESCRIBED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FOREST FIRES (89%); WILDLIFE (89%); BIODIVERSITY (78%); GEOGRAPHY (78%); LAND CONSERVATION (78%); NONGOVERNMENTAL ORGANIZATIONS (78%); WILDLIFE CONSERVATION (78%); COUNTIES (77%); INVASIVE SPECIES (74%); ANIMALS (73%); COUNTY GOVERNMENT (72%); PUBLIC OFFICIALS (72%); SOCIAL SCIENCE EDUCATION (72%); AGRICULTURAL WASTES (68%); DISEASE AGENTS &amp; VECTORS (60%)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PRESCRIBED FIRES (90%); LIVESTOCK (78%); AGRICULTURAL WASTES (68%); ELECTRICITY TRANSMISSION &amp; DISTRIBUTION (60%)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(57%); CALIFORNIA, USA (79%); KENYA (92%); AUSTRALIA (77%)</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7"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Heading165"/>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Wild fires</w:t>
        </w:r>
      </w:hyperlink>
      <w:hyperlink r:id="rId747" w:history="1">
        <w:r>
          <w:rPr>
            <w:rFonts w:ascii="arial" w:eastAsia="arial" w:hAnsi="arial" w:cs="arial"/>
            <w:b/>
            <w:i/>
            <w:strike w:val="0"/>
            <w:color w:val="0077CC"/>
            <w:sz w:val="28"/>
            <w:u w:val="single"/>
            <w:vertAlign w:val="baseline"/>
          </w:rPr>
          <w:t xml:space="preserve"> warning from Nottinghamshire Fire Service with scorching weekend temperatures predicted</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Mansfield &amp; Ashfield Chad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JPIMedia Publishing Ltd All Rights Reserved</w:t>
      </w:r>
    </w:p>
    <w:p>
      <w:pPr>
        <w:pStyle w:val="Normal67"/>
        <w:keepNext w:val="0"/>
        <w:spacing w:before="120" w:after="0" w:line="220" w:lineRule="atLeast"/>
        <w:ind w:left="0" w:right="0" w:firstLine="0"/>
        <w:jc w:val="left"/>
      </w:pPr>
      <w:r>
        <w:br/>
      </w:r>
      <w:r>
        <w:pict>
          <v:shape id="_x0000_i1278" type="#_x0000_t75" style="width:175.48pt;height:41.24pt">
            <v:imagedata r:id="rId74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HUMAN INTERESTNEWS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Nottinghamshire Fire &amp; Rescue Service is warning people about the risks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with hot weekend temperatures predicted.</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9" style="position:absolute;z-index:251869184"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is Outdoor Fire Safety Month and </w:t>
      </w:r>
      <w:hyperlink r:id="rId749" w:history="1">
        <w:r>
          <w:rPr>
            <w:rFonts w:ascii="arial" w:eastAsia="arial" w:hAnsi="arial" w:cs="arial"/>
            <w:b w:val="0"/>
            <w:i/>
            <w:strike w:val="0"/>
            <w:noProof w:val="0"/>
            <w:color w:val="0077CC"/>
            <w:position w:val="0"/>
            <w:sz w:val="20"/>
            <w:u w:val="single"/>
            <w:vertAlign w:val="baseline"/>
          </w:rPr>
          <w:t>NFRS</w:t>
        </w:r>
      </w:hyperlink>
      <w:r>
        <w:rPr>
          <w:rFonts w:ascii="arial" w:eastAsia="arial" w:hAnsi="arial" w:cs="arial"/>
          <w:b w:val="0"/>
          <w:i w:val="0"/>
          <w:strike w:val="0"/>
          <w:noProof w:val="0"/>
          <w:color w:val="000000"/>
          <w:position w:val="0"/>
          <w:sz w:val="20"/>
          <w:u w:val="none"/>
          <w:vertAlign w:val="baseline"/>
        </w:rPr>
        <w:t xml:space="preserve"> has issued a reminder to be fire aware after the Met Office predicted temperatures in the high 20s this weekend.</w:t>
      </w:r>
    </w:p>
    <w:p>
      <w:pPr>
        <w:pStyle w:val="Normal67"/>
        <w:keepNext w:val="0"/>
        <w:spacing w:before="200" w:after="0" w:line="260" w:lineRule="atLeast"/>
        <w:ind w:left="0" w:right="0" w:firstLine="0"/>
        <w:jc w:val="both"/>
      </w:pPr>
      <w:hyperlink r:id="rId750" w:history="1">
        <w:r>
          <w:rPr>
            <w:rFonts w:ascii="arial" w:eastAsia="arial" w:hAnsi="arial" w:cs="arial"/>
            <w:b w:val="0"/>
            <w:i/>
            <w:strike w:val="0"/>
            <w:color w:val="0077CC"/>
            <w:sz w:val="20"/>
            <w:u w:val="single"/>
            <w:vertAlign w:val="baseline"/>
          </w:rPr>
          <w:t>NFRS tweeted</w:t>
        </w:r>
      </w:hyperlink>
      <w:r>
        <w:rPr>
          <w:rFonts w:ascii="arial" w:eastAsia="arial" w:hAnsi="arial" w:cs="arial"/>
          <w:b w:val="0"/>
          <w:i w:val="0"/>
          <w:strike w:val="0"/>
          <w:noProof w:val="0"/>
          <w:color w:val="000000"/>
          <w:position w:val="0"/>
          <w:sz w:val="20"/>
          <w:u w:val="none"/>
          <w:vertAlign w:val="baseline"/>
        </w:rPr>
        <w:t xml:space="preserve">: “Some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are started deliberately, but most are due to carelessness.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throw cigarette ends out the car windows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open fires in the countryside.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leave litter in woodland.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 repeat of last year. #OutdoorFireSafetyMonth.”</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751" w:history="1">
        <w:r>
          <w:rPr>
            <w:rFonts w:ascii="arial" w:eastAsia="arial" w:hAnsi="arial" w:cs="arial"/>
            <w:b w:val="0"/>
            <w:i/>
            <w:strike w:val="0"/>
            <w:noProof w:val="0"/>
            <w:color w:val="0077CC"/>
            <w:position w:val="0"/>
            <w:sz w:val="20"/>
            <w:u w:val="single"/>
            <w:vertAlign w:val="baseline"/>
          </w:rPr>
          <w:t>Former Ollerton footballer turned drug dealer caught with 90 per cent pure cocaine</w:t>
        </w:r>
      </w:hyperlink>
      <w:r>
        <w:rPr>
          <w:rFonts w:ascii="arial" w:eastAsia="arial" w:hAnsi="arial" w:cs="arial"/>
          <w:b w:val="0"/>
          <w:i w:val="0"/>
          <w:strike w:val="0"/>
          <w:noProof w:val="0"/>
          <w:color w:val="000000"/>
          <w:position w:val="0"/>
          <w:sz w:val="20"/>
          <w:u w:val="none"/>
          <w:vertAlign w:val="baseline"/>
        </w:rPr>
        <w: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saw temperatures soaring over the summer – red heat warnings were issued as the mercury hit 40 degrees in July – and a </w:t>
      </w:r>
      <w:hyperlink r:id="rId752" w:history="1">
        <w:r>
          <w:rPr>
            <w:rFonts w:ascii="arial" w:eastAsia="arial" w:hAnsi="arial" w:cs="arial"/>
            <w:b w:val="0"/>
            <w:i/>
            <w:strike w:val="0"/>
            <w:noProof w:val="0"/>
            <w:color w:val="0077CC"/>
            <w:position w:val="0"/>
            <w:sz w:val="20"/>
            <w:u w:val="single"/>
            <w:vertAlign w:val="baseline"/>
          </w:rPr>
          <w:t xml:space="preserve">raft of outdoor </w:t>
        </w:r>
      </w:hyperlink>
      <w:hyperlink r:id="rId753" w:history="1">
        <w:r>
          <w:rPr>
            <w:rFonts w:ascii="arial" w:eastAsia="arial" w:hAnsi="arial" w:cs="arial"/>
            <w:b/>
            <w:i/>
            <w:strike w:val="0"/>
            <w:noProof w:val="0"/>
            <w:color w:val="0077CC"/>
            <w:position w:val="0"/>
            <w:sz w:val="20"/>
            <w:u w:val="single"/>
            <w:vertAlign w:val="baseline"/>
          </w:rPr>
          <w:t>wild fires</w:t>
        </w:r>
      </w:hyperlink>
      <w:r>
        <w:rPr>
          <w:rFonts w:ascii="arial" w:eastAsia="arial" w:hAnsi="arial" w:cs="arial"/>
          <w:b w:val="0"/>
          <w:i w:val="0"/>
          <w:strike w:val="0"/>
          <w:noProof w:val="0"/>
          <w:color w:val="000000"/>
          <w:position w:val="0"/>
          <w:sz w:val="20"/>
          <w:u w:val="none"/>
          <w:vertAlign w:val="baseline"/>
        </w:rPr>
        <w:t xml:space="preserve"> across Nottinghamshire as a result.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incidents was a </w:t>
      </w:r>
      <w:hyperlink r:id="rId754" w:history="1">
        <w:r>
          <w:rPr>
            <w:rFonts w:ascii="arial" w:eastAsia="arial" w:hAnsi="arial" w:cs="arial"/>
            <w:b w:val="0"/>
            <w:i/>
            <w:strike w:val="0"/>
            <w:noProof w:val="0"/>
            <w:color w:val="0077CC"/>
            <w:position w:val="0"/>
            <w:sz w:val="20"/>
            <w:u w:val="single"/>
            <w:vertAlign w:val="baseline"/>
          </w:rPr>
          <w:t>huge fire at Haywood Oaks Farm in Blidworth</w:t>
        </w:r>
      </w:hyperlink>
      <w:r>
        <w:rPr>
          <w:rFonts w:ascii="arial" w:eastAsia="arial" w:hAnsi="arial" w:cs="arial"/>
          <w:b w:val="0"/>
          <w:i w:val="0"/>
          <w:strike w:val="0"/>
          <w:noProof w:val="0"/>
          <w:color w:val="000000"/>
          <w:position w:val="0"/>
          <w:sz w:val="20"/>
          <w:u w:val="none"/>
          <w:vertAlign w:val="baseline"/>
        </w:rPr>
        <w:t xml:space="preserve"> which involved forestry, crops and hedgerows and was declared a major incident with some 15 fire crews from Nottinghamshire and beyond attending to help tackle it.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incident on </w:t>
      </w:r>
      <w:hyperlink r:id="rId755" w:history="1">
        <w:r>
          <w:rPr>
            <w:rFonts w:ascii="arial" w:eastAsia="arial" w:hAnsi="arial" w:cs="arial"/>
            <w:b w:val="0"/>
            <w:i/>
            <w:strike w:val="0"/>
            <w:noProof w:val="0"/>
            <w:color w:val="0077CC"/>
            <w:position w:val="0"/>
            <w:sz w:val="20"/>
            <w:u w:val="single"/>
            <w:vertAlign w:val="baseline"/>
          </w:rPr>
          <w:t>Coxmoor Road, Kirkby, had six fire crews attending</w:t>
        </w:r>
      </w:hyperlink>
      <w:r>
        <w:rPr>
          <w:rFonts w:ascii="arial" w:eastAsia="arial" w:hAnsi="arial" w:cs="arial"/>
          <w:b w:val="0"/>
          <w:i w:val="0"/>
          <w:strike w:val="0"/>
          <w:noProof w:val="0"/>
          <w:color w:val="000000"/>
          <w:position w:val="0"/>
          <w:sz w:val="20"/>
          <w:u w:val="none"/>
          <w:vertAlign w:val="baseline"/>
        </w:rPr>
        <w:t xml:space="preserve">, while seven crews tackled a </w:t>
      </w:r>
      <w:hyperlink r:id="rId756" w:history="1">
        <w:r>
          <w:rPr>
            <w:rFonts w:ascii="arial" w:eastAsia="arial" w:hAnsi="arial" w:cs="arial"/>
            <w:b w:val="0"/>
            <w:i/>
            <w:strike w:val="0"/>
            <w:noProof w:val="0"/>
            <w:color w:val="0077CC"/>
            <w:position w:val="0"/>
            <w:sz w:val="20"/>
            <w:u w:val="single"/>
            <w:vertAlign w:val="baseline"/>
          </w:rPr>
          <w:t>huge blaze in Warsop</w:t>
        </w:r>
      </w:hyperlink>
      <w:r>
        <w:rPr>
          <w:rFonts w:ascii="arial" w:eastAsia="arial" w:hAnsi="arial" w:cs="arial"/>
          <w:b w:val="0"/>
          <w:i w:val="0"/>
          <w:strike w:val="0"/>
          <w:noProof w:val="0"/>
          <w:color w:val="000000"/>
          <w:position w:val="0"/>
          <w:sz w:val="20"/>
          <w:u w:val="none"/>
          <w:vertAlign w:val="baseline"/>
        </w:rPr>
        <w:t xml:space="preserve"> which saw around 50,000 sq metres of grassland and hedgerows alight.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major fires occurred at </w:t>
      </w:r>
      <w:hyperlink r:id="rId757" w:history="1">
        <w:r>
          <w:rPr>
            <w:rFonts w:ascii="arial" w:eastAsia="arial" w:hAnsi="arial" w:cs="arial"/>
            <w:b w:val="0"/>
            <w:i/>
            <w:strike w:val="0"/>
            <w:noProof w:val="0"/>
            <w:color w:val="0077CC"/>
            <w:position w:val="0"/>
            <w:sz w:val="20"/>
            <w:u w:val="single"/>
            <w:vertAlign w:val="baseline"/>
          </w:rPr>
          <w:t>Oak Tree Nature Reserve in Mansfield</w:t>
        </w:r>
      </w:hyperlink>
      <w:r>
        <w:rPr>
          <w:rFonts w:ascii="arial" w:eastAsia="arial" w:hAnsi="arial" w:cs="arial"/>
          <w:b w:val="0"/>
          <w:i w:val="0"/>
          <w:strike w:val="0"/>
          <w:noProof w:val="0"/>
          <w:color w:val="000000"/>
          <w:position w:val="0"/>
          <w:sz w:val="20"/>
          <w:u w:val="none"/>
          <w:vertAlign w:val="baseline"/>
        </w:rPr>
        <w:t> </w:t>
      </w:r>
      <w:hyperlink r:id="rId758" w:history="1">
        <w:r>
          <w:rPr>
            <w:rFonts w:ascii="arial" w:eastAsia="arial" w:hAnsi="arial" w:cs="arial"/>
            <w:b w:val="0"/>
            <w:i/>
            <w:strike w:val="0"/>
            <w:noProof w:val="0"/>
            <w:color w:val="0077CC"/>
            <w:position w:val="0"/>
            <w:sz w:val="20"/>
            <w:u w:val="single"/>
            <w:vertAlign w:val="baseline"/>
          </w:rPr>
          <w:t>Rufford Colliery Lane in Rainworth</w:t>
        </w:r>
      </w:hyperlink>
      <w:r>
        <w:rPr>
          <w:rFonts w:ascii="arial" w:eastAsia="arial" w:hAnsi="arial" w:cs="arial"/>
          <w:b w:val="0"/>
          <w:i w:val="0"/>
          <w:strike w:val="0"/>
          <w:noProof w:val="0"/>
          <w:color w:val="000000"/>
          <w:position w:val="0"/>
          <w:sz w:val="20"/>
          <w:u w:val="none"/>
          <w:vertAlign w:val="baseline"/>
        </w:rPr>
        <w:t> </w:t>
      </w:r>
      <w:hyperlink r:id="rId759" w:history="1">
        <w:r>
          <w:rPr>
            <w:rFonts w:ascii="arial" w:eastAsia="arial" w:hAnsi="arial" w:cs="arial"/>
            <w:b w:val="0"/>
            <w:i/>
            <w:strike w:val="0"/>
            <w:noProof w:val="0"/>
            <w:color w:val="0077CC"/>
            <w:position w:val="0"/>
            <w:sz w:val="20"/>
            <w:u w:val="single"/>
            <w:vertAlign w:val="baseline"/>
          </w:rPr>
          <w:t>Giltbrook and Annesley Woodhouse</w:t>
        </w:r>
      </w:hyperlink>
      <w:r>
        <w:rPr>
          <w:rFonts w:ascii="arial" w:eastAsia="arial" w:hAnsi="arial" w:cs="arial"/>
          <w:b w:val="0"/>
          <w:i w:val="0"/>
          <w:strike w:val="0"/>
          <w:noProof w:val="0"/>
          <w:color w:val="000000"/>
          <w:position w:val="0"/>
          <w:sz w:val="20"/>
          <w:u w:val="none"/>
          <w:vertAlign w:val="baseline"/>
        </w:rPr>
        <w:t xml:space="preserve"> and a </w:t>
      </w:r>
      <w:hyperlink r:id="rId760" w:history="1">
        <w:r>
          <w:rPr>
            <w:rFonts w:ascii="arial" w:eastAsia="arial" w:hAnsi="arial" w:cs="arial"/>
            <w:b w:val="0"/>
            <w:i/>
            <w:strike w:val="0"/>
            <w:noProof w:val="0"/>
            <w:color w:val="0077CC"/>
            <w:position w:val="0"/>
            <w:sz w:val="20"/>
            <w:u w:val="single"/>
            <w:vertAlign w:val="baseline"/>
          </w:rPr>
          <w:t>grass fire at Bestwood Country Park</w:t>
        </w:r>
      </w:hyperlink>
      <w:r>
        <w:rPr>
          <w:rFonts w:ascii="arial" w:eastAsia="arial" w:hAnsi="arial" w:cs="arial"/>
          <w:b w:val="0"/>
          <w:i w:val="0"/>
          <w:strike w:val="0"/>
          <w:noProof w:val="0"/>
          <w:color w:val="000000"/>
          <w:position w:val="0"/>
          <w:sz w:val="20"/>
          <w:u w:val="none"/>
          <w:vertAlign w:val="baseline"/>
        </w:rPr>
        <w:t xml:space="preserve">, as well as a spate of smaller incidents, including a spate of </w:t>
      </w:r>
      <w:hyperlink r:id="rId761" w:history="1">
        <w:r>
          <w:rPr>
            <w:rFonts w:ascii="arial" w:eastAsia="arial" w:hAnsi="arial" w:cs="arial"/>
            <w:b/>
            <w:i/>
            <w:strike w:val="0"/>
            <w:noProof w:val="0"/>
            <w:color w:val="0077CC"/>
            <w:position w:val="0"/>
            <w:sz w:val="20"/>
            <w:u w:val="single"/>
            <w:vertAlign w:val="baseline"/>
          </w:rPr>
          <w:t>wild fires</w:t>
        </w:r>
      </w:hyperlink>
      <w:hyperlink r:id="rId762" w:history="1">
        <w:r>
          <w:rPr>
            <w:rFonts w:ascii="arial" w:eastAsia="arial" w:hAnsi="arial" w:cs="arial"/>
            <w:b w:val="0"/>
            <w:i/>
            <w:strike w:val="0"/>
            <w:noProof w:val="0"/>
            <w:color w:val="0077CC"/>
            <w:position w:val="0"/>
            <w:sz w:val="20"/>
            <w:u w:val="single"/>
            <w:vertAlign w:val="baseline"/>
          </w:rPr>
          <w:t xml:space="preserve"> in areas like Mansfield</w:t>
        </w:r>
      </w:hyperlink>
      <w:r>
        <w:rPr>
          <w:rFonts w:ascii="arial" w:eastAsia="arial" w:hAnsi="arial" w:cs="arial"/>
          <w:b w:val="0"/>
          <w:i w:val="0"/>
          <w:strike w:val="0"/>
          <w:noProof w:val="0"/>
          <w:color w:val="000000"/>
          <w:position w:val="0"/>
          <w:sz w:val="20"/>
          <w:u w:val="none"/>
          <w:vertAlign w:val="baseline"/>
        </w:rPr>
        <w:t xml:space="preserve"> and Bulwell – some of which were believed to have been started deliberately.</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0" style="position:absolute;z-index:25187020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40" w:after="0" w:line="260" w:lineRule="atLeast"/>
        <w:ind w:left="0" w:right="0" w:firstLine="0"/>
        <w:jc w:val="both"/>
      </w:pPr>
      <w:hyperlink r:id="rId763" w:history="1">
        <w:r>
          <w:rPr>
            <w:rFonts w:ascii="arial" w:eastAsia="arial" w:hAnsi="arial" w:cs="arial"/>
            <w:b w:val="0"/>
            <w:i/>
            <w:strike w:val="0"/>
            <w:color w:val="0077CC"/>
            <w:sz w:val="20"/>
            <w:u w:val="single"/>
            <w:vertAlign w:val="baseline"/>
          </w:rPr>
          <w:t xml:space="preserve">Nottinghamshire Fire &amp; Rescue Service has warned people about the risks of causing </w:t>
        </w:r>
      </w:hyperlink>
      <w:hyperlink r:id="rId764" w:history="1">
        <w:r>
          <w:rPr>
            <w:rFonts w:ascii="arial" w:eastAsia="arial" w:hAnsi="arial" w:cs="arial"/>
            <w:b/>
            <w:i/>
            <w:strike w:val="0"/>
            <w:color w:val="0077CC"/>
            <w:sz w:val="20"/>
            <w:u w:val="single"/>
            <w:vertAlign w:val="baseline"/>
          </w:rPr>
          <w:t>wild fires</w:t>
        </w:r>
      </w:hyperlink>
      <w:hyperlink r:id="rId765" w:history="1">
        <w:r>
          <w:rPr>
            <w:rFonts w:ascii="arial" w:eastAsia="arial" w:hAnsi="arial" w:cs="arial"/>
            <w:b w:val="0"/>
            <w:i/>
            <w:strike w:val="0"/>
            <w:color w:val="0077CC"/>
            <w:sz w:val="20"/>
            <w:u w:val="single"/>
            <w:vertAlign w:val="baseline"/>
          </w:rPr>
          <w:t xml:space="preserve"> this weekend</w:t>
        </w:r>
      </w:hyperlink>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81" style="position:absolute;z-index:251871232"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NEGATIVE NEWS (90%); SAFETY (90%); SAFETY, ACCIDENTS &amp; DISASTERS (90%); ARSON (78%); FIRE PREVENTION &amp; SAFETY (78%); FIRES (78%); HEAT WAVES (78%); WEATHER ALERTS (78%); EXTREME TEMPERATURES (73%); RURAL COMMUNITIES (71%); COCAINE (70%); CONTROLLED SUBSTANCES CRIME (70%); DRUG TRAFFICKING (70%)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8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Heading166"/>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Wild fires</w:t>
        </w:r>
      </w:hyperlink>
      <w:hyperlink r:id="rId773" w:history="1">
        <w:r>
          <w:rPr>
            <w:rFonts w:ascii="arial" w:eastAsia="arial" w:hAnsi="arial" w:cs="arial"/>
            <w:b/>
            <w:i/>
            <w:strike w:val="0"/>
            <w:color w:val="0077CC"/>
            <w:sz w:val="28"/>
            <w:u w:val="single"/>
            <w:vertAlign w:val="baseline"/>
          </w:rPr>
          <w:t xml:space="preserve"> warning from Nottinghamshire Fire Service with scorching weekend temperatures predicted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Hucknall Dispatch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JPIMedia Publishing Ltd All Rights Reserved</w:t>
      </w:r>
    </w:p>
    <w:p>
      <w:pPr>
        <w:pStyle w:val="Normal68"/>
        <w:keepNext w:val="0"/>
        <w:spacing w:before="120" w:after="0" w:line="220" w:lineRule="atLeast"/>
        <w:ind w:left="0" w:right="0" w:firstLine="0"/>
        <w:jc w:val="left"/>
      </w:pPr>
      <w:r>
        <w:br/>
      </w:r>
      <w:r>
        <w:pict>
          <v:shape id="_x0000_i1283" type="#_x0000_t75" style="width:159.73pt;height:33.75pt">
            <v:imagedata r:id="rId77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HUMAN INTERESTNEWS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Nottinghamshire Fire &amp; Rescue Service is warning people about the risks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with hot weekend temperatures predicted.</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4" style="position:absolute;z-index:251873280"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is Outdoor Fire Safety Month and </w:t>
      </w:r>
      <w:hyperlink r:id="rId775" w:history="1">
        <w:r>
          <w:rPr>
            <w:rFonts w:ascii="arial" w:eastAsia="arial" w:hAnsi="arial" w:cs="arial"/>
            <w:b w:val="0"/>
            <w:i/>
            <w:strike w:val="0"/>
            <w:noProof w:val="0"/>
            <w:color w:val="0077CC"/>
            <w:position w:val="0"/>
            <w:sz w:val="20"/>
            <w:u w:val="single"/>
            <w:vertAlign w:val="baseline"/>
          </w:rPr>
          <w:t>NFRS</w:t>
        </w:r>
      </w:hyperlink>
      <w:r>
        <w:rPr>
          <w:rFonts w:ascii="arial" w:eastAsia="arial" w:hAnsi="arial" w:cs="arial"/>
          <w:b w:val="0"/>
          <w:i w:val="0"/>
          <w:strike w:val="0"/>
          <w:noProof w:val="0"/>
          <w:color w:val="000000"/>
          <w:position w:val="0"/>
          <w:sz w:val="20"/>
          <w:u w:val="none"/>
          <w:vertAlign w:val="baseline"/>
        </w:rPr>
        <w:t xml:space="preserve"> has issued a reminder to be fire aware after the Met Office predicted temperatures in the high 20s this weekend.</w:t>
      </w:r>
    </w:p>
    <w:p>
      <w:pPr>
        <w:pStyle w:val="Normal68"/>
        <w:keepNext w:val="0"/>
        <w:spacing w:before="200" w:after="0" w:line="260" w:lineRule="atLeast"/>
        <w:ind w:left="0" w:right="0" w:firstLine="0"/>
        <w:jc w:val="both"/>
      </w:pPr>
      <w:hyperlink r:id="rId776" w:history="1">
        <w:r>
          <w:rPr>
            <w:rFonts w:ascii="arial" w:eastAsia="arial" w:hAnsi="arial" w:cs="arial"/>
            <w:b w:val="0"/>
            <w:i/>
            <w:strike w:val="0"/>
            <w:color w:val="0077CC"/>
            <w:sz w:val="20"/>
            <w:u w:val="single"/>
            <w:vertAlign w:val="baseline"/>
          </w:rPr>
          <w:t>NFRS tweeted</w:t>
        </w:r>
      </w:hyperlink>
      <w:r>
        <w:rPr>
          <w:rFonts w:ascii="arial" w:eastAsia="arial" w:hAnsi="arial" w:cs="arial"/>
          <w:b w:val="0"/>
          <w:i w:val="0"/>
          <w:strike w:val="0"/>
          <w:noProof w:val="0"/>
          <w:color w:val="000000"/>
          <w:position w:val="0"/>
          <w:sz w:val="20"/>
          <w:u w:val="none"/>
          <w:vertAlign w:val="baseline"/>
        </w:rPr>
        <w:t xml:space="preserve">: “Some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are started deliberately, but most are due to carelessness.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throw cigarette ends out the car windows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open fires in the countryside.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leave litter in woodland.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 repeat of last year. #OutdoorFireSafetyMonth.”</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777" w:history="1">
        <w:r>
          <w:rPr>
            <w:rFonts w:ascii="arial" w:eastAsia="arial" w:hAnsi="arial" w:cs="arial"/>
            <w:b w:val="0"/>
            <w:i/>
            <w:strike w:val="0"/>
            <w:noProof w:val="0"/>
            <w:color w:val="0077CC"/>
            <w:position w:val="0"/>
            <w:sz w:val="20"/>
            <w:u w:val="single"/>
            <w:vertAlign w:val="baseline"/>
          </w:rPr>
          <w:t>Former Ollerton footballer turned drug dealer caught with 90 per cent pure cocaine</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saw temperatures soaring over the summer – red heat warnings were issued as the mercury hit 40 degrees in July – and a </w:t>
      </w:r>
      <w:hyperlink r:id="rId778" w:history="1">
        <w:r>
          <w:rPr>
            <w:rFonts w:ascii="arial" w:eastAsia="arial" w:hAnsi="arial" w:cs="arial"/>
            <w:b w:val="0"/>
            <w:i/>
            <w:strike w:val="0"/>
            <w:noProof w:val="0"/>
            <w:color w:val="0077CC"/>
            <w:position w:val="0"/>
            <w:sz w:val="20"/>
            <w:u w:val="single"/>
            <w:vertAlign w:val="baseline"/>
          </w:rPr>
          <w:t xml:space="preserve">raft of outdoor </w:t>
        </w:r>
      </w:hyperlink>
      <w:hyperlink r:id="rId779" w:history="1">
        <w:r>
          <w:rPr>
            <w:rFonts w:ascii="arial" w:eastAsia="arial" w:hAnsi="arial" w:cs="arial"/>
            <w:b/>
            <w:i/>
            <w:strike w:val="0"/>
            <w:noProof w:val="0"/>
            <w:color w:val="0077CC"/>
            <w:position w:val="0"/>
            <w:sz w:val="20"/>
            <w:u w:val="single"/>
            <w:vertAlign w:val="baseline"/>
          </w:rPr>
          <w:t>wild fires</w:t>
        </w:r>
      </w:hyperlink>
      <w:r>
        <w:rPr>
          <w:rFonts w:ascii="arial" w:eastAsia="arial" w:hAnsi="arial" w:cs="arial"/>
          <w:b w:val="0"/>
          <w:i w:val="0"/>
          <w:strike w:val="0"/>
          <w:noProof w:val="0"/>
          <w:color w:val="000000"/>
          <w:position w:val="0"/>
          <w:sz w:val="20"/>
          <w:u w:val="none"/>
          <w:vertAlign w:val="baseline"/>
        </w:rPr>
        <w:t xml:space="preserve"> across Nottinghamshire as a result.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incidents was a </w:t>
      </w:r>
      <w:hyperlink r:id="rId780" w:history="1">
        <w:r>
          <w:rPr>
            <w:rFonts w:ascii="arial" w:eastAsia="arial" w:hAnsi="arial" w:cs="arial"/>
            <w:b w:val="0"/>
            <w:i/>
            <w:strike w:val="0"/>
            <w:noProof w:val="0"/>
            <w:color w:val="0077CC"/>
            <w:position w:val="0"/>
            <w:sz w:val="20"/>
            <w:u w:val="single"/>
            <w:vertAlign w:val="baseline"/>
          </w:rPr>
          <w:t>huge fire at Haywood Oaks Farm in Blidworth</w:t>
        </w:r>
      </w:hyperlink>
      <w:r>
        <w:rPr>
          <w:rFonts w:ascii="arial" w:eastAsia="arial" w:hAnsi="arial" w:cs="arial"/>
          <w:b w:val="0"/>
          <w:i w:val="0"/>
          <w:strike w:val="0"/>
          <w:noProof w:val="0"/>
          <w:color w:val="000000"/>
          <w:position w:val="0"/>
          <w:sz w:val="20"/>
          <w:u w:val="none"/>
          <w:vertAlign w:val="baseline"/>
        </w:rPr>
        <w:t xml:space="preserve"> which involved forestry, crops and hedgerows and was declared a major incident with some 15 fire crews from Nottinghamshire and beyond attending to help tackle it.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incident on </w:t>
      </w:r>
      <w:hyperlink r:id="rId781" w:history="1">
        <w:r>
          <w:rPr>
            <w:rFonts w:ascii="arial" w:eastAsia="arial" w:hAnsi="arial" w:cs="arial"/>
            <w:b w:val="0"/>
            <w:i/>
            <w:strike w:val="0"/>
            <w:noProof w:val="0"/>
            <w:color w:val="0077CC"/>
            <w:position w:val="0"/>
            <w:sz w:val="20"/>
            <w:u w:val="single"/>
            <w:vertAlign w:val="baseline"/>
          </w:rPr>
          <w:t>Coxmoor Road, Kirkby, had six fire crews attending</w:t>
        </w:r>
      </w:hyperlink>
      <w:r>
        <w:rPr>
          <w:rFonts w:ascii="arial" w:eastAsia="arial" w:hAnsi="arial" w:cs="arial"/>
          <w:b w:val="0"/>
          <w:i w:val="0"/>
          <w:strike w:val="0"/>
          <w:noProof w:val="0"/>
          <w:color w:val="000000"/>
          <w:position w:val="0"/>
          <w:sz w:val="20"/>
          <w:u w:val="none"/>
          <w:vertAlign w:val="baseline"/>
        </w:rPr>
        <w:t xml:space="preserve">, while seven crews tackled a </w:t>
      </w:r>
      <w:hyperlink r:id="rId782" w:history="1">
        <w:r>
          <w:rPr>
            <w:rFonts w:ascii="arial" w:eastAsia="arial" w:hAnsi="arial" w:cs="arial"/>
            <w:b w:val="0"/>
            <w:i/>
            <w:strike w:val="0"/>
            <w:noProof w:val="0"/>
            <w:color w:val="0077CC"/>
            <w:position w:val="0"/>
            <w:sz w:val="20"/>
            <w:u w:val="single"/>
            <w:vertAlign w:val="baseline"/>
          </w:rPr>
          <w:t>huge blaze in Warsop</w:t>
        </w:r>
      </w:hyperlink>
      <w:r>
        <w:rPr>
          <w:rFonts w:ascii="arial" w:eastAsia="arial" w:hAnsi="arial" w:cs="arial"/>
          <w:b w:val="0"/>
          <w:i w:val="0"/>
          <w:strike w:val="0"/>
          <w:noProof w:val="0"/>
          <w:color w:val="000000"/>
          <w:position w:val="0"/>
          <w:sz w:val="20"/>
          <w:u w:val="none"/>
          <w:vertAlign w:val="baseline"/>
        </w:rPr>
        <w:t xml:space="preserve"> which saw around 50,000 sq metres of grassland and hedgerows alight.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major fires occurred at </w:t>
      </w:r>
      <w:hyperlink r:id="rId783" w:history="1">
        <w:r>
          <w:rPr>
            <w:rFonts w:ascii="arial" w:eastAsia="arial" w:hAnsi="arial" w:cs="arial"/>
            <w:b w:val="0"/>
            <w:i/>
            <w:strike w:val="0"/>
            <w:noProof w:val="0"/>
            <w:color w:val="0077CC"/>
            <w:position w:val="0"/>
            <w:sz w:val="20"/>
            <w:u w:val="single"/>
            <w:vertAlign w:val="baseline"/>
          </w:rPr>
          <w:t>Oak Tree Nature Reserve in Mansfield</w:t>
        </w:r>
      </w:hyperlink>
      <w:r>
        <w:rPr>
          <w:rFonts w:ascii="arial" w:eastAsia="arial" w:hAnsi="arial" w:cs="arial"/>
          <w:b w:val="0"/>
          <w:i w:val="0"/>
          <w:strike w:val="0"/>
          <w:noProof w:val="0"/>
          <w:color w:val="000000"/>
          <w:position w:val="0"/>
          <w:sz w:val="20"/>
          <w:u w:val="none"/>
          <w:vertAlign w:val="baseline"/>
        </w:rPr>
        <w:t> </w:t>
      </w:r>
      <w:hyperlink r:id="rId784" w:history="1">
        <w:r>
          <w:rPr>
            <w:rFonts w:ascii="arial" w:eastAsia="arial" w:hAnsi="arial" w:cs="arial"/>
            <w:b w:val="0"/>
            <w:i/>
            <w:strike w:val="0"/>
            <w:noProof w:val="0"/>
            <w:color w:val="0077CC"/>
            <w:position w:val="0"/>
            <w:sz w:val="20"/>
            <w:u w:val="single"/>
            <w:vertAlign w:val="baseline"/>
          </w:rPr>
          <w:t>Rufford Colliery Lane in Rainworth</w:t>
        </w:r>
      </w:hyperlink>
      <w:r>
        <w:rPr>
          <w:rFonts w:ascii="arial" w:eastAsia="arial" w:hAnsi="arial" w:cs="arial"/>
          <w:b w:val="0"/>
          <w:i w:val="0"/>
          <w:strike w:val="0"/>
          <w:noProof w:val="0"/>
          <w:color w:val="000000"/>
          <w:position w:val="0"/>
          <w:sz w:val="20"/>
          <w:u w:val="none"/>
          <w:vertAlign w:val="baseline"/>
        </w:rPr>
        <w:t> </w:t>
      </w:r>
      <w:hyperlink r:id="rId785" w:history="1">
        <w:r>
          <w:rPr>
            <w:rFonts w:ascii="arial" w:eastAsia="arial" w:hAnsi="arial" w:cs="arial"/>
            <w:b w:val="0"/>
            <w:i/>
            <w:strike w:val="0"/>
            <w:noProof w:val="0"/>
            <w:color w:val="0077CC"/>
            <w:position w:val="0"/>
            <w:sz w:val="20"/>
            <w:u w:val="single"/>
            <w:vertAlign w:val="baseline"/>
          </w:rPr>
          <w:t>Giltbrook and Annesley Woodhouse</w:t>
        </w:r>
      </w:hyperlink>
      <w:r>
        <w:rPr>
          <w:rFonts w:ascii="arial" w:eastAsia="arial" w:hAnsi="arial" w:cs="arial"/>
          <w:b w:val="0"/>
          <w:i w:val="0"/>
          <w:strike w:val="0"/>
          <w:noProof w:val="0"/>
          <w:color w:val="000000"/>
          <w:position w:val="0"/>
          <w:sz w:val="20"/>
          <w:u w:val="none"/>
          <w:vertAlign w:val="baseline"/>
        </w:rPr>
        <w:t xml:space="preserve"> and a </w:t>
      </w:r>
      <w:hyperlink r:id="rId786" w:history="1">
        <w:r>
          <w:rPr>
            <w:rFonts w:ascii="arial" w:eastAsia="arial" w:hAnsi="arial" w:cs="arial"/>
            <w:b w:val="0"/>
            <w:i/>
            <w:strike w:val="0"/>
            <w:noProof w:val="0"/>
            <w:color w:val="0077CC"/>
            <w:position w:val="0"/>
            <w:sz w:val="20"/>
            <w:u w:val="single"/>
            <w:vertAlign w:val="baseline"/>
          </w:rPr>
          <w:t>grass fire at Bestwood Country Park</w:t>
        </w:r>
      </w:hyperlink>
      <w:r>
        <w:rPr>
          <w:rFonts w:ascii="arial" w:eastAsia="arial" w:hAnsi="arial" w:cs="arial"/>
          <w:b w:val="0"/>
          <w:i w:val="0"/>
          <w:strike w:val="0"/>
          <w:noProof w:val="0"/>
          <w:color w:val="000000"/>
          <w:position w:val="0"/>
          <w:sz w:val="20"/>
          <w:u w:val="none"/>
          <w:vertAlign w:val="baseline"/>
        </w:rPr>
        <w:t xml:space="preserve">, as well as a spate of smaller incidents, including a spate of </w:t>
      </w:r>
      <w:hyperlink r:id="rId787" w:history="1">
        <w:r>
          <w:rPr>
            <w:rFonts w:ascii="arial" w:eastAsia="arial" w:hAnsi="arial" w:cs="arial"/>
            <w:b/>
            <w:i/>
            <w:strike w:val="0"/>
            <w:noProof w:val="0"/>
            <w:color w:val="0077CC"/>
            <w:position w:val="0"/>
            <w:sz w:val="20"/>
            <w:u w:val="single"/>
            <w:vertAlign w:val="baseline"/>
          </w:rPr>
          <w:t>wild fires</w:t>
        </w:r>
      </w:hyperlink>
      <w:hyperlink r:id="rId788" w:history="1">
        <w:r>
          <w:rPr>
            <w:rFonts w:ascii="arial" w:eastAsia="arial" w:hAnsi="arial" w:cs="arial"/>
            <w:b w:val="0"/>
            <w:i/>
            <w:strike w:val="0"/>
            <w:noProof w:val="0"/>
            <w:color w:val="0077CC"/>
            <w:position w:val="0"/>
            <w:sz w:val="20"/>
            <w:u w:val="single"/>
            <w:vertAlign w:val="baseline"/>
          </w:rPr>
          <w:t xml:space="preserve"> in areas like Mansfield</w:t>
        </w:r>
      </w:hyperlink>
      <w:r>
        <w:rPr>
          <w:rFonts w:ascii="arial" w:eastAsia="arial" w:hAnsi="arial" w:cs="arial"/>
          <w:b w:val="0"/>
          <w:i w:val="0"/>
          <w:strike w:val="0"/>
          <w:noProof w:val="0"/>
          <w:color w:val="000000"/>
          <w:position w:val="0"/>
          <w:sz w:val="20"/>
          <w:u w:val="none"/>
          <w:vertAlign w:val="baseline"/>
        </w:rPr>
        <w:t xml:space="preserve"> and Bulwell – some of which were believed to have been started deliberately.</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5" style="position:absolute;z-index:25187430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40" w:after="0" w:line="260" w:lineRule="atLeast"/>
        <w:ind w:left="0" w:right="0" w:firstLine="0"/>
        <w:jc w:val="both"/>
      </w:pPr>
      <w:hyperlink r:id="rId789" w:history="1">
        <w:r>
          <w:rPr>
            <w:rFonts w:ascii="arial" w:eastAsia="arial" w:hAnsi="arial" w:cs="arial"/>
            <w:b w:val="0"/>
            <w:i/>
            <w:strike w:val="0"/>
            <w:color w:val="0077CC"/>
            <w:sz w:val="20"/>
            <w:u w:val="single"/>
            <w:vertAlign w:val="baseline"/>
          </w:rPr>
          <w:t xml:space="preserve">Nottinghamshire Fire &amp; Rescue Service has warned people about the risks of causing </w:t>
        </w:r>
      </w:hyperlink>
      <w:hyperlink r:id="rId790" w:history="1">
        <w:r>
          <w:rPr>
            <w:rFonts w:ascii="arial" w:eastAsia="arial" w:hAnsi="arial" w:cs="arial"/>
            <w:b/>
            <w:i/>
            <w:strike w:val="0"/>
            <w:color w:val="0077CC"/>
            <w:sz w:val="20"/>
            <w:u w:val="single"/>
            <w:vertAlign w:val="baseline"/>
          </w:rPr>
          <w:t>wild fires</w:t>
        </w:r>
      </w:hyperlink>
      <w:hyperlink r:id="rId791" w:history="1">
        <w:r>
          <w:rPr>
            <w:rFonts w:ascii="arial" w:eastAsia="arial" w:hAnsi="arial" w:cs="arial"/>
            <w:b w:val="0"/>
            <w:i/>
            <w:strike w:val="0"/>
            <w:color w:val="0077CC"/>
            <w:sz w:val="20"/>
            <w:u w:val="single"/>
            <w:vertAlign w:val="baseline"/>
          </w:rPr>
          <w:t xml:space="preserve"> this weekend</w:t>
        </w:r>
      </w:hyperlink>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6" style="position:absolute;z-index:251875328"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NEGATIVE NEWS (90%); SAFETY (90%); SAFETY, ACCIDENTS &amp; DISASTERS (90%); ARSON (78%); FIRE PREVENTION &amp; SAFETY (78%); FIRES (78%); HEAT WAVES (78%); WEATHER ALERTS (78%); EXTREME TEMPERATURES (73%); RURAL COMMUNITIES (71%); COCAINE (70%); CONTROLLED SUBSTANCES CRIME (70%); DRUG TRAFFICKING (70%)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87"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Heading167"/>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Plans launched to build new units to light up 'unloved' area of Wearside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Northern Echo (Newsquest Regional Press)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2026 Wednesday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NewsQuest Media Group Limited All Rights Reserved</w:t>
      </w:r>
    </w:p>
    <w:p>
      <w:pPr>
        <w:pStyle w:val="Normal69"/>
        <w:keepNext w:val="0"/>
        <w:spacing w:before="120" w:after="0" w:line="220" w:lineRule="atLeast"/>
        <w:ind w:left="0" w:right="0" w:firstLine="0"/>
        <w:jc w:val="left"/>
      </w:pPr>
      <w:r>
        <w:br/>
      </w:r>
      <w:r>
        <w:pict>
          <v:shape id="_x0000_i1288" type="#_x0000_t75" style="width:239.22pt;height:30pt">
            <v:imagedata r:id="rId79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Local Democracy Reporter</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9" style="position:absolute;z-index:25187737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new business units on Wearside aiming to -support local entrepreneurs- and -add genuine value to the Deptford area- have been submitted to council development bosses.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Sunderland City Council has received applications linked to the development of a number of buildings located at Hanover Place in the Deptford area, near the Liebherr plant and The Saltgrass pub.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from commercial landlord and property developers Kirtley Co include redeveloping the space above pizza restaurant and bar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and changing its use from residential to business units.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developer-s portfolio includes the iconic Mackie-s Corner in Sunderland city centre, which offers a range of retail units and -flexible workspace-, and applicants are now looking to redevelop the Hanover Place site in Deptford occupied by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Pizza and Base UK.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wider vision for the development, which includes signage referencing -Deptford Business Studios-, includes creating -six high-quality work studios- across the site alongside a new outdoor seating area to -complement the already successful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restaurant-.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developers behind the Hanover Place plans said there are plans for door and window manufacturer Base UK to relocate to a new site in Southwick as part of the proposals.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Kirtley from Kirtley Co said the wider development aimed to -transform the site into a vibrant destination that supports local entrepreneurs while adding genuine value to the Deptford area-.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owned the Deptford site for over 13 years buying it derelict and during that time, it has remained undeveloped apart from the restaurant area,- she added.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have always seen its potential and are now excited to move forward with a clear vision for its future.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Kirtley Co, we are passionate about creating spaces for independent businesses and bringing life back into underused buildings.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transform the site into a vibrant destination that supports local entrepreneurs while adding genuine value to the Deptford area.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proposal includes the creation of six high-quality work studios alongside a new outdoor seating area to complement the already successful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restaurant.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Councillors set to vote on plans to build new Sunderland primary school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'Cosy and welcoming' County Durham pub has asking price slashed by 125,000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Crunch meeting for controversial plans for caf\xC3 near historic monument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development will foster creativity, encourage collaboration, and further enhance the area-s appeal.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sharing more details and progressing this exciting opportunity.-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the development can be found by visiting Sunderland City Council-s planning portal website and searching reference 26/00010/FUL and 26/00284/ADV.</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90" style="position:absolute;z-index:251878400"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(90%);  RENTAL PROPERTY (90%);  COMMERCIAL PROPERTY (90%);  LAND USE &amp; DEVELOPMENT (90%);  RESTAURANTS (90%);  REAL ESTATE (90%);  LEGISLATIVE BODIES (89%);  ENTREPRENEURSHIP (89%);  CITIES (89%);  REGIONAL &amp; LOCAL GOVERNMENTS (89%);  CITY GOVERNMENT (89%);  RELOCATIONS (78%);  MANUFACTURING (78%);  HISTORIC DISTRICTS &amp; STRUCTURES (78%);  DRINKING PLACES (77%);  RETAIL &amp; WHOLESALE TRADE (76%);  HISTORIC SITES (70%);  WORKSPACE OPTIONS (70%);  WEBSITES &amp; PORTALS (60%);  WINDOW &amp; DOOR MFG (53%); RELOCATIONS (77%); REAL ESTATE DEVELOPMENT (90%); CITY GOVERNMENT (90%); WORKSPACE OPTIONS (69%); LAND USE &amp; DEVELOPMENT (90%); HISTORIC DISTRICTS &amp; STRUCTURES (78%); HISTORIC SITES (69%); CITIES (89%); REGIONAL &amp; LOCAL GOVERNMENTS (90%); ENTREPRENEURSHIP (90%); LEGISLATIVE BODIES (90%)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(90%); REAL ESTATE DEVELOPMENT (90%); WEBSITES &amp; PORTALS (60%); COMMERCIAL PROPERTY (76%); WINDOW &amp; DOOR MFG (51%); HISTORIC DISTRICTS &amp; STRUCTURES (78%); MANUFACTURING (78%); RENTAL PROPERTY (77%); REAL ESTATE OVERVIEW (90%); HISTORIC SITES (69%); RESTAURANTS (90%); RETAIL &amp; WHOLESALE TRADE (78%); DRINKING PLACES (76%)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SUNDERLAND, ENGLAND (94%); SUNDERLAND, ENGLAND (94%);  ENGLAND (94%)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2026</w:t>
      </w:r>
    </w:p>
    <w:p>
      <w:pPr>
        <w:pStyle w:val="Normal69"/>
      </w:pPr>
    </w:p>
    <w:p>
      <w:pPr>
        <w:pStyle w:val="Normal69"/>
        <w:ind w:left="200"/>
        <w:sectPr>
          <w:type w:val="continuous"/>
          <w:pgMar w:top="840" w:right="1000" w:bottom="840" w:left="1000" w:header="400" w:footer="400"/>
          <w:pgNumType w:fmt="decimal"/>
          <w:cols w:space="720"/>
        </w:sectPr>
      </w:pPr>
      <w:r>
        <w:br/>
      </w:r>
      <w:r>
        <w:pict>
          <v:line id="_x0000_s1291"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Heading168"/>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 xml:space="preserve">Process of Forming Strategic Chemical-Type </w:t>
        </w:r>
      </w:hyperlink>
      <w:hyperlink r:id="rId807" w:history="1">
        <w:r>
          <w:rPr>
            <w:rFonts w:ascii="arial" w:eastAsia="arial" w:hAnsi="arial" w:cs="arial"/>
            <w:b/>
            <w:i/>
            <w:strike w:val="0"/>
            <w:color w:val="0077CC"/>
            <w:sz w:val="28"/>
            <w:u w:val="single"/>
            <w:vertAlign w:val="baseline"/>
          </w:rPr>
          <w:t>Wildfire</w:t>
        </w:r>
      </w:hyperlink>
      <w:hyperlink r:id="rId808" w:history="1">
        <w:r>
          <w:rPr>
            <w:rFonts w:ascii="arial" w:eastAsia="arial" w:hAnsi="arial" w:cs="arial"/>
            <w:b/>
            <w:i/>
            <w:strike w:val="0"/>
            <w:color w:val="0077CC"/>
            <w:sz w:val="28"/>
            <w:u w:val="single"/>
            <w:vertAlign w:val="baseline"/>
          </w:rPr>
          <w:t xml:space="preserve"> Breaks on Ground Surfaces to Proactively Prevent Fire Ignition and Flame Spread, and Reduce the Production of Smoke in the Presence of a </w:t>
        </w:r>
      </w:hyperlink>
      <w:hyperlink r:id="rId809" w:history="1">
        <w:r>
          <w:rPr>
            <w:rFonts w:ascii="arial" w:eastAsia="arial" w:hAnsi="arial" w:cs="arial"/>
            <w:b/>
            <w:i/>
            <w:strike w:val="0"/>
            <w:color w:val="0077CC"/>
            <w:sz w:val="28"/>
            <w:u w:val="single"/>
            <w:vertAlign w:val="baseline"/>
          </w:rPr>
          <w:t>Wild Fire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 3:11 PM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0"/>
        <w:keepNext w:val="0"/>
        <w:spacing w:before="120" w:after="0" w:line="220" w:lineRule="atLeast"/>
        <w:ind w:left="0" w:right="0" w:firstLine="0"/>
        <w:jc w:val="left"/>
      </w:pPr>
      <w:r>
        <w:br/>
      </w:r>
      <w:r>
        <w:pict>
          <v:shape id="_x0000_i1292" type="#_x0000_t75" style="width:15.19pt;height:15.19pt">
            <v:imagedata r:id="rId40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3" style="position:absolute;z-index:25188044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Virginia, Nov. 28 -- MIGHTY FIRE BREAKER LLC, Lima, Ohio has been assigned a patent (No. US 11826592 B2, initially filed July 20, 2022) developed by Stephen Conboy, Carlsbad, California, for "Process of forming strategic chemical-type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breaks on ground surfaces to proactively prevent fire ignition and flame spread, and reduce the production of smoke in the presence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process of forming strategic chemical-type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breaks on ground surfaces to proactively prevent fire ignition and flame spread, and reduce the production of smoke in the presence of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The process involves using a wireless mobile information network for managing the application of a clean fire and smoke inhibiting slurry composition containing clean fire inhibiting chemicals, and cellulose or wood fiber, mixed with water and other additives, on ground surfaces in advance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to blanket the ground surfaces from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ignition, and also application over smoldering ambers and ashes to prevent re-ignition while reducing (i) the use of significant amounts of water, (ii) the production of toxic run off water, and (iii) toxic smoke.</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Targeted News Service federal patent awards please contact: Myron Struck, Editor, Direct: 703/866-4708, Cell: 703/304-1897, </w:t>
      </w:r>
      <w:hyperlink r:id="rId810" w:history="1">
        <w:r>
          <w:rPr>
            <w:rFonts w:ascii="arial" w:eastAsia="arial" w:hAnsi="arial" w:cs="arial"/>
            <w:b w:val="0"/>
            <w:i/>
            <w:strike w:val="0"/>
            <w:noProof w:val="0"/>
            <w:color w:val="0077CC"/>
            <w:position w:val="0"/>
            <w:sz w:val="20"/>
            <w:u w:val="single"/>
            <w:vertAlign w:val="baseline"/>
          </w:rPr>
          <w:t>Myron@targetednews.com</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T40-MgEditor-1902111</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94" style="position:absolute;z-index:251881472"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PREVENTION &amp; SAFETY (91%); PATENTS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NONPOINT SOURCE POLLUTION (73%)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(89%); CALIFORNIA, USA (73%); OHIO, USA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295"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Heading169"/>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 xml:space="preserve">FOREST INK: Esler Highway 20 thinning project part of </w:t>
        </w:r>
      </w:hyperlink>
      <w:hyperlink r:id="rId818" w:history="1">
        <w:r>
          <w:rPr>
            <w:rFonts w:ascii="arial" w:eastAsia="arial" w:hAnsi="arial" w:cs="arial"/>
            <w:b/>
            <w:i/>
            <w:strike w:val="0"/>
            <w:color w:val="0077CC"/>
            <w:sz w:val="28"/>
            <w:u w:val="single"/>
            <w:vertAlign w:val="baseline"/>
          </w:rPr>
          <w:t>wild fire</w:t>
        </w:r>
      </w:hyperlink>
      <w:hyperlink r:id="rId819" w:history="1">
        <w:r>
          <w:rPr>
            <w:rFonts w:ascii="arial" w:eastAsia="arial" w:hAnsi="arial" w:cs="arial"/>
            <w:b/>
            <w:i/>
            <w:strike w:val="0"/>
            <w:color w:val="0077CC"/>
            <w:sz w:val="28"/>
            <w:u w:val="single"/>
            <w:vertAlign w:val="baseline"/>
          </w:rPr>
          <w:t xml:space="preserve"> protection plan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Williams Lake Tribune Advisor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Black Press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6" style="position:absolute;z-index:2518835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travelling along Highway 20 near the Williams lake sign probably noticed the logging between the highway and Esler sports complex.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to contact John Walker who works for the Williams Lake First Nation (WLFN), the forester in charge of the project to get more details.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with John last Tuesday, Feb. 13, and he described the various stages of the numerous projects he has been involved with the Williams Lake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Protection Plan (WLFPP). He started with the WLFN in 2019 as the stewardship forester who is responsible for the layout of the cut block boundaries including non-harvest areas, planning of roads and skid trails, supervising of contractors, applying for funding if available and all post harvesting requirements.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Menzies Contracting was hired to do the initial harvesting which is different from the standard approach harvesting in dry belt Douglas Fir stands because the thinned forest is intended to act as a live fireguard. Harvesting in dry belt fir stands usually means taking a portion of the larger stems and protecting the smaller younger trees for the future stand.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has two Tigercat feller bunchers capable of cutting up to 24-inch diameter trees but in this case he was required to take trees between one inch and 14 inches. He can include some of the small trees in the bunch of larger trees but others are just cut down and picked up later.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bunches are picked up with a grapple skidder and taken to the landing for sorting and processing. At the landing the larger trees are separated and processed using a tracked loader and stacked for trucking to the Tolko mill and West Fraser pulp mill. All other material tops, branches and reject logs are piled for later shredding and trucking to Atlantic Power.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has a Dressler tracked machine for road building and landings, where his processor cuts the logs to length usable for the mills. A number of areas are left undisturbed intended for shelter zones for resident mule deer and other critters who want more shelter than provided by the open fir forest stand.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harvesting residual material left on the ground is raked into piles using a Case tracked loader with a grapple fork and picked up with a forwarder for transport to the landing. Peter Nelson was responsible for this work in a separate contract and the shredding is to be done under a separate contract by Hedgeco Vegetation Management at the landings.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road from Highway 20 to the Esler sport complex will be maintained as a summer access structure and block roads will serve as firefighting access routes and recreation use.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anticipated that pine grass and shrubs will increase with the more open canopy which may require future mechanical or controlled burning to maintain the fire protection goal. As expected there has been some concern about the logging, but Walker and other contractors have reported positive feed back from locals and interested observers. Once the work is completed it is expected that there will be more positive comments especially when the hot dry weather increases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threats.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FOREST INK: Move over Tesla here comes Edison Motors from Merritt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out on reading the latest local, provincial and national news offered at the Williams LakeTribune. Sign up for our free newsletter here.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2024 Williams Lake Tribune</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7" style="position:absolute;z-index:251884544"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PREVENTION &amp; SAFETY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SPORTS &amp; RECREATION FACILITIES &amp; VENUES (78%); FIRES (77%); FOREST FIRES (77%); FORESTRY WORKERS (77%); PRESCRIBED FIRES (77%); PROJECT MANAGEMENT (77%); EDITORIALS &amp; OPINIONS (59%); REPORTS, REVIEWS &amp; SECTIONS (59%)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FORESTRY &amp; LOGGING (90%); LOGGING INDUSTRY (89%); ROAD &amp; BRIDGE CONSTRUCTION (78%); FORESTRY WORKERS (77%); PRESCRIBED FIRES (77%); HIGHWAYS &amp; STREETS (73%); PULP INDUSTRY (63%); PULP MILLS (63%)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98"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Heading170"/>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Fire</w:t>
        </w:r>
      </w:hyperlink>
      <w:hyperlink r:id="rId827" w:history="1">
        <w:r>
          <w:rPr>
            <w:rFonts w:ascii="arial" w:eastAsia="arial" w:hAnsi="arial" w:cs="arial"/>
            <w:b/>
            <w:i/>
            <w:strike w:val="0"/>
            <w:color w:val="0077CC"/>
            <w:sz w:val="28"/>
            <w:u w:val="single"/>
            <w:vertAlign w:val="baseline"/>
          </w:rPr>
          <w:t xml:space="preserve"> Up Your Culinary Adventures with </w:t>
        </w:r>
      </w:hyperlink>
      <w:hyperlink r:id="rId828" w:history="1">
        <w:r>
          <w:rPr>
            <w:rFonts w:ascii="arial" w:eastAsia="arial" w:hAnsi="arial" w:cs="arial"/>
            <w:b/>
            <w:i/>
            <w:strike w:val="0"/>
            <w:color w:val="0077CC"/>
            <w:sz w:val="28"/>
            <w:u w:val="single"/>
            <w:vertAlign w:val="baseline"/>
          </w:rPr>
          <w:t>Wild Fire</w:t>
        </w:r>
      </w:hyperlink>
      <w:hyperlink r:id="rId829" w:history="1">
        <w:r>
          <w:rPr>
            <w:rFonts w:ascii="arial" w:eastAsia="arial" w:hAnsi="arial" w:cs="arial"/>
            <w:b/>
            <w:i/>
            <w:strike w:val="0"/>
            <w:color w:val="0077CC"/>
            <w:sz w:val="28"/>
            <w:u w:val="single"/>
            <w:vertAlign w:val="baseline"/>
          </w:rPr>
          <w:t xml:space="preserve"> 4-in-1 Grill, Launching Today; Elevate grilling with </w:t>
        </w:r>
      </w:hyperlink>
      <w:hyperlink r:id="rId830" w:history="1">
        <w:r>
          <w:rPr>
            <w:rFonts w:ascii="arial" w:eastAsia="arial" w:hAnsi="arial" w:cs="arial"/>
            <w:b/>
            <w:i/>
            <w:strike w:val="0"/>
            <w:color w:val="0077CC"/>
            <w:sz w:val="28"/>
            <w:u w:val="single"/>
            <w:vertAlign w:val="baseline"/>
          </w:rPr>
          <w:t>Wild Fire</w:t>
        </w:r>
      </w:hyperlink>
      <w:hyperlink r:id="rId831" w:history="1">
        <w:r>
          <w:rPr>
            <w:rFonts w:ascii="arial" w:eastAsia="arial" w:hAnsi="arial" w:cs="arial"/>
            <w:b/>
            <w:i/>
            <w:strike w:val="0"/>
            <w:color w:val="0077CC"/>
            <w:sz w:val="28"/>
            <w:u w:val="single"/>
            <w:vertAlign w:val="baseline"/>
          </w:rPr>
          <w:t xml:space="preserve"> 4-in-1, a portable patent-pending cooking platform with four grilling zones perfect for the backyard, tailgate or campground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 1:15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PR Newswire Association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BOONE, N.C., March 16, 2022 </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9" style="position:absolute;z-index:2518865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BOONE, N.C., March 16, 2022 /PRNewswire-PRWeb/ -- Turn up the heat with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the patent-pending outdoor cooking platform launching today. It combines the benefits of a traditional coal-fired grill, pizza oven, asado-style grill and warming station.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love to grill. In fact, 70% of all households in the U.S. own at least one grill or smoker, according to a 2021 study by the Hearth, Patio &amp; Barbecue Association. That's up 6% from pre-pandemic levels in 2019. Sometimes, one grill doesn't meet every need.</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eliminates the need for multiple cooking platforms. Unlike other charcoal-based grills, the secret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is supercharged air that climbs to 1,100°F in about 10 minutes after the chimney starter is dumped into the coal bed. No more wasting precious time.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control sets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apart from other grills on the market. Air control is infinitely adjustable because of a 110Vdc-12Vdc power pack and 12 foot cable that plugs into the blower. This allows users to easily switch temperatures, zones and styles of cooking. Grill a steak, cook wings, bake a thin crust pizza, make sauces and keep food warm on a single grill.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create something that is compact, powerful and portable while being able to grill up anything," said creator Scott Kobryn.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is really the best tool for tailgating, grilling on the deck or making dinner at a campsite. It's efficient and easy to use, setting it apart from everything else on the market."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Tailgating is incredibly popular, but tailgating grills are often small and limited in their abilities. While they work for small numbers of hot dogs and burgers, they don't get hot enough to cook a pizza.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offers a versatile solution that can bake a pizza within 90 seconds and sear a perfect steak. The Wild ROAM rig features a Reese Hitch adapter for tailgating and camping. When grilling at home,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can drop onto the Wild Home Stand to secure it on a deck or patio.</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features for cooking zones to perfect any meal. The Wild Zone allows users to cook, sear and crisp food with temperatures soaring to 1,100°F. Add wood chips to pack in a smoky flavor or broil with convection and radiant heat from the charcoal. The Grilling Zone is located directly above the coal bed, and functions as a traditional grill for burgers, hot dogs and sausages and more. Using additional firewood creates the Asado Zone, or wood-fired pit cooking. Finally, the Warming Zone is perfect for sauces and keeping dishes warm while preparing the rest of the meal.</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weighs 36 pounds and is made with a heavy aluminum body and topped with a porcelain coated steel lid. Stainless steel throughout provides durability and longevity. An included 12-volt battery pack is rechargeable and can power the grill's blower for hours.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elevate their grilling game starting at $429.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is available for preorder atpr.go2.fund/</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Wildbrand Products LLC</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Wildbrand Products LLC is located in Boone, N.C.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was created to allow people to grill, bake and keep food warm on one machine. Tired of needing grills, smokers, pizza ovens and more to create fun meals and entertain,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4-in-1 combines the best of all worlds in a portable grilling solution. For more information, visit</w:t>
      </w:r>
      <w:hyperlink r:id="rId832" w:history="1">
        <w:r>
          <w:rPr>
            <w:rFonts w:ascii="arial" w:eastAsia="arial" w:hAnsi="arial" w:cs="arial"/>
            <w:b w:val="0"/>
            <w:i/>
            <w:strike w:val="0"/>
            <w:noProof w:val="0"/>
            <w:color w:val="0077CC"/>
            <w:position w:val="0"/>
            <w:sz w:val="20"/>
            <w:u w:val="single"/>
            <w:vertAlign w:val="baseline"/>
          </w:rPr>
          <w:t>https://www.wildfire4in1.com/</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Brittany Corl, Wildbrand Products LLC, 980-819-0099, </w:t>
      </w:r>
      <w:hyperlink r:id="rId833" w:history="1">
        <w:r>
          <w:rPr>
            <w:rFonts w:ascii="arial" w:eastAsia="arial" w:hAnsi="arial" w:cs="arial"/>
            <w:b w:val="0"/>
            <w:i/>
            <w:strike w:val="0"/>
            <w:noProof w:val="0"/>
            <w:color w:val="0077CC"/>
            <w:position w:val="0"/>
            <w:sz w:val="20"/>
            <w:u w:val="single"/>
            <w:vertAlign w:val="baseline"/>
          </w:rPr>
          <w:t>britt@wildfire4in1.com</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r>
        <w:rPr>
          <w:rFonts w:ascii="arial" w:eastAsia="arial" w:hAnsi="arial" w:cs="arial"/>
          <w:b/>
          <w:i/>
          <w:strike w:val="0"/>
          <w:noProof w:val="0"/>
          <w:color w:val="000000"/>
          <w:position w:val="0"/>
          <w:sz w:val="20"/>
          <w:u w:val="single"/>
          <w:vertAlign w:val="baseline"/>
        </w:rPr>
        <w:t>Wild Fire</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300" style="position:absolute;z-index:251887616"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PATENTS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CAMPING (89%); PRESS RELEASES (79%); PUBLIC HEALTH (78%);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 Fire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COAL FIRED PLANTS (77%); HHP Household Products (%); HOU Household; Consumer; Cosmetics (%); REA Retail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(79%); UNITED STATES (90%); North Carolina</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301"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Heading171"/>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 xml:space="preserve">Even </w:t>
        </w:r>
      </w:hyperlink>
      <w:hyperlink r:id="rId841" w:history="1">
        <w:r>
          <w:rPr>
            <w:rFonts w:ascii="arial" w:eastAsia="arial" w:hAnsi="arial" w:cs="arial"/>
            <w:b/>
            <w:i/>
            <w:strike w:val="0"/>
            <w:color w:val="0077CC"/>
            <w:sz w:val="28"/>
            <w:u w:val="single"/>
            <w:vertAlign w:val="baseline"/>
          </w:rPr>
          <w:t>wild fires</w:t>
        </w:r>
      </w:hyperlink>
      <w:hyperlink r:id="rId842" w:history="1">
        <w:r>
          <w:rPr>
            <w:rFonts w:ascii="arial" w:eastAsia="arial" w:hAnsi="arial" w:cs="arial"/>
            <w:b/>
            <w:i/>
            <w:strike w:val="0"/>
            <w:color w:val="0077CC"/>
            <w:sz w:val="28"/>
            <w:u w:val="single"/>
            <w:vertAlign w:val="baseline"/>
          </w:rPr>
          <w:t xml:space="preserve"> in LA could not stop hero music boss; TOTAL DESTRUCTION MUMBA HAILS BRAVE RECORD EXEC SAM VISITS REB'S RAZED PAD</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2025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NEWS GROUP NEWSPAPERS LTD All Rights Reserved</w:t>
      </w:r>
    </w:p>
    <w:p>
      <w:pPr>
        <w:pStyle w:val="Normal73"/>
        <w:keepNext w:val="0"/>
        <w:spacing w:before="120" w:after="0" w:line="220" w:lineRule="atLeast"/>
        <w:ind w:left="0" w:right="0" w:firstLine="0"/>
        <w:jc w:val="left"/>
      </w:pPr>
      <w:r>
        <w:br/>
      </w:r>
      <w:r>
        <w:pict>
          <v:shape id="_x0000_i1302" type="#_x0000_t75" style="width:110.99pt;height:36.75pt">
            <v:imagedata r:id="rId84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SWEENEY,</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3" style="position:absolute;z-index:2518896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Stunned ... Mumba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Mumba has hailed an Irish record label boss who lost everything in the LA fires but is now back in business as "some man for one man".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Gotta Tell You singer was living in Los Angeles but was unaffected by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that swept across southern California in January.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Samantha, 42, saw the destruction first-hand when she met Dubliner Reb Kennedy, the boss of Wild Records, and visited the burnt-out wreck of his home and business in Altadena, around 14km from downtown LA.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was living here when the fires were happening. I could see it on the news.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disconnect because everything was open, I could still go to the gym, life was normal. But seeing all this destruction in real life. How do you quantify this?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huge. This was such a nice neighbourhood. I can't get my head around what it looks like now."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met Coolock man Reb for next week's edition of The End of the World with Beanz. It sees comic Martin Beanz Warde look at the results of climate change around the world.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told The Irish Sun on Sunday: "I'd never met Samantha before, but she was a lovely, compassionate person. I could see the shock in her face when she got out of the car and saw the ruins of my home.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filmed the show back in March and it was only the fourth time I had been back to my house. It looked like somebody had dropped a nuclear bomb on the whole neighbourhood."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Reb and Martin had to don protective masks and overalls to enter the ruins of Reb's house, also his music studio and HQ of his record company.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told us: "You're continually warned about the dangers of being in the area because the fires created so many dangerous chemicals. You have to wear these protective clothes.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"Refrigerators, the lead paint used on the houses, even the soil is full of chemicals. It's a toxic mix which is still very dangerous."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who had been forced to flee in the middle of the night with his family as the fires took hold, showed Sam burnt-out boxes of records.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own private record collection was worth a million dollars. I had rare Sex Pistols singles ... stuff I'd been collecting for decades."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clothes, watches and hats were also lost, along with instruments and amplifiers.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said: "My house was covered by insurance, but not my business.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probably down a couple of million dollars. But the one thing I'm not going to do is close down my record label. I'm Irish - we don't give up."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since the fires, Reb has released ten more records on his Wild Records label, and wrapped a new movie about the imprint. And at the end of the show, Sam is heard telling Reb, "You're some man for one man".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said: "I guess she could see all the hats I wear.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was very kind and the fire is still an open wound - but I'm moving forward with all my plans." l THE End of the World with Beanz airs on Tuesday at 7pm on RTE 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her shock when she saw home</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04" style="position:absolute;z-index:251890688"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SUN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SINGERS &amp; MUSICIANS (77%); LEAD PAINT (50%); BOMBS &amp; EXPLOSIVE DEVICES (50%); MILITARY WEAPONS (63%); PROTECTIVE CLOTHING (68%);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MUSIC (89%)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MUSIC &amp; SOUND RECORDING INDUSTRY (78%); SECONDHAND CLOTHING (66%); SINGERS &amp; MUSICIANS (77%); MUSIC INDUSTRY (90%); LEAD PAINT (50%); MILITARY WEAPONS (63%); PROTECTIVE CLOTHING (68%); RECORD INDUSTRY (91%)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DUBLIN, IRELAND (73%); LOS ANGELES, CA, USA (90%); CALIFORNIA, USA (99%); IRELAND (58%); Ireland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305"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Heading172"/>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 xml:space="preserve">September 2023 </w:t>
        </w:r>
      </w:hyperlink>
      <w:hyperlink r:id="rId851" w:history="1">
        <w:r>
          <w:rPr>
            <w:rFonts w:ascii="arial" w:eastAsia="arial" w:hAnsi="arial" w:cs="arial"/>
            <w:b/>
            <w:i/>
            <w:strike w:val="0"/>
            <w:color w:val="0077CC"/>
            <w:sz w:val="28"/>
            <w:u w:val="single"/>
            <w:vertAlign w:val="baseline"/>
          </w:rPr>
          <w:t>wild fire</w:t>
        </w:r>
      </w:hyperlink>
      <w:hyperlink r:id="rId852" w:history="1">
        <w:r>
          <w:rPr>
            <w:rFonts w:ascii="arial" w:eastAsia="arial" w:hAnsi="arial" w:cs="arial"/>
            <w:b/>
            <w:i/>
            <w:strike w:val="0"/>
            <w:color w:val="0077CC"/>
            <w:sz w:val="28"/>
            <w:u w:val="single"/>
            <w:vertAlign w:val="baseline"/>
          </w:rPr>
          <w:t xml:space="preserve"> count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Brantford Expositor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Brantford Expositor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Pg. B3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6" style="position:absolute;z-index:2518927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6,230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had roared across the country by Sept. 10, with more than a quarter of the fire season left. In 2022, there were 4,883 such fires in the entire year. 18M hectares or 44.4 million acres burned in Canada by the end of the month, an area bigger than 140 of the world's countries and about six times greater than the average amount of land lost to fire in an entire season in Canada.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ALBERTA 44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started in Alberta on May 4 alone, bringing the fire count to 72. Within 24 hours, that number rose to 92 - and one-third of those fires were out of control. 1.7M hectares or 4.2 million acres were scorched in Alberta by almost 900 fires, becoming the most destructive season on record for the province - and that was with two months left to go in the fire season.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 SCOTIA 18,000 people forced to evacuate their homes to flee the Barrington Lake and Halifax fires in Nova Scotia at the end of May. In the end, more than 300 homes and structures were lost to flames between the two fires.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 C 158,000 hectares or 390,000 acres consumed by fire in Quebec by June 5 - more than 600 times greater than the usual 247 hectares (610 acres) by the same date in a normal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COLUMBIA 1.4M hectares or 3.5 million acres were scorched by mid-July, beating the 1.35 million hectares (3.3 million acres) that had burned during the entirety of the 2018 season. 1.8M hectares or 4.4 million acres razed by Aug. 26, with 71 per cent of the fires caused by lightning and 23 per cent triggered by human activity. !@COPYRIGHT=© 2023 Osprey Media Group Inc. All rights reserved.</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7" style="position:absolute;z-index:251893760"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ACCIDENTS &amp; DISASTERS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,roared,country,quarter,season,fires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ALBERTA, CANADA (90%); NOVA SCOTIA, CANADA (72%); BRITISH COLUMBIA, CANADA (57%); QUEBEC, CANADA (57%); CANADA (91%)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0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Heading173"/>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 xml:space="preserve">Oil prices rise; US crude inventories, Canadian </w:t>
        </w:r>
      </w:hyperlink>
      <w:hyperlink r:id="rId860" w:history="1">
        <w:r>
          <w:rPr>
            <w:rFonts w:ascii="arial" w:eastAsia="arial" w:hAnsi="arial" w:cs="arial"/>
            <w:b/>
            <w:i/>
            <w:strike w:val="0"/>
            <w:color w:val="0077CC"/>
            <w:sz w:val="28"/>
            <w:u w:val="single"/>
            <w:vertAlign w:val="baseline"/>
          </w:rPr>
          <w:t>wild fires</w:t>
        </w:r>
      </w:hyperlink>
      <w:hyperlink r:id="rId861" w:history="1">
        <w:r>
          <w:rPr>
            <w:rFonts w:ascii="arial" w:eastAsia="arial" w:hAnsi="arial" w:cs="arial"/>
            <w:b/>
            <w:i/>
            <w:strike w:val="0"/>
            <w:color w:val="0077CC"/>
            <w:sz w:val="28"/>
            <w:u w:val="single"/>
            <w:vertAlign w:val="baseline"/>
          </w:rPr>
          <w:t xml:space="preserve"> boost sentiment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Investing.com USA Edition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Investing.com Provided by Syndigate Media Inc. All Rights Reserved</w:t>
      </w:r>
    </w:p>
    <w:p>
      <w:pPr>
        <w:pStyle w:val="Normal75"/>
        <w:keepNext w:val="0"/>
        <w:spacing w:before="120" w:after="0" w:line="220" w:lineRule="atLeast"/>
        <w:ind w:left="0" w:right="0" w:firstLine="0"/>
        <w:jc w:val="left"/>
      </w:pPr>
      <w:r>
        <w:br/>
      </w:r>
      <w:r>
        <w:pict>
          <v:shape id="_x0000_i1309" type="#_x0000_t75" style="width:182.28pt;height:102.76pt">
            <v:imagedata r:id="rId86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0" style="position:absolute;z-index:2518958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Investing.com-- Oil prices rose Wednesday, recovering from recent losses after industry data showed a fall in U.S. inventories, suggesting strong demand from the world's largest consumer.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08:30 ET (12:30 GMT), Brent oil futures rose 1.2% to $77.89 a barrel, while West Texas Intermediate crude futures climbed 1% to $81.80 a barrel.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inventories see unexpected draw - API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American Petroleum Institute showed U.S. oil inventories shrank 3.9 million barrels last week, compared with expectations for a build of 0.7 million barrels.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API data, which usually heralds a similar trend from official inventory data, showed inventories shrinking for a fourth consecutive week, as oil demand likely picked up in the travel-heavy summer season.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API data also showed draws in gasoline and distillate inventories, indicating demand in the world's largest fuel consumer remained robust. This trend is also expected to keep oil markets tight in the near-term.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oil inventory data from the Energy Information Administration is due later on Wednesday.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threaten supply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helping the tone were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Canada, which have forced some producers to curtail production and were threatening a large amount of supply.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reported that 388,000 barrels per day of oil production is within 10 kilometers of fires that are at least 10 hectares in size.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outlook dour amid supply glut fears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prices had struggled with steep losses in recent sessions as the outlook for crude soured, especially in the face of a forecasted surplus in 2025. Concerns over top importer China and chatter over an Israel-Hamas ceasefire also weighed on crude markets.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tightness in oil markets is expected to abate in the coming months, with Morgan Stanley forecasting an oil surplus by the beginning of 2025. The investment bank also expects crude pricees to trend in the high $70s by next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global oil production, coupled with the prospect of softer demand in top importer China, is expected to keep oil markets well-supplied in the coming months.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been a major pain point for crude markets, amid growing uncertainty over an economic recovery in the country. Recent data showed the country's economy grew less than expected in the second quarter, while its oil imports fell sharply in June.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Plenum of the Chinese Communist Party yielded few cues on Beijing's plans for more stimulus.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 towards China was also on edge amid uncertainty over how a potential change in U.S. administration will affect Washington's stance towards the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(Ambar Warrick contributed to this article.)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11" style="position:absolute;z-index:251896832"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CRUDE OIL MARKETS (96%); OIL &amp; GAS PRICES (91%); CRUDE OIL PRICES (90%); ENERGY MARKETS (90%); FUTURES (90%); INVENTORIES (90%); OUTPUT &amp; DEMAND (90%); PRICE INCREASES (90%); PRICES (90%); TRENDS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IMPORT TRADE (89%); OIL &amp; GAS OUTPUT (89%); PRICE CHANGES (89%); BUSINESS NEWS (79%); ECONOMIC GROWTH (78%); ECONOMIC NEWS (78%); ECONOMIC RECOVERY (78%); ECONOMY &amp; ECONOMIC INDICATORS (78%); ENERGY &amp; UTILITY POLICY (78%); INVENTORY MANAGEMENT (78%); OIL &amp; GAS DEMAND (78%); OIL &amp; GAS EXPORTS &amp; IMPORTS (78%); OIL PRODUCTION STATISTICS (78%); PETROLEUM EXPORTS &amp; IMPORTS (78%); FIRES (77%); ENERGY DEPARTMENTS (73%); COMMUNISM (68%); EMERGING MARKETS (68%); HAMAS (63%); POLITICAL PARTIES (50%)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MORGAN STANLEY (53%)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PETROLEUM INSTITUTE (57%); ENERGY INFORMATION ADMINISTRATION (55%)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 (NYSE) (53%)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(53%); SIC6211 SECURITY BROKERS, DEALERS, &amp; FLOTATION COMPANIES (53%); CRUDE OIL MARKETS (96%); OIL &amp; GAS PRICES (91%); CRUDE OIL PRICES (90%); ENERGY MARKETS (90%); FUTURES (90%); OIL &amp; GAS INDUSTRY (90%); PRICE INCREASES (90%); OIL &amp; GAS OUTPUT (89%); OIL EXTRACTION (89%); PRICE CHANGES (89%); INVESTMENT BANKING (79%); ENERGY &amp; UTILITY POLICY (78%); ENERGY CONSUMPTION (78%); OIL &amp; GAS DEMAND (78%); OIL &amp; GAS EXPORTS &amp; IMPORTS (78%); OIL PRODUCTION STATISTICS (78%); PETROLEUM EXPORTS &amp; IMPORTS (78%); PETROLEUM PRODUCTS (78%); ENERGY DEPARTMENTS (73%)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(53%); TEXAS, USA (79%); NORTH CENTRAL CHINA (68%); CHINA (94%); UNITED STATES (94%); CANADA (93%); ISRAEL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312"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863"/>
          <w:headerReference w:type="default" r:id="rId864"/>
          <w:footerReference w:type="even" r:id="rId865"/>
          <w:footerReference w:type="default" r:id="rId866"/>
          <w:headerReference w:type="first" r:id="rId867"/>
          <w:footerReference w:type="first" r:id="rId868"/>
          <w:pgSz w:w="12240" w:h="15840"/>
          <w:pgMar w:top="840" w:right="1000" w:bottom="840" w:left="1000" w:header="400" w:footer="400"/>
          <w:pgNumType w:fmt="decimal"/>
          <w:cols w:space="720"/>
          <w:titlePg w:val="0"/>
        </w:sectPr>
      </w:pPr>
    </w:p>
    <w:p>
      <w:pPr>
        <w:pStyle w:val="Heading174"/>
        <w:keepNext w:val="0"/>
        <w:spacing w:after="200" w:line="340" w:lineRule="atLeast"/>
        <w:ind w:left="0" w:right="0" w:firstLine="0"/>
        <w:jc w:val="center"/>
      </w:pPr>
      <w:hyperlink r:id="rId869" w:history="1">
        <w:r>
          <w:rPr>
            <w:rFonts w:ascii="arial" w:eastAsia="arial" w:hAnsi="arial" w:cs="arial"/>
            <w:b/>
            <w:i/>
            <w:strike w:val="0"/>
            <w:color w:val="0077CC"/>
            <w:sz w:val="28"/>
            <w:u w:val="single"/>
            <w:vertAlign w:val="baseline"/>
          </w:rPr>
          <w:t xml:space="preserve">Storms are getting 'stormier', and </w:t>
        </w:r>
      </w:hyperlink>
      <w:hyperlink r:id="rId870" w:history="1">
        <w:r>
          <w:rPr>
            <w:rFonts w:ascii="arial" w:eastAsia="arial" w:hAnsi="arial" w:cs="arial"/>
            <w:b/>
            <w:i/>
            <w:strike w:val="0"/>
            <w:color w:val="0077CC"/>
            <w:sz w:val="28"/>
            <w:u w:val="single"/>
            <w:vertAlign w:val="baseline"/>
          </w:rPr>
          <w:t>wild-fires</w:t>
        </w:r>
      </w:hyperlink>
      <w:hyperlink r:id="rId871" w:history="1">
        <w:r>
          <w:rPr>
            <w:rFonts w:ascii="arial" w:eastAsia="arial" w:hAnsi="arial" w:cs="arial"/>
            <w:b/>
            <w:i/>
            <w:strike w:val="0"/>
            <w:color w:val="0077CC"/>
            <w:sz w:val="28"/>
            <w:u w:val="single"/>
            <w:vertAlign w:val="baseline"/>
          </w:rPr>
          <w:t xml:space="preserve"> '</w:t>
        </w:r>
      </w:hyperlink>
      <w:hyperlink r:id="rId872" w:history="1">
        <w:r>
          <w:rPr>
            <w:rFonts w:ascii="arial" w:eastAsia="arial" w:hAnsi="arial" w:cs="arial"/>
            <w:b/>
            <w:i/>
            <w:strike w:val="0"/>
            <w:color w:val="0077CC"/>
            <w:sz w:val="28"/>
            <w:u w:val="single"/>
            <w:vertAlign w:val="baseline"/>
          </w:rPr>
          <w:t>wilder</w:t>
        </w:r>
      </w:hyperlink>
      <w:hyperlink r:id="rId873" w:history="1">
        <w:r>
          <w:rPr>
            <w:rFonts w:ascii="arial" w:eastAsia="arial" w:hAnsi="arial" w:cs="arial"/>
            <w:b/>
            <w:i/>
            <w:strike w:val="0"/>
            <w:color w:val="0077CC"/>
            <w:sz w:val="28"/>
            <w:u w:val="single"/>
            <w:vertAlign w:val="baseline"/>
          </w:rPr>
          <w: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Malta Today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2023 Monday</w:t>
      </w:r>
    </w:p>
    <w:p>
      <w:pPr>
        <w:pStyle w:val="Normal76"/>
        <w:keepNext w:val="0"/>
        <w:spacing w:after="0" w:line="240" w:lineRule="atLeast"/>
        <w:ind w:right="0"/>
        <w:jc w:val="both"/>
      </w:pPr>
      <w:bookmarkStart w:id="225" w:name="Bookmark_76"/>
      <w:bookmarkEnd w:id="225"/>
    </w:p>
    <w:p>
      <w:pPr>
        <w:pStyle w:val="Normal76"/>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2023 MediaToday Co. Ltd Provided by </w:t>
      </w:r>
      <w:r>
        <w:rPr>
          <w:rFonts w:ascii="arial" w:eastAsia="arial" w:hAnsi="arial" w:cs="arial"/>
          <w:b w:val="0"/>
          <w:i/>
          <w:strike w:val="0"/>
          <w:noProof w:val="0"/>
          <w:color w:val="000000"/>
          <w:position w:val="0"/>
          <w:sz w:val="16"/>
          <w:u w:val="none"/>
          <w:vertAlign w:val="baseline"/>
        </w:rPr>
        <w:t xml:space="preserve"> </w:t>
      </w:r>
      <w:hyperlink r:id="rId87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an </w:t>
      </w:r>
      <w:r>
        <w:rPr>
          <w:rFonts w:ascii="arial" w:eastAsia="arial" w:hAnsi="arial" w:cs="arial"/>
          <w:b w:val="0"/>
          <w:i/>
          <w:strike w:val="0"/>
          <w:noProof w:val="0"/>
          <w:color w:val="000000"/>
          <w:position w:val="0"/>
          <w:sz w:val="16"/>
          <w:u w:val="none"/>
          <w:vertAlign w:val="baseline"/>
        </w:rPr>
        <w:t xml:space="preserve"> </w:t>
      </w:r>
      <w:hyperlink r:id="rId875" w:history="1">
        <w:r>
          <w:rPr>
            <w:rFonts w:ascii="arial" w:eastAsia="arial" w:hAnsi="arial" w:cs="arial"/>
            <w:b w:val="0"/>
            <w:i/>
            <w:strike w:val="0"/>
            <w:noProof w:val="0"/>
            <w:color w:val="0077CC"/>
            <w:position w:val="0"/>
            <w:sz w:val="16"/>
            <w:u w:val="single"/>
            <w:vertAlign w:val="baseline"/>
          </w:rPr>
          <w:t>Albawaba.com</w:t>
        </w:r>
      </w:hyperlink>
      <w:r>
        <w:rPr>
          <w:rFonts w:ascii="arial" w:eastAsia="arial" w:hAnsi="arial" w:cs="arial"/>
          <w:b w:val="0"/>
          <w:i w:val="0"/>
          <w:strike w:val="0"/>
          <w:noProof w:val="0"/>
          <w:color w:val="000000"/>
          <w:position w:val="0"/>
          <w:sz w:val="16"/>
          <w:u w:val="none"/>
          <w:vertAlign w:val="baseline"/>
        </w:rPr>
        <w:t xml:space="preserve"> company All Rights Reserved</w:t>
      </w:r>
    </w:p>
    <w:p>
      <w:pPr>
        <w:pStyle w:val="Normal76"/>
        <w:keepNext w:val="0"/>
        <w:spacing w:before="120" w:after="0" w:line="220" w:lineRule="atLeast"/>
        <w:ind w:left="0" w:right="0" w:firstLine="0"/>
        <w:jc w:val="left"/>
      </w:pPr>
      <w:r>
        <w:br/>
      </w:r>
      <w:r>
        <w:pict>
          <v:shape id="_x0000_i1313" type="#_x0000_t75" style="width:177.02pt;height:61.51pt">
            <v:imagedata r:id="rId87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2340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4" style="position:absolute;z-index:2518988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Malta's Civil Protection Department has sent teams to Greece and Libya: both devastated by one of the worst natural catastrophes to ever hit the Mediterranean. (In Libya alone, the death toll has reached a staggering 20,000). Meanwhile, Malta was spared the effects of Storm Daniel: but we have witnessed our own fair share of extreme weather, in recent years. Am I right in assuming, then, that the purpose of these missions is two-fold: one, to provide assistance to those stricken areas... and two, to provide training for a worst-case scenario, unfolding here in Malta?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a step back, before answering. For the past 20 years, the CPD has been participating in various overseas missions, through the European Union's Civil Protection Mechanism: which, in turn, falls under the auspices of the United Nations.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mechanism brings together the combined experience, and know-how, of various countries around the world – including the 27 EU member states – to offer both training courses, and also exercises in foreign countries.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 not provide any direct training, on how to cope with an individual emergency. If you're a 'firefighter', for instance... they will assume that 'fighting fires' is something you already know how to do. Instead, the mechanism offers training on how to interact with different cultures; how to understand, and engage with, the different protocols and procedures; and especially, how to cope with the particular conditions that may arise, in any given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for example, the problem was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caused by extreme heat. So it's not enough to simply 'know how to put out a fire'. You also need to the knowledge of how to handle yourself, in extremely hot conditions.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Libya, on the other hand, is considerably more complex. It involves intense flooding, resulting in extremely muddy conditions... with people either buried under layers of mud; or swept out to sea.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circumstances, interventions always require specific expertise. And to make matters worse, in Libya: unlike Greece – which is generally accustomed to 'extreme heat' – the sort of flooding we saw in Derna and Benghazi [caused also by the bursting of two dams] is practically unheard of, in that country. So not even the locals have any expertise of their own, on how to cope with such an extreme disaster.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where the UN mechanism comes in. There are other countries, in other parts of the world, that do have the necessary experience, and know-how. This is why the mechanism offers training on three levels, basically.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they provide expertise, in areas where there is none locally. So if a 'forest fire' breaks out, in a country which has never experienced that kind of fire before – they will send experts, to instruct the local CPD on the specific dynamics of that kind of emergency.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they provide equipment, of any kind that may be needed. Malta, in fact, provides this type of assistance very often. We regularly send medical supplies, and other essentials, to disaster-stricken countries.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there are instances when we also send out our own teams, to assist in rescue missions abroad. And again, this is something we have been doing for the past 20 years, now. Before Greece and Libya, there was the earthquake in Turkey last March; and many other catastrophes.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whenever Malta participated in these missions, we have always distinguished ourselves. This is recognised, even internationally: Maltese civil protection officers are known to be flexible; we are known to be 'hands-on,' and reliable; and we are also known to be genuinely committed, to try to help wherever possible. It is part of our character, as Maltese.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despite being a relatively recent institution – the CPD was founded 25 years ago – we now have a history, of consistently providing active assistance. All the same, however: we are still learning, with each intervention.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earthquake struck in Turkey, for example: we already had some experience of dealing with earthquake scenarios - even in Turkey itself – but this time, we also had to contend with situations of extreme cold. Our members therefore had to adapt themselves, very quickly, to working in cold conditions.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however, we enjoy excellent relations with the Canadian civil protection authorities; and they provided us with 'cold-weather training'...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'dealing with the unfamiliar': Malta's CPD team in Libya is currently facing a situation of truly cataclysmic proportions. Derna and Benghazi are reportedly awash with the bodies of over 20,000 victims; and so far, team itself has only managed to uncover corpses, not survivors. Surely, a harrowing experience like that could have far-reaching psychological consequences, for the rescuers involved. Does the CPD also provide psychological counselling, for its members?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in Libya is certainly very traumatic, for the team. And it was a similar situation in Turkey, too. But you don't always have to be exposed to such horrifying circumstances, to experience PTSD (Post-Traumatic Stress Disorder).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firefighters and rescuers, our members are often faced with harrowing situations, even locally. Sometimes, that includes seeing the body of someone who has been badly burnt, or mutilated, in an accident. Sometimes, it might involve doing your utmost to retrieve someone alive, from a fire... only to watch helplessly, while that person dies in your arms.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cases, you might ask yourself: 'Did I do enough? Did that person die, because I failed at my job?' And even if, for argument's sake, you yourself will have done nothing 'wrong'... you might still torment yourself endlessly, over questions like: 'But would it have turned out differently, if I went in from HERE, instead of THERE...?'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thing eventually happens to all of us. We're all being constantly 'beaten down', at the end of the day; and none of us is 'made of iron', either. And after a while, you start recognising certain symptoms of trauma, even in yourself: for instance, how you suddenly start stammering, whenever you remember certain things...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we do provide a programme of psychological counselling, through government's ESP [Employment Support Programme]. The service is open to the CPD; all members of the fire brigade; and even NGOs and civilians, if the need arises.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can't tell you much more about it, because the service is provided on a strictly anonymous, voluntary basis. The CPD cannot 'force' its members to undergo psychological counselling; and I myself will not even be told about it, when it happens.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specific officer, who is responsible for handling such cases; and all I get to see is a report in which the individuals concerned would be identified by numbers, not names...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to the situation in Libya: Malta, too, was bracing itself for the effects of Storm Daniel; although luckily, it never quite hit us in the end. Nonetheless, we still have to ask ourselves whether, and to what extent, our own country is prepared for a cataclysm of similar proportions: which might, incidentally, also take the form of an earthquake, and/or tsunami...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should point out that – when talking about Malta's preparedness for a natural disaster – many people often tend to take a 'linear' approach. They will say things like: 'There's a big storm coming!' Or: 'What if there's an earthquake?'.... but they don't pause to consider what a 'big storm', or an 'earthquake', actually means in practice.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an idea of what I'm talking about: what might look like a 'big storm' to you, might not be very much of a concern at all, to us. Because OK: there might be strong winds; or a lot of water, falling over the islands over a period of time. But... how strong is the wind? How much water is falling, and for how long?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considerations that really make a difference, as far as we are concerned. Because if, for instance, the amount of rainfall is many times greater, than usual... but it falls over a period of, say, 72 hours... then the damage caused by that storm, will be a lot less than a much lower amount of rain, falling in the space of just two hours.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with earthquakes. An earthquake measuring 7 on the Richter scale, sounds a lot worse than a quake measuring only 5. But if the Force 5 earthquake has a duration of around two minutes, and the Force 7, only a few seconds... the 'smaller' earthquake will cause far more damage, than the 'bigger' one.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said this: while we are obviously not scientists ourselves, we have nonetheless been seeing unusual weather patterns, of late. Storms seem to be getting 'stormier'; and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are getting '</w:t>
      </w:r>
      <w:r>
        <w:rPr>
          <w:rFonts w:ascii="arial" w:eastAsia="arial" w:hAnsi="arial" w:cs="arial"/>
          <w:b/>
          <w:i/>
          <w:strike w:val="0"/>
          <w:noProof w:val="0"/>
          <w:color w:val="000000"/>
          <w:position w:val="0"/>
          <w:sz w:val="20"/>
          <w:u w:val="single"/>
          <w:vertAlign w:val="baseline"/>
        </w:rPr>
        <w:t>wilder</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again: the effects of climate change are not always so easy to quantify. Take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for example. Contrary to what many people think, the fact that the planet is getting hotter, doesn't mean that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are suddenly going to start happening spontaneously, all over the place.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with very few exceptions – involving very specific conditions – 'heat', on its own, does not cause fires to break out. In other words: it's not as though Climate Change is 'going around with a box of matches, setting valleys on fire'...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study by the EU – which corresponds to our own experience, here in Malta – 97%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are actually caused by human intervention. Sometimes deliberately, as the result of arson; but more often by accident... a carelessly discarded cigarette; or a piece of glass, that magnifies sunlight; or even the silencer of a car, that brushes past roadside vegetation, and ignites the dried grass.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doesn't mean that Climate Change is not having any impact, at all. On the contrary, it is making a huge difference... because the heat dries up all the humidity from the surrounding areas, that would otherwise keep those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from spreading.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before, we would approach a grassfire by identifying the 'choke-points', and drawing the equivalent of 'a line in the sand', to stop the fire from spreading beyond that point... today, it is much, much harder to do that.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tiny gust of wind would be enough to carry the embers far afield... and when those embers land, it is no longer on vegetation that is slightly humid: thus slowing down, or even preventing, the burning process.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sort of weather we've been experiencing recently – especially during the heatwave in June – those embers will most likely start separates fires, almost everywhere they land. And the speed at which these fires spread, is incredible...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plus side, however, we have actually seen a reduction in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recently. This is largely thanks to the media, which helped us disseminate our message – through a media campaign we started earlier this year – on fire-safety, in general.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we are seeing fewer fires caused by indirect human intervention. There is less glass, and other possibly flammable material, being disposed of by the general public; and overall, there is a lot more awareness today, than there ever was in the past.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it must be said that – while the nature of these emergencies might be changing – their number has actually remained more or less consistent, over the years.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there are between 6,000 and 7,000 incidents, in which the CPD is called on to provide assistance. Now: these could be anything from 'rescuing a cat stuck in a tree' – in other words, minor incidents which do not pose serious danger to the public – and also, large-scale emergencies, like storms, floods, and so 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however: they're still happening at the same rate of around '6-7,000 emergency calls, per year'. At least, for now...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question remains. There is technically nothing preventing a catastrophe of Libya proportions, from happening here in Malta, too. So... is the CPD is a position to respond to that kind of disaster? Do you have enough personnel, for instance?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process of adding new members, even as we speak: there is a recruitment drive currently under way; and another one planned for next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however: a specific answer to your question, depends on the precise nature of the emergency. Do we have enough manpower, to handle an earthquake which results in, say, '50 buildings collapsing'? I would say, probably 'yes'. But if it's a massive earthquake, in which over 5,000 buildings collapse... then the answer is clearly going to be 'no'.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 started out by talking about the European Civil Protection Mechanism... I'll end with it, too. If even much larger countries – like Greece, Turkey, and Libya: the last of which, by the way, is not even a full subscriber to the CPD mechanism – have to rely on the assistance of international teams, to cope with disasters... how much more would Malta benefit from the same type of assistance?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another way: when the earthquake struck Turkey, Malta sent out container-loads of equipment, and medical supplies, along with a team of rescuers. Now: I won't say that those supplies 'made no difference at all' – I am confident that they DID help, at least a little bit – but given the scale of the emergency we were dealing with, at the time... it was a 'drop in the ocean', really.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as small as Malta, however? The same amount of supplies would make all the difference in the world. And by the same reasoning: if you send 30 teams to Libya, it would certainly have a beneficial impact... but only on a regional level. In Malta, on the other hand: 30 teams would be more than enough, to cover the entire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those rare occasions, where 'being small' actually works out to our advantage. So yes: with all the assistance provided by the European CPD mechanism, we do have enough personnel, and expertise, to deal with even a large-scale emergency.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 of emergency, however – and how much damage we would have to contend with – that all depends on other factors...</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15" style="position:absolute;z-index:251899904"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1592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NATURAL DISASTERS (90%); ENVIRONMENTAL ACCIDENTS &amp; DISASTERS (89%); EUROPEAN UNION (89%); EXTREME TEMPERATURES (89%); FIRES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 FLOODS &amp; FLOODING (78%); NEGATIVE NEWS (78%); SEVERE WEATHER (78%); UNITED NATIONS INSTITUTIONS (78%); WEATHER (78%); FOREST FIRES (77%); UNITED NATIONS (75%); DEATH &amp; DYING (72%); INTERNATIONAL ECONOMIC ORGANIZATIONS (67%)</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BENGHAZI, LIBYA (58%); MALTA (91%); LIBYA (90%); GREECE (88%); EUROPE (79%); EUROPEAN UNION MEMBER STATES (74%)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1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Heading175"/>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 xml:space="preserve">Over 40 firefighters now battling </w:t>
        </w:r>
      </w:hyperlink>
      <w:hyperlink r:id="rId884" w:history="1">
        <w:r>
          <w:rPr>
            <w:rFonts w:ascii="arial" w:eastAsia="arial" w:hAnsi="arial" w:cs="arial"/>
            <w:b/>
            <w:i/>
            <w:strike w:val="0"/>
            <w:color w:val="0077CC"/>
            <w:sz w:val="28"/>
            <w:u w:val="single"/>
            <w:vertAlign w:val="baseline"/>
          </w:rPr>
          <w:t>wild fire</w:t>
        </w:r>
      </w:hyperlink>
      <w:hyperlink r:id="rId885" w:history="1">
        <w:r>
          <w:rPr>
            <w:rFonts w:ascii="arial" w:eastAsia="arial" w:hAnsi="arial" w:cs="arial"/>
            <w:b/>
            <w:i/>
            <w:strike w:val="0"/>
            <w:color w:val="0077CC"/>
            <w:sz w:val="28"/>
            <w:u w:val="single"/>
            <w:vertAlign w:val="baseline"/>
          </w:rPr>
          <w:t xml:space="preserve"> in area of park in Truro: latest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Falmouth Packet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NewsQuest Media Group Limited All Rights Reserved</w:t>
      </w:r>
    </w:p>
    <w:p>
      <w:pPr>
        <w:pStyle w:val="Normal77"/>
        <w:keepNext w:val="0"/>
        <w:spacing w:before="120" w:after="0" w:line="220" w:lineRule="atLeast"/>
        <w:ind w:left="0" w:right="0" w:firstLine="0"/>
        <w:jc w:val="left"/>
      </w:pPr>
      <w:r>
        <w:br/>
      </w:r>
      <w:r>
        <w:pict>
          <v:shape id="_x0000_i1317" type="#_x0000_t75" style="width:217.47pt;height:38.25pt">
            <v:imagedata r:id="rId88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887" w:history="1">
        <w:r>
          <w:rPr>
            <w:rFonts w:ascii="arial" w:eastAsia="arial" w:hAnsi="arial" w:cs="arial"/>
            <w:b w:val="0"/>
            <w:i/>
            <w:strike w:val="0"/>
            <w:noProof w:val="0"/>
            <w:color w:val="0077CC"/>
            <w:position w:val="0"/>
            <w:sz w:val="20"/>
            <w:u w:val="single"/>
            <w:vertAlign w:val="baseline"/>
          </w:rPr>
          <w:t>Tom Harris</w:t>
        </w:r>
      </w:hyperlink>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8" style="position:absolute;z-index:2519019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firefighters are now battling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parkland at Truro.\xC2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Cornwal Fire and Rescue said it had received 36 emergency 999 calls\xC2following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the area of Boscawen Park, Malpas.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began at 11.18am on Saturday morning.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is that there are seven appliances, one water carrier, two officers, one\xC2Incident Command Unit and one\xC2light vehicle on scene, with the total number of crew members in attendance exceeding 40.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involving grass, the fire\xC2is now said to have spread to trees.\xC2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a grass fire in the area of Boscawen Park, Malpas, Truro. One appliance is in attendance with another two appliances and an officer en route. A Newsdesk update will be issued shortly. #ControlTakeover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\xE2 Cornwall Fire and Rescue Service (@CornwallFRS) August 6, 2022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first tweeted the news at 12.09pm on Saturday afternoon: "We are aware of a grass fire in the area of Boscawen Park, Malpas, Truro. One appliance is in attendance with another two appliances and an officer en route. A Newsdesk update will be issued shortly."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following update from the service's newsdesk said: "Critical Control began receiving 999 calls at 11.18am\xC2informing them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in the area of Boscawen Park, Truro. One appliance from Truro was immediately mobilised.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on scene have requested assistance from a further two appliances and an officer, which are on their way to the incident from Tolvaddon. In total, 22 calls have currently been received to this incident."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update from the Fire and Rescue Service at 1:32pm said: "Over 35 calls have now been received to this incident and there currently 6 appliances, 2 officers and 1 light vehicle in attendance."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update was at 3pm, which read: "Cornwall Fire and Rescue remain on scene at this incident.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involving pine trees, grass fire and mixed high and low vegetation.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working under extreme heat and uneven surfaces to contain and extinguish the fire. Hose reel jets and beaters are in 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Packet will update this story with more updates as and when they arrive.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fire to break out in Truro this week after residents had to be evacuated from their flats on Trevose Road in the early hours of Thursday August 4 after the fire service received multiple 999 calls.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more:\xC2Residents were evacuated as fire took hold in four flats in Truro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\xC2</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19" style="position:absolute;z-index:251902976"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EMERGENCY SERVICES (91%); ACCIDENTS &amp; DISASTERS (90%); FIRES (90%); AMBULANCE &amp; RESCUE SERVICES (78%); FOREST FIRES (78%); NEGATIVE NEWS (73%)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(78%)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Pr>
        <w:pStyle w:val="Normal77"/>
      </w:pPr>
    </w:p>
    <w:p>
      <w:pPr>
        <w:pStyle w:val="Normal77"/>
        <w:ind w:left="200"/>
        <w:sectPr>
          <w:type w:val="continuous"/>
          <w:pgMar w:top="840" w:right="1000" w:bottom="840" w:left="1000" w:header="400" w:footer="400"/>
          <w:pgNumType w:fmt="decimal"/>
          <w:cols w:space="720"/>
        </w:sectPr>
      </w:pPr>
      <w:r>
        <w:br/>
      </w:r>
      <w:r>
        <w:pict>
          <v:line id="_x0000_s1320"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Heading176"/>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Wild fire</w:t>
        </w:r>
      </w:hyperlink>
      <w:hyperlink r:id="rId895" w:history="1">
        <w:r>
          <w:rPr>
            <w:rFonts w:ascii="arial" w:eastAsia="arial" w:hAnsi="arial" w:cs="arial"/>
            <w:b/>
            <w:i/>
            <w:strike w:val="0"/>
            <w:color w:val="0077CC"/>
            <w:sz w:val="28"/>
            <w:u w:val="single"/>
            <w:vertAlign w:val="baseline"/>
          </w:rPr>
          <w:t xml:space="preserve"> in Dzukou valley of Nagaland still raging</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2021 Wednesday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UNI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Kohima </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1" style="position:absolute;z-index:2519050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Kohima, Jan. 6 --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that devastating the scenic beauty Dzukou Valley of Nagaland, was reportedly continuing and increasing, engulfing more areas and gradually spreading towards the valley areas of Manipur.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administration of Kohima had claimed that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at Dzukou Valley was 'under control,' however the National Disaster Response Force (NDRF) has informed that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at Dzukou valley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still unabated. The fire that broke out in the scenic Dzukou valley range in Nagaland, that was first noticed on December 29, after much devastation, has reportedly been brought under control with the help of the Indian Air Force helicopters, police, forest department and local volunteers.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Nagaland Chief Minister Neiphiu Rio made an aerial survey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Dzukou Valley yesterday to assess the damage however, due to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 weather the chopper carrying the Chief Minister and his team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not land at either of the two helipads constructed in the valley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tourists.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issued by the press &amp; media of the cell 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CMO, throughout the aerial survey, Rio witnessed some of the patches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valley which were burnt. CMO said Rio appreciated the efforts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by everyone which prevented further spread of fire and helped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situation under control. In view of the fire still spreading,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wanted continued coordinated effort by all the agencies involved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the situation.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CMO office said that the Kohima District Disaster Management Authority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requisitioned Police personnel, SDRF of Kohima unit, Home Guards 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Defence along with NDRF unit, Kohima Forest Division and the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provided by Southern Angami Youth Organisation, had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executed a traditional fire control line since December 31 and three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Indian Air Force helicopters were requisitioned by the State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AS ASN 2236</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896" w:history="1">
        <w:r>
          <w:rPr>
            <w:rFonts w:ascii="arial" w:eastAsia="arial" w:hAnsi="arial" w:cs="arial"/>
            <w:b w:val="0"/>
            <w:i/>
            <w:strike w:val="0"/>
            <w:noProof w:val="0"/>
            <w:color w:val="0077CC"/>
            <w:position w:val="0"/>
            <w:sz w:val="20"/>
            <w:u w:val="single"/>
            <w:vertAlign w:val="baseline"/>
          </w:rPr>
          <w:t>contentservices@htlive.com</w:t>
        </w:r>
      </w:hyperlink>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2" style="position:absolute;z-index:25190604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(92%); ACCIDENTS &amp; DISASTERS (90%); NEGATIVE NEWS (90%); SAFETY, ACCIDENTS &amp; DISASTERS (90%); AIR FORCES (89%); PUBLIC LAND MANAGEMENT (77%); GOVERNMENT ADVISORS &amp; MINISTERS (74%); VOLUNTEERS (74%); FIRES (73%); ASSOCIATIONS &amp; ORGANIZATIONS (69%)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AIR FORCES (89%); HELICOPTERS (89%); MILITARY HELICOPTERS (89%); MEDIA CONTENT (72%)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NAGALAND, INDIA (97%); MANIPUR, INDIA (79%); INDIA (93%)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2021</w:t>
      </w:r>
    </w:p>
    <w:p>
      <w:pPr>
        <w:pStyle w:val="Normal78"/>
      </w:pPr>
    </w:p>
    <w:p>
      <w:pPr>
        <w:pStyle w:val="Normal78"/>
        <w:ind w:left="200"/>
        <w:sectPr>
          <w:type w:val="continuous"/>
          <w:pgMar w:top="840" w:right="1000" w:bottom="840" w:left="1000" w:header="400" w:footer="400"/>
          <w:pgNumType w:fmt="decimal"/>
          <w:cols w:space="720"/>
        </w:sectPr>
      </w:pPr>
      <w:r>
        <w:br/>
      </w:r>
      <w:r>
        <w:pict>
          <v:line id="_x0000_s1323"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Heading177"/>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Fire risk halts steam railway service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Cambrian News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2026</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Tindle News  All Rights Reserved</w:t>
      </w:r>
    </w:p>
    <w:p>
      <w:pPr>
        <w:pStyle w:val="Normal79"/>
        <w:keepNext w:val="0"/>
        <w:spacing w:before="120" w:after="0" w:line="220" w:lineRule="atLeast"/>
        <w:ind w:left="0" w:right="0" w:firstLine="0"/>
        <w:jc w:val="left"/>
      </w:pPr>
      <w:r>
        <w:br/>
      </w:r>
      <w:r>
        <w:pict>
          <v:shape id="_x0000_i1324" type="#_x0000_t75" style="width:155.27pt;height:30pt">
            <v:imagedata r:id="rId90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RAIL TRANSPORT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Davies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5" style="position:absolute;z-index:2519080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Dry weather and the risk of sparking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has led the Vale of Rheidol Railway to take its steam engines out of service temporarily.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rides between Aberystwyth and Devil's Bridge will be hauled by the railway's diesel engine due to the 'severe' fire risk.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Vale of Rheidol Railway said: "Due to the severe fire risk caused by ongoing dry weather, which has already sparked fires in the nearby Elan Valley, we have taken the difficult but necessary decision to remove our steam engines from service temporarily.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services will now be hauled by our diesel engine No.10 until further notice.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apologies for any disappointment this may cause, however the safety and preservation of our natural areas has to take priority."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Firefighters have been tackling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the Elan Valley since Sunday.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an update on Wednesday, Mid and West Wales Fire and Rescue Service said: "Since Sunday, April 26th, Mid and West Wales Fire and Rescue Service crews have responded to several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and around the Elan Valley area.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crews are continuing to respond to fires near the Claerwen Dam.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should be avoided while this incident is ongoing to allow access for emergency services.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residents are advised to keep windows and doors closed if there is thick smoke in the area."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Elan Valley Trust has warned: "A serious hill fire is currently affecting the area between Claerwen and Elan reservoirs.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safety and to allow emergency services to work, please do not venture into these hills at this time."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is asking people to avoid Claerwen Reservoir Byway as this is currently reserved for emergency vehicles.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also says that Monks Trod has been badly affected by fire damage.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adds: "Every year, fire is responsible for the destruction of thousands of hectares of countryside, open space and wildlife habitats.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fires and barbeques are not permitted on the Elan Valley estate.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"Camping and overnight parking are also not permitted.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 mindful of how you dispose of waste in the countryside as discarded glass bottles and cigarettes can cause fires.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take your litter home or use the bins that are provided at the Visitor Centre."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9"/>
        <w:keepNext w:val="0"/>
        <w:spacing w:before="240" w:after="0" w:line="260" w:lineRule="atLeast"/>
        <w:ind w:left="0" w:right="0" w:firstLine="0"/>
        <w:jc w:val="both"/>
      </w:pPr>
      <w:hyperlink r:id="rId905" w:history="1">
        <w:r>
          <w:rPr>
            <w:rFonts w:ascii="arial" w:eastAsia="arial" w:hAnsi="arial" w:cs="arial"/>
            <w:b w:val="0"/>
            <w:i/>
            <w:strike w:val="0"/>
            <w:color w:val="0077CC"/>
            <w:sz w:val="20"/>
            <w:u w:val="single"/>
            <w:vertAlign w:val="baseline"/>
          </w:rPr>
          <w:t>Oily road surface injures motorcyclist</w:t>
        </w:r>
      </w:hyperlink>
    </w:p>
    <w:p>
      <w:pPr>
        <w:pStyle w:val="Normal79"/>
        <w:keepNext w:val="0"/>
        <w:spacing w:before="240" w:after="0" w:line="260" w:lineRule="atLeast"/>
        <w:ind w:left="0" w:right="0" w:firstLine="0"/>
        <w:jc w:val="both"/>
      </w:pPr>
      <w:hyperlink r:id="rId906" w:history="1">
        <w:r>
          <w:rPr>
            <w:rFonts w:ascii="arial" w:eastAsia="arial" w:hAnsi="arial" w:cs="arial"/>
            <w:b w:val="0"/>
            <w:i/>
            <w:strike w:val="0"/>
            <w:color w:val="0077CC"/>
            <w:sz w:val="20"/>
            <w:u w:val="single"/>
            <w:vertAlign w:val="baseline"/>
          </w:rPr>
          <w:t>Aberystwyth criminal damage case against Cardigan teenager dismissed</w:t>
        </w:r>
      </w:hyperlink>
    </w:p>
    <w:p>
      <w:pPr>
        <w:pStyle w:val="Normal79"/>
        <w:keepNext w:val="0"/>
        <w:spacing w:before="240" w:after="0" w:line="260" w:lineRule="atLeast"/>
        <w:ind w:left="0" w:right="0" w:firstLine="0"/>
        <w:jc w:val="both"/>
      </w:pPr>
      <w:hyperlink r:id="rId907" w:history="1">
        <w:r>
          <w:rPr>
            <w:rFonts w:ascii="arial" w:eastAsia="arial" w:hAnsi="arial" w:cs="arial"/>
            <w:b w:val="0"/>
            <w:i/>
            <w:strike w:val="0"/>
            <w:color w:val="0077CC"/>
            <w:sz w:val="20"/>
            <w:u w:val="single"/>
            <w:vertAlign w:val="baseline"/>
          </w:rPr>
          <w:t>"Get your chimney swept!" says Machynlleth man following house fire</w:t>
        </w:r>
      </w:hyperlink>
    </w:p>
    <w:p>
      <w:pPr>
        <w:pStyle w:val="Normal79"/>
        <w:keepNext w:val="0"/>
        <w:spacing w:before="240" w:after="0" w:line="260" w:lineRule="atLeast"/>
        <w:ind w:left="0" w:right="0" w:firstLine="0"/>
        <w:jc w:val="both"/>
      </w:pPr>
      <w:hyperlink r:id="rId908" w:history="1">
        <w:r>
          <w:rPr>
            <w:rFonts w:ascii="arial" w:eastAsia="arial" w:hAnsi="arial" w:cs="arial"/>
            <w:b w:val="0"/>
            <w:i/>
            <w:strike w:val="0"/>
            <w:color w:val="0077CC"/>
            <w:sz w:val="20"/>
            <w:u w:val="single"/>
            <w:vertAlign w:val="baseline"/>
          </w:rPr>
          <w:t>Aberystwyth Arts Centre to host Radiohead and Pink Floyd tributes</w:t>
        </w:r>
      </w:hyperlink>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26" style="position:absolute;z-index:251909120"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667638176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TRAINS (92%);  ACCIDENTS &amp; DISASTERS (90%);  FIREFIGHTERS &amp; FIREFIGHTING (90%);  EMERGENCY SERVICES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SAFETY  ACCIDENTS &amp; DISASTERS (89%);  RAILROAD ROLLING STOCK (89%);  SAFETY (89%);  EMERGENCY MEDICAL SERVICES (87%);  RAIL TRANSPORTATION (78%);  EMERGENCY VEHICLES (73%);  AMBULANCE &amp; RESCUE SERVICES (73%);  WILDLIFE (73%);  ECOSYSTEMS &amp; HABITATS (69%);  CRIME  LAW ENFORCEMENT &amp; CORRECTIONS (66%);  RURAL COMMUNITIES (61%); RURAL COMMUNITIES (61%); SAFETY (89%); AMBULANCE &amp; RESCUE SERVICES (73%); ACCIDENTS &amp; DISASTERS (90%); SAFETY, ACCIDENTS &amp; DISASTERS (89%); ECOSYSTEMS &amp; HABITATS (69%); EMERGENCY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(91%); FIREFIGHTERS &amp; FIREFIGHTING (90%); WILDLIFE (73%)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EMERGENCY VEHICLES (73%); RAILROAD ROLLING STOCK (89%); AMBULANCE &amp; RESCUE SERVICES (73%); RAIL TRANSPORTATION (78%); TRAINS (92%)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WALES (90%);  EUROPE (89%);  UNITED KINGDOM (70%);  NORTHERN EUROPE (70%); EUROPE (89%); UNITED KINGDOM (70%); NORTHERN EUROPE (70%); WALES (90%); County of Ceredigion &amp; Sir Powys; United Kingdom; Europe, Northern Europe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2026</w:t>
      </w:r>
    </w:p>
    <w:p>
      <w:pPr>
        <w:pStyle w:val="Normal79"/>
      </w:pPr>
    </w:p>
    <w:p>
      <w:pPr>
        <w:pStyle w:val="Normal79"/>
        <w:ind w:left="200"/>
        <w:sectPr>
          <w:type w:val="continuous"/>
          <w:pgMar w:top="840" w:right="1000" w:bottom="840" w:left="1000" w:header="400" w:footer="400"/>
          <w:pgNumType w:fmt="decimal"/>
          <w:cols w:space="720"/>
        </w:sectPr>
      </w:pPr>
      <w:r>
        <w:br/>
      </w:r>
      <w:r>
        <w:pict>
          <v:line id="_x0000_s132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Heading178"/>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 xml:space="preserve">Springbok Casino Turning up Heat With </w:t>
        </w:r>
      </w:hyperlink>
      <w:hyperlink r:id="rId916" w:history="1">
        <w:r>
          <w:rPr>
            <w:rFonts w:ascii="arial" w:eastAsia="arial" w:hAnsi="arial" w:cs="arial"/>
            <w:b/>
            <w:i/>
            <w:strike w:val="0"/>
            <w:color w:val="0077CC"/>
            <w:sz w:val="28"/>
            <w:u w:val="single"/>
            <w:vertAlign w:val="baseline"/>
          </w:rPr>
          <w:t>Wild Fire</w:t>
        </w:r>
      </w:hyperlink>
      <w:hyperlink r:id="rId917" w:history="1">
        <w:r>
          <w:rPr>
            <w:rFonts w:ascii="arial" w:eastAsia="arial" w:hAnsi="arial" w:cs="arial"/>
            <w:b/>
            <w:i/>
            <w:strike w:val="0"/>
            <w:color w:val="0077CC"/>
            <w:sz w:val="28"/>
            <w:u w:val="single"/>
            <w:vertAlign w:val="baseline"/>
          </w:rPr>
          <w:t xml:space="preserve"> 7s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2021 Thursday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80"/>
        <w:keepNext w:val="0"/>
        <w:spacing w:before="120" w:after="0" w:line="220" w:lineRule="atLeast"/>
        <w:ind w:left="0" w:right="0" w:firstLine="0"/>
        <w:jc w:val="left"/>
      </w:pPr>
      <w:r>
        <w:br/>
      </w:r>
      <w:r>
        <w:pict>
          <v:shape id="_x0000_i1328" type="#_x0000_t75" style="width:161.98pt;height:80.99pt">
            <v:imagedata r:id="rId12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9" style="position:absolute;z-index:2519111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JOHANNESBURG: Fans of classic slots can set the reels on fire with the latest 3x3 slot to launch at South Africa’s favourite online casino, Springbok Casino.</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7s has been designed and developed by Realtime Gaming and captures the nostalgia of retro slot games with symbols including gems, bar and of course that all-important 7s. The game also boasts a fourth reel that awards either Multipliers, Free Games or triggers the Progressive Jackpot for truly life-changing wins.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Games are triggered when the Free Spins symbol lands on reel four. Players are awarded seven Free Spins with a x5 Multiplier added to each spin.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 comes to an end once there are no more Free Spins or once the max payout has been achieved, which is 17,850x the player’s original bet. The feature cannot be retriggered. During the base game, if the Multiplier symbol appears in the fourth reel, the win amount is multiplied by the value shown for some blisteringly hot wins.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players will want to trigger the Progressive Jackpot – which seeds at $500 – and is unlocked if the Jackpot symbol lands on reel four during the base game.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7s will explode into the Springbok Casino game lobby on 5 May and can be played via download, instant play and mobile web browser.</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30" style="position:absolute;z-index:251912192"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CASINOS (90%); GAMBLING (90%); WIRELESS INTERNET ACCESS (73%); MICROBROWSERS (51%)</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2021</w:t>
      </w:r>
    </w:p>
    <w:p>
      <w:pPr>
        <w:pStyle w:val="Normal80"/>
      </w:pPr>
    </w:p>
    <w:p>
      <w:pPr>
        <w:pStyle w:val="Normal80"/>
        <w:ind w:left="200"/>
        <w:sectPr>
          <w:type w:val="continuous"/>
          <w:pgMar w:top="840" w:right="1000" w:bottom="840" w:left="1000" w:header="400" w:footer="400"/>
          <w:pgNumType w:fmt="decimal"/>
          <w:cols w:space="720"/>
        </w:sectPr>
      </w:pPr>
      <w:r>
        <w:br/>
      </w:r>
      <w:r>
        <w:pict>
          <v:line id="_x0000_s1331"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Heading179"/>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 xml:space="preserve">US Patent Issued to MIGHTY FIRE BREAKER on May 2 for "Method of proactively protecting property from </w:t>
        </w:r>
      </w:hyperlink>
      <w:hyperlink r:id="rId925" w:history="1">
        <w:r>
          <w:rPr>
            <w:rFonts w:ascii="arial" w:eastAsia="arial" w:hAnsi="arial" w:cs="arial"/>
            <w:b/>
            <w:i/>
            <w:strike w:val="0"/>
            <w:color w:val="0077CC"/>
            <w:sz w:val="28"/>
            <w:u w:val="single"/>
            <w:vertAlign w:val="baseline"/>
          </w:rPr>
          <w:t>wild fire</w:t>
        </w:r>
      </w:hyperlink>
      <w:hyperlink r:id="rId926" w:history="1">
        <w:r>
          <w:rPr>
            <w:rFonts w:ascii="arial" w:eastAsia="arial" w:hAnsi="arial" w:cs="arial"/>
            <w:b/>
            <w:i/>
            <w:strike w:val="0"/>
            <w:color w:val="0077CC"/>
            <w:sz w:val="28"/>
            <w:u w:val="single"/>
            <w:vertAlign w:val="baseline"/>
          </w:rPr>
          <w:t xml:space="preserve"> by spraying environmentally-clean anti-fire chemical liquid on property surfaces prior to </w:t>
        </w:r>
      </w:hyperlink>
      <w:hyperlink r:id="rId927" w:history="1">
        <w:r>
          <w:rPr>
            <w:rFonts w:ascii="arial" w:eastAsia="arial" w:hAnsi="arial" w:cs="arial"/>
            <w:b/>
            <w:i/>
            <w:strike w:val="0"/>
            <w:color w:val="0077CC"/>
            <w:sz w:val="28"/>
            <w:u w:val="single"/>
            <w:vertAlign w:val="baseline"/>
          </w:rPr>
          <w:t>wild fire</w:t>
        </w:r>
      </w:hyperlink>
      <w:hyperlink r:id="rId928" w:history="1">
        <w:r>
          <w:rPr>
            <w:rFonts w:ascii="arial" w:eastAsia="arial" w:hAnsi="arial" w:cs="arial"/>
            <w:b/>
            <w:i/>
            <w:strike w:val="0"/>
            <w:color w:val="0077CC"/>
            <w:sz w:val="28"/>
            <w:u w:val="single"/>
            <w:vertAlign w:val="baseline"/>
          </w:rPr>
          <w:t xml:space="preserve"> arrival using remote sensing and GPS-tracking and mapping enabled spraying" (California Inventor)</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 GENERAL_EDIT_CORRECTION ERROR Document ID 312 Has error Validate old format failed - Input Date Invalid - 00:42: Unparseable date: "00:42"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All Rights Reserved</w:t>
      </w:r>
    </w:p>
    <w:p>
      <w:pPr>
        <w:pStyle w:val="Normal81"/>
        <w:keepNext w:val="0"/>
        <w:spacing w:before="120" w:after="0" w:line="220" w:lineRule="atLeast"/>
        <w:ind w:left="0" w:right="0" w:firstLine="0"/>
        <w:jc w:val="left"/>
      </w:pPr>
      <w:r>
        <w:br/>
      </w:r>
      <w:r>
        <w:pict>
          <v:shape id="_x0000_i1332" type="#_x0000_t75" style="width:15.19pt;height:15.19pt">
            <v:imagedata r:id="rId40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3" style="position:absolute;z-index:2519142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Va., May 3 -- United States Patent no. 11,638,844, issued on May 2, was assigned to MIGHTY FIRE BREAKER LLC (Lima, Ohio).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"Method of proactively protecting property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environmentally-clean anti-fire chemical liquid on property surfaces prior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arrival using remote sensing and GPS-tracking and mapping enabled spraying" was invented by Stephen Conboy (Carlsbad, Calif.). According to the abstract* released by the U.S. Patent &amp; Trademark Office: "A method of proactively protecting property and buildings constructed thereon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spraying environmentally-clean anti-fire (AF) chemical liquid prior to the arrival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Intelligence data is remotely collected relating to risks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specified regions, and maintained in a network database, and used to generate anti-fire (AF) spray protection maps and task reports for execution in the specified region. Prior to the arrival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to the region, and based on the GPS-specified anti-fire (AF) spray protection maps and task reports, application servers deployed on a wireless system network issue a request or order to the property owner, or its registered contractor, to apply clean AF chemical liquid spray on the GPS-specified parcel of property using a GPS-specified AF chemical liquid spraying system, so as to proactively protect the property prior to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patent was filed on Oct. 10, 2021, under Application No. 17/497,943. *For further information, including images, charts and tables, please visit: </w:t>
      </w:r>
      <w:hyperlink r:id="rId929" w:history="1">
        <w:r>
          <w:rPr>
            <w:rFonts w:ascii="arial" w:eastAsia="arial" w:hAnsi="arial" w:cs="arial"/>
            <w:b w:val="0"/>
            <w:i/>
            <w:strike w:val="0"/>
            <w:noProof w:val="0"/>
            <w:color w:val="0077CC"/>
            <w:position w:val="0"/>
            <w:sz w:val="20"/>
            <w:u w:val="single"/>
            <w:vertAlign w:val="baseline"/>
          </w:rPr>
          <w:t>http://patft.uspto.gov/netacgi/nph-Parser?Sect1=PTO2&amp;Sect2=HITOFF&amp;p=1&amp;u=%2Fnetahtml%2FPTO%2Fsearch-bool.html&amp;r=1&amp;f=G&amp;l=50&amp;co1=AND&amp;d=PTXT&amp;s1=11638844&amp;OS=11638844&amp;RS=11638844</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930" w:history="1">
        <w:r>
          <w:rPr>
            <w:rFonts w:ascii="arial" w:eastAsia="arial" w:hAnsi="arial" w:cs="arial"/>
            <w:b w:val="0"/>
            <w:i/>
            <w:strike w:val="0"/>
            <w:noProof w:val="0"/>
            <w:color w:val="0077CC"/>
            <w:position w:val="0"/>
            <w:sz w:val="20"/>
            <w:u w:val="single"/>
            <w:vertAlign w:val="baseline"/>
          </w:rPr>
          <w:t>contentservices@htlive.com</w:t>
        </w:r>
      </w:hyperlink>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4" style="position:absolute;z-index:251915264"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PATENTS (92%); ACCIDENTS &amp; DISASTERS (90%); CHEMICALS PATENTS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PATENT &amp; TRADEMARK OFFICE (57%)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CHEMICALS PATENTS (90%); REMOTE SENSING TECHNOLOGY (90%); NETWORK SERVERS (68%)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VIRGINIA, USA (92%); OHIO, USA (78%); UNITED STATES (74%)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3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Heading180"/>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 xml:space="preserve">Quick-thinking visitors are praised after stopping </w:t>
        </w:r>
      </w:hyperlink>
      <w:hyperlink r:id="rId938" w:history="1">
        <w:r>
          <w:rPr>
            <w:rFonts w:ascii="arial" w:eastAsia="arial" w:hAnsi="arial" w:cs="arial"/>
            <w:b/>
            <w:i/>
            <w:strike w:val="0"/>
            <w:color w:val="0077CC"/>
            <w:sz w:val="28"/>
            <w:u w:val="single"/>
            <w:vertAlign w:val="baseline"/>
          </w:rPr>
          <w:t>wild fire</w:t>
        </w:r>
      </w:hyperlink>
      <w:hyperlink r:id="rId939" w:history="1">
        <w:r>
          <w:rPr>
            <w:rFonts w:ascii="arial" w:eastAsia="arial" w:hAnsi="arial" w:cs="arial"/>
            <w:b/>
            <w:i/>
            <w:strike w:val="0"/>
            <w:color w:val="0077CC"/>
            <w:sz w:val="28"/>
            <w:u w:val="single"/>
            <w:vertAlign w:val="baseline"/>
          </w:rPr>
          <w:t xml:space="preserve"> at beauty spot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and Star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MNA All Rights Reserved</w:t>
      </w:r>
    </w:p>
    <w:p>
      <w:pPr>
        <w:pStyle w:val="Normal82"/>
        <w:keepNext w:val="0"/>
        <w:spacing w:before="120" w:after="0" w:line="220" w:lineRule="atLeast"/>
        <w:ind w:left="0" w:right="0" w:firstLine="0"/>
        <w:jc w:val="left"/>
      </w:pPr>
      <w:r>
        <w:br/>
      </w:r>
      <w:r>
        <w:pict>
          <v:shape id="_x0000_i1336" type="#_x0000_t75" style="width:201pt;height:30pt">
            <v:imagedata r:id="rId94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7" style="position:absolute;z-index:25191731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Heritage and fire service bosses have praised brave visitors who rushed to stamp out a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at Clent Hills beauty spot - caused by irresponsible barbecuing.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Flames were spotted coming from woodland on the Adams Hill side of the north Worcestershire hills, near Stourbridge, at around 6pm on Sunday in an area littered with disposable barbecue items.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quick-thinking visitor dialled 999, as a passing cyclist and hiker leapt into action to stamp out the fire and try to stop it from spreading. Visiting cyclist Jamie Gardiner, aged 53, said: "At first I thought what idiots have done this? Then my thought was - this is pretty big. Can I do something about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we managed to get it under control when we did. Otherwise I reckon it wouldn't have been the same outcome."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 has since thanked the brave beauty spot visitors for their efforts in staving off a larger incident and issued a warning to members of the public not to use disposable barbecues in open spaces or light fires in the countryside. George Kirkham, conservation manager for the charity, said: "We're very grateful to the members of the public who raised the alarm and helped to contain the fire between Clent Hills and Adams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on Sunday evening. Without their quick action the damage to vegetation and wildlife could have escalated quickly.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also like to thank the Hereford and Worcester Fire and Rescue Service who attended and ensured the area was safe. We would like to remind anyone visiting Clent or any countryside area that we can all play a part in preventing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by not using barbecues, lighting fires or using naked flames and taking litter home with you.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areas of land are dry and all it takes is a single spark from a barbecue or a dropped cigarette to cause a serious fire. Fires like these undermine our work to care for nature and respond to the climate emergency, which are priorities for the National Trust.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vital that we respond quickly to any fires which might occur in the countryside. If you see fire anywhere, including in the outdoors please call 999 and report it immediately."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Hereford and Worcestershire Fire and Rescue Service spokesperson said: "A fire involving a scrub area around 388 sq ft had been extinguished before the arrival of the fire service."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just two days after a large grass fire at Gentleshaw Common, Staffordshire.</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38" style="position:absolute;z-index:25191833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EXS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EMERGENCY SERVICES (89%); FIRES (89%); NEGATIVE ENVIRONMENTAL NEWS (78%); CONSERVATION (77%); FIRE PREVENTION &amp; SAFETY (73%); WILDLIFE (72%); HIKING (71%); RURAL COMMUNITIES (71%); AMBULANCE &amp; RESCUE SERVICES (64%)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AMBULANCE &amp; RESCUE SERVICES (64%)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WORCESTER, ENGLAND (58%); National Edition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3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Heading181"/>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 xml:space="preserve">Mighty Fire Breaker Assigned Patent for Method of Protecting Life, Property, Homes, Businesses from </w:t>
        </w:r>
      </w:hyperlink>
      <w:hyperlink r:id="rId948" w:history="1">
        <w:r>
          <w:rPr>
            <w:rFonts w:ascii="arial" w:eastAsia="arial" w:hAnsi="arial" w:cs="arial"/>
            <w:b/>
            <w:i/>
            <w:strike w:val="0"/>
            <w:color w:val="0077CC"/>
            <w:sz w:val="28"/>
            <w:u w:val="single"/>
            <w:vertAlign w:val="baseline"/>
          </w:rPr>
          <w:t>Wild Fire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 8:46 PM  EST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0" style="position:absolute;z-index:2519203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Va., Aug. 8 -- Mighty Fire Breaker, Lima, Ohio, has been assigned a patent (No. 11,400,324, initially filed March 1, 2020) developed by Stephen Conboy, Carlsbad, California, for a "method of protecting life, property, homes and businesses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proactively applying environmentally-clean anti-fire (AF) chemical liquid spray in advance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arrival and managed using a wireless network with GPS-tracking."</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full-text of the patent can be found at </w:t>
      </w:r>
      <w:hyperlink r:id="rId949" w:history="1">
        <w:r>
          <w:rPr>
            <w:rFonts w:ascii="arial" w:eastAsia="arial" w:hAnsi="arial" w:cs="arial"/>
            <w:b w:val="0"/>
            <w:i/>
            <w:strike w:val="0"/>
            <w:noProof w:val="0"/>
            <w:color w:val="0077CC"/>
            <w:position w:val="0"/>
            <w:sz w:val="20"/>
            <w:u w:val="single"/>
            <w:vertAlign w:val="baseline"/>
          </w:rPr>
          <w:t>https://patft.uspto.gov/netacgi/nph-Parser?Sect1=PTO1&amp;Sect2=HITOFF&amp;d=PALL&amp;p=1&amp;u=%2Fnetahtml%2FPTO%2Fsrchnum.htm&amp;r=1&amp;f=G&amp;l=50&amp;s1=11,400,324.PN.&amp;OS=PN/11,400,324&amp;RS=PN/11,400,324</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abstract states: "A method of protecting life, property, homes and businesses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by applying environmentally-clean anti-fire (AF) liquid spray using a wireless system network supported by GPS-tracking techniques. Intelligence is collected and GPS-specified maps and reports are generated on the wireless system network informing when environmentally-clean anti-fire (AF) chemical liquid should be spray applied to GPS-specified property parcels, prior to the arrival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using GPS-tracking AF chemical liquid spraying systems. The preferred clean anti-fire chemical liquid does not depend on water to inhibit the ignition of fire and flame spread, so that, even after a month or two after spray application on buildings and dry brush around homes and the neighborhood, the clean anti-fire chemical continues to work by inhibiting fire ignition and flame spread, and the ability of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to advance and consume property and homes."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Jayanti Behera; edited by Biyat Pragnya Raut.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Targeted News Service federal patent awards please contact: Myron Struck, Editor, Direct: 703/866-4708, Cell: 703/304-1897, </w:t>
      </w:r>
      <w:hyperlink r:id="rId950" w:history="1">
        <w:r>
          <w:rPr>
            <w:rFonts w:ascii="arial" w:eastAsia="arial" w:hAnsi="arial" w:cs="arial"/>
            <w:b w:val="0"/>
            <w:i/>
            <w:strike w:val="0"/>
            <w:noProof w:val="0"/>
            <w:color w:val="0077CC"/>
            <w:position w:val="0"/>
            <w:sz w:val="20"/>
            <w:u w:val="single"/>
            <w:vertAlign w:val="baseline"/>
          </w:rPr>
          <w:t>Myron@targetednews.com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JB0808BR0808-1456840 C22-BiyatRaut</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41" style="position:absolute;z-index:251921408"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PATENTS (89%)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WIRELESS INDUSTRY (90%); MOBILE &amp; CELLULAR COMMUNICATIONS (76%); WIRELESS NETWORKS (76%)</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(89%); OHIO, USA (79%); CALIFORNIA, USA (73%)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42"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Heading182"/>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 xml:space="preserve">Method of Proactively Defending Combustible Property Against Fire Ignition and Flame Spread in the Presence of </w:t>
        </w:r>
      </w:hyperlink>
      <w:hyperlink r:id="rId958" w:history="1">
        <w:r>
          <w:rPr>
            <w:rFonts w:ascii="arial" w:eastAsia="arial" w:hAnsi="arial" w:cs="arial"/>
            <w:b/>
            <w:i/>
            <w:strike w:val="0"/>
            <w:color w:val="0077CC"/>
            <w:sz w:val="28"/>
            <w:u w:val="single"/>
            <w:vertAlign w:val="baseline"/>
          </w:rPr>
          <w:t>Wild Fire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Tuesday 3:11 PM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84"/>
        <w:keepNext w:val="0"/>
        <w:spacing w:before="120" w:after="0" w:line="220" w:lineRule="atLeast"/>
        <w:ind w:left="0" w:right="0" w:firstLine="0"/>
        <w:jc w:val="left"/>
      </w:pPr>
      <w:r>
        <w:br/>
      </w:r>
      <w:r>
        <w:pict>
          <v:shape id="_x0000_i1343" type="#_x0000_t75" style="width:15.19pt;height:15.19pt">
            <v:imagedata r:id="rId40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4" style="position:absolute;z-index:2519234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Virginia, July 11 -- MIGHTY FIRE BREAKER LLC, Lima, Ohio has been assigned a patent (No. US 11697041 B2, initially filed Oct. 10, 2021) developed by Stephen Conboy, Carlsbad, California, for "Method of proactively defending combustible property against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method of proactively defending combustible property against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The method involves establishing wireless communication between a GPS-tracking anti-fire (AF) chemical liquid spraying system, and a wireless communication network supporting a network database. The GPS-tracking anti-fire chemical liquid spraying system is used to spray an environmentally-clean anti-fire chemical liquid over the exterior surfaces of a GPS-specified combustible parcel of property, and generating a GPS-coordinate and time/date stamped data records pertaining to the application of the environmentally-clean anti-fire chemical liquid spray over the exterior surfaces of the GPS-specified combustible parcel of property. The GPS-coordinate and time/date stamped data records are transmitted over the wireless communication network for storage in the network database. A computing system is used to access the GPS-coordinate and time/date stamped data records from the network database, so as to verify that the GPS-specified parcel of property has been fire-protected on particular date by virtue of the GPS-specified property being sprayed with the environmentally-clean anti-fire chemical liquid so as to proactively inhibit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Targeted News Service federal patent awards please contact: Myron Struck, Editor, Direct: 703/866-4708, Cell: 703/304-1897, </w:t>
      </w:r>
      <w:hyperlink r:id="rId959" w:history="1">
        <w:r>
          <w:rPr>
            <w:rFonts w:ascii="arial" w:eastAsia="arial" w:hAnsi="arial" w:cs="arial"/>
            <w:b w:val="0"/>
            <w:i/>
            <w:strike w:val="0"/>
            <w:noProof w:val="0"/>
            <w:color w:val="0077CC"/>
            <w:position w:val="0"/>
            <w:sz w:val="20"/>
            <w:u w:val="single"/>
            <w:vertAlign w:val="baseline"/>
          </w:rPr>
          <w:t>Myron@targetednews.com</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T40-MgEditor-1759571</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5" style="position:absolute;z-index:251924480"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PATENTS (89%); FIRE SAFE MATERIALS &amp; PRODUCTS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MOBILE &amp; CELLULAR COMMUNICATIONS (90%); WIRELESS &amp; BROADCAST ELECTRONICS (90%); WIRELESS INDUSTRY (90%)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(89%); CALIFORNIA, USA (73%); OHIO, USA (58%)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46"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Heading183"/>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 xml:space="preserve">Fire service bosses reveal what sparked Scotland's worst ever </w:t>
        </w:r>
      </w:hyperlink>
      <w:hyperlink r:id="rId967" w:history="1">
        <w:r>
          <w:rPr>
            <w:rFonts w:ascii="arial" w:eastAsia="arial" w:hAnsi="arial" w:cs="arial"/>
            <w:b/>
            <w:i/>
            <w:strike w:val="0"/>
            <w:color w:val="0077CC"/>
            <w:sz w:val="28"/>
            <w:u w:val="single"/>
            <w:vertAlign w:val="baseline"/>
          </w:rPr>
          <w:t>wildfire</w:t>
        </w:r>
      </w:hyperlink>
      <w:hyperlink r:id="rId968" w:history="1">
        <w:r>
          <w:rPr>
            <w:rFonts w:ascii="arial" w:eastAsia="arial" w:hAnsi="arial" w:cs="arial"/>
            <w:b/>
            <w:i/>
            <w:strike w:val="0"/>
            <w:color w:val="0077CC"/>
            <w:sz w:val="28"/>
            <w:u w:val="single"/>
            <w:vertAlign w:val="baseline"/>
          </w:rPr>
          <w:t xml:space="preserve"> last summer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Inverness Courier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2026 Saturday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85"/>
        <w:keepNext w:val="0"/>
        <w:spacing w:before="120" w:after="0" w:line="220" w:lineRule="atLeast"/>
        <w:ind w:left="0" w:right="0" w:firstLine="0"/>
        <w:jc w:val="left"/>
      </w:pPr>
      <w:r>
        <w:br/>
      </w:r>
      <w:r>
        <w:pict>
          <v:shape id="_x0000_i1347" type="#_x0000_t75" style="width:209.97pt;height:46.49pt">
            <v:imagedata r:id="rId9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NATURAL DISASTERS NEWS &amp; UK NEWS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969" w:history="1">
        <w:r>
          <w:rPr>
            <w:rFonts w:ascii="arial" w:eastAsia="arial" w:hAnsi="arial" w:cs="arial"/>
            <w:b w:val="0"/>
            <w:i/>
            <w:strike w:val="0"/>
            <w:noProof w:val="0"/>
            <w:color w:val="0077CC"/>
            <w:position w:val="0"/>
            <w:sz w:val="20"/>
            <w:u w:val="single"/>
            <w:vertAlign w:val="baseline"/>
          </w:rPr>
          <w:t>gavin.musgrove@hnmedia.co.uk</w:t>
        </w:r>
      </w:hyperlink>
      <w:r>
        <w:rPr>
          <w:rFonts w:ascii="arial" w:eastAsia="arial" w:hAnsi="arial" w:cs="arial"/>
          <w:b w:val="0"/>
          <w:i w:val="0"/>
          <w:strike w:val="0"/>
          <w:noProof w:val="0"/>
          <w:color w:val="000000"/>
          <w:position w:val="0"/>
          <w:sz w:val="20"/>
          <w:u w:val="none"/>
          <w:vertAlign w:val="baseline"/>
        </w:rPr>
        <w:t>,  (Gavin Musgrove)</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8" style="position:absolute;z-index:2519265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the country's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search and rescue training exercise flare.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 not be 100 per cent certain but it is a reasonable assumption given the evidence.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Highland News &amp; Media asked for details on the outbreak of the blazes in a Freedom of Information (Scotland) request to the 999 service.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fanned the flames leading to rapid growth of the fire which eventually covered 500 to 1000 square metres but then subsequently razed much more in further outbreaks.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HNM contacted HM Coastguard - who had been at the centre of the claims - and was referred to the Bristow Group which operates the service's Search and Rescue helicopters.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Bristow Helicopters said: "We can confirm that during a required Search and Rescue training exercise in the afternoon of Friday, 20 June, 2025, Bristow helicopter crews deployed a smoke signalling device as part of standard training procedures essential for preparing crews for lifesaving operations.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Moray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to rural communities and businesses.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on Wednesday.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took evidence from a range of expert witnesses including representatives from the SFRS, the Scottish Gamekeepers Association and the Cairngorms National Park Authority.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Eagle said: "I pushed for this discussion with the agencies responsible for fire control and land management because of my very deep concern about the possibility of more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breaking out in the years ahead.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that took place last year - including the massive outbreak on Dava Moor - should be a wake-up call to the authorities, but it was clear from the expert witnesses that there are very serious concerns about how well we are prepared and resourced.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absolutely must be a priority for the next Scottish Government and the importance of the evidence presented at the committee must not be forgotten.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 is now upon us and the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beginning to ramp up."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Eagle added: "It was clear from the evidence given by the fire management experts that there are not sufficient systems in place to encourage better management and to share best practice when it comes to fire prevention and control.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resourced as it should be, despite the best efforts of organisations like the Scottish Gamekeepers Association who do a very good job in delivering training even in the more remote areas of the Highlands and Islands.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remember that not only is there a growing risk to land and property from fires, but also to those people attempting to fight fires and protect their communities, and who may be tempted to take risks while doing so.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concern of the Fire and Rescue Service, particularly in more remote areas where professional firefighters are more thinly spread.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for keeping our communities safe rests squarely with ministers at Holyrood and I hope and expect to see a serious response to the findings revealed during our discussion.</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9" style="position:absolute;z-index:25192755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Dava fires viewed from the Cairngorms. Picture: Dræyk van der Hørn.</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50" style="position:absolute;z-index:251928576"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669795154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AMBULANCE &amp; RESCUE SERVICES (90%);  FIRES (90%);  RESCUE OPERATIONS (90%);  FOREST FIRES (90%);  FIREFIGHTERS &amp; FIREFIGHTING (89%);  NATURAL DISASTERS (78%);  FIRE DEPARTMENTS (77%);  FREEDOM OF INFORMATION (74%);  COAST GUARDS (73%);  PUBLIC OFFICIALS (73%);  WILDLIFE (73%);  GOVERNMENT BODIES &amp; OFFICES (71%);  REGIONAL &amp; LOCAL GOVERNMENTS (71%);  GOVERNMENT &amp; PUBLIC ADMINISTRATION (66%);  HELICOPTERS (51%); RESCUE OPERATIONS (90%); NATURAL DISASTERS (78%); GOVERNMENT &amp; PUBLIC ADMINISTRATION (66%); FIRE DEPARTMENTS (77%); AMBULANCE &amp; RESCUE SERVICES (96%); FOREST FIRES (90%); ACCIDENTS &amp; DISASTERS (90%); GOVERNMENT BODIES &amp; OFFICES (71%); COAST GUARDS (73%); EMERGENCY SERVICES (93%);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FIRES (91%); REGIONAL &amp; LOCAL GOVERNMENTS (71%); FIREFIGHTERS &amp; FIREFIGHTING (89%); WILDLIFE (73%); PUBLIC OFFICIALS (73%)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(51%); AMBULANCE &amp; RESCUE SERVICES (96%)</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QUEENSLAND, AUSTRALIA (79%);  SOUTH AUSTRALIA, AUSTRALIA (79%);  VICTORIA, AUSTRALIA (79%); VICTORIA, AUSTRALIA (70%); QUEENSLAND, AUSTRALIA (79%); SOUTH AUSTRALIA, AUSTRALIA (79%);  SCOTLAND (98%);  AUSTRALIA (93%);  EUROPE (92%);  UNITED KINGDOM (91%);  NEW ZEALAND (79%);  OCEANIA (75%);  AUSTRALIA &amp; NEW ZEALAND (74%);  NORTHERN EUROPE (71%); OCEANIA (75%); EUROPE (99%); AUSTRALIA &amp; NEW ZEALAND (63%); UNITED KINGDOM (99%); AUSTRALIA (97%); NORTHERN EUROPE (71%); NEW ZEALAND (79%); SCOTLAND (98%); State of Victoria, Highland, State of South Australia &amp; State of Queensland; United Kingdom &amp; Australia; Europe, Northern Europe; Oceania, Australia and New Zealand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2026</w:t>
      </w:r>
    </w:p>
    <w:p>
      <w:pPr>
        <w:pStyle w:val="Normal85"/>
      </w:pPr>
    </w:p>
    <w:p>
      <w:pPr>
        <w:pStyle w:val="Normal85"/>
        <w:ind w:left="200"/>
        <w:sectPr>
          <w:type w:val="continuous"/>
          <w:pgMar w:top="840" w:right="1000" w:bottom="840" w:left="1000" w:header="400" w:footer="400"/>
          <w:pgNumType w:fmt="decimal"/>
          <w:cols w:space="720"/>
        </w:sectPr>
      </w:pPr>
      <w:r>
        <w:br/>
      </w:r>
      <w:r>
        <w:pict>
          <v:line id="_x0000_s1351"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Heading184"/>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 xml:space="preserve">Patent Issued for </w:t>
        </w:r>
      </w:hyperlink>
      <w:hyperlink r:id="rId977" w:history="1">
        <w:r>
          <w:rPr>
            <w:rFonts w:ascii="arial" w:eastAsia="arial" w:hAnsi="arial" w:cs="arial"/>
            <w:b/>
            <w:i/>
            <w:strike w:val="0"/>
            <w:color w:val="0077CC"/>
            <w:sz w:val="28"/>
            <w:u w:val="single"/>
            <w:vertAlign w:val="baseline"/>
          </w:rPr>
          <w:t>Wildfire</w:t>
        </w:r>
      </w:hyperlink>
      <w:hyperlink r:id="rId978" w:history="1">
        <w:r>
          <w:rPr>
            <w:rFonts w:ascii="arial" w:eastAsia="arial" w:hAnsi="arial" w:cs="arial"/>
            <w:b/>
            <w:i/>
            <w:strike w:val="0"/>
            <w:color w:val="0077CC"/>
            <w:sz w:val="28"/>
            <w:u w:val="single"/>
            <w:vertAlign w:val="baseline"/>
          </w:rPr>
          <w:t xml:space="preserve"> Protection System</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2025 Wednesday 10:10 AM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6"/>
        <w:keepNext w:val="0"/>
        <w:spacing w:before="120" w:after="0" w:line="220" w:lineRule="atLeast"/>
        <w:ind w:left="0" w:right="0" w:firstLine="0"/>
        <w:jc w:val="left"/>
      </w:pPr>
      <w:r>
        <w:br/>
      </w:r>
      <w:r>
        <w:pict>
          <v:shape id="_x0000_i1352" type="#_x0000_t75" style="width:15.19pt;height:15.19pt">
            <v:imagedata r:id="rId40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3" style="position:absolute;z-index:25193062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Virginia, July 23 -- MIGHTY FIRE BREAKER LLC, Lima, Ohio has been assigned a patent (No. US 12364885 B2, initially filed Oct. 8, 2023) developed by Stephen Conboy, Carlsbad, California, for "System for proactively forming and maintaining GPS-tracked and mapped environmentally-clean chemical fire protection zones over the property surfaces of a neighborhood of homes so as to inhibit fire ignition and flame spread in the presence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system for forming and maintaining GPS tracked and mapped environmentally-clean chemical-based fire protection zones formed over property and ground surfaces in and about a neighborhood of homes, that proactively inhibit fire ignition and flame spread when exposed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The system includes a GPS-tracking anti-fire (AF) liquid spraying system wirelessly connected to a wireless communication network supporting a network database. The GPS-tracked anti-fire liquid spraying system is used to spray particular GPS-specified ground surfaces in and about the neighborhood, with an environmentally-clean anti-fire chemical liquid so to form environmentally-clean chemical fire protection zones over the GPS-specified property surfaces, while generating GPS-coordinate and time/date stamped data records pertaining to the application of the environmentally-clean anti-fire chemical liquid spray during the formation of the environmentally-clean chemical fire protection zones. The GPS-coordinate and time/date stamped data records are transmitted over the wireless communication network for storage in the network database. A mobile computing system is used to access the GPS-coordinate and time/date stamped data records from the network database, relating to the formation of the GPS-specified environmentally-clean chemical fire protection zones, so as to verify that the GPS-specified environmentally-clean chemical fire protection zones were formed at the GPS-specified property surfaces on the particular date, to proactively inhibit fire ignition and flame spread when exposed to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Targeted News Service federal patent awards please contact: Myron Struck, Editor, Direct: 703/866-4708, Cell: 703/304-1897, </w:t>
      </w:r>
      <w:hyperlink r:id="rId979" w:history="1">
        <w:r>
          <w:rPr>
            <w:rFonts w:ascii="arial" w:eastAsia="arial" w:hAnsi="arial" w:cs="arial"/>
            <w:b w:val="0"/>
            <w:i/>
            <w:strike w:val="0"/>
            <w:noProof w:val="0"/>
            <w:color w:val="0077CC"/>
            <w:position w:val="0"/>
            <w:sz w:val="20"/>
            <w:u w:val="single"/>
            <w:vertAlign w:val="baseline"/>
          </w:rPr>
          <w:t>Myron@targetednews.com</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-2516131 T83-SS-FR</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4" style="position:absolute;z-index:251931648"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 SAFE MATERIALS &amp; PRODUCTS (91%);  FIRE PREVENTION &amp; SAFETY (91%);  FIRES (91%);  PATENTS (90%);  WIRELESS INDUSTRY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MOBILE &amp; CELLULAR COMMUNICATIONS (88%);  WIRELESS &amp; BROADCAST ELECTRONICS (77%); PATENTS (93%); FIRE PREVENTION &amp; SAFETY (96%); FIRE SAFE MATERIALS &amp; PRODUCTS (92%);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MOBILE &amp; CELLULAR COMMUNICATIONS (88%); WIRELESS INDUSTRY (90%); WIRELESS &amp; BROADCAST ELECTRONICS (77%)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(90%);  VIRGINIA, USA (90%);  OHIO, USA (73%); CALIFORNIA, USA (90%); OHIO, USA (73%); VIRGINIA, USA (90%);  UNITED STATES (90%)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55"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Heading185"/>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Flare to blame for worst blaze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Northern Scot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2026 Friday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87"/>
        <w:keepNext w:val="0"/>
        <w:spacing w:before="120" w:after="0" w:line="220" w:lineRule="atLeast"/>
        <w:ind w:left="0" w:right="0" w:firstLine="0"/>
        <w:jc w:val="left"/>
      </w:pPr>
      <w:r>
        <w:br/>
      </w:r>
      <w:r>
        <w:pict>
          <v:shape id="_x0000_i1356" type="#_x0000_t75" style="width:208.47pt;height:44.99pt">
            <v:imagedata r:id="rId987"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Gavin Musgrove</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7" style="position:absolute;z-index:25193369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Gavin Musgrove</w:t>
      </w:r>
    </w:p>
    <w:p>
      <w:pPr>
        <w:pStyle w:val="Normal87"/>
        <w:keepNext w:val="0"/>
        <w:spacing w:before="240" w:after="0" w:line="260" w:lineRule="atLeast"/>
        <w:ind w:left="0" w:right="0" w:firstLine="0"/>
        <w:jc w:val="both"/>
      </w:pPr>
      <w:hyperlink r:id="rId988" w:history="1">
        <w:r>
          <w:rPr>
            <w:rFonts w:ascii="arial" w:eastAsia="arial" w:hAnsi="arial" w:cs="arial"/>
            <w:b w:val="0"/>
            <w:i/>
            <w:strike w:val="0"/>
            <w:color w:val="0077CC"/>
            <w:sz w:val="20"/>
            <w:u w:val="single"/>
            <w:vertAlign w:val="baseline"/>
          </w:rPr>
          <w:t>gavin.musgrove@hnmedia.co.uk</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Scotland's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flare.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cannot be 100 per cent certain but it is a reasonable assumption given the evidence.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Highland News and Media (HNM) requested details  on the outbreak of the blazes in a Freedom of Information (Scotland) submission to the 999 service.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 Strong winds fanned the flames leading to rapid growth of the fire which eventually covered 500 to 1000 square metres but then subsequently razed much more in further outbreaks.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HNM contacted HM Coastguard - who had been at the centre of the claims - and was referred to the Bristow Group which operates the service's Search and Rescue helicopters. A  Bristow Helicopters spokesperson said: "We can confirm that during a required Search and Rescue training exercise in the afternoon of Friday, 20 June, 2025, Bristow helicopter crews deployed a smoke signalling device as part of standard training procedures essential for preparing crews for lifesaving operations.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Highland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last week. It  took evidence from expert witnesses including representatives from the SFRS, the Scottish Gamekeepers Association and the Cairngorms National Park Authority.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our website.</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8" style="position:absolute;z-index:251934720"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ACCIDENTS &amp; DISASTERS (90%);  AMBULANCE &amp; RESCUE SERVICES (90%);  FIRES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FIREFIGHTERS &amp; FIREFIGHTING (89%);  RESCUE OPERATIONS (78%);  FIRE DEPARTMENTS (75%);  FREEDOM OF INFORMATION (74%);  COAST GUARDS (73%);  WILDLIFE (73%);  GOVERNMENT BODIES &amp; OFFICES (71%);  REGIONAL &amp; LOCAL GOVERNMENTS (71%);  PUBLIC OFFICIALS (66%);  GOVERNMENT &amp; PUBLIC ADMINISTRATION (66%);  HELICOPTERS (50%); RESCUE OPERATIONS (69%); GOVERNMENT &amp; PUBLIC ADMINISTRATION (66%); FIRE DEPARTMENTS (75%); AMBULANCE &amp; RESCUE SERVICES (96%); FOREST FIRES (90%); ACCIDENTS &amp; DISASTERS (90%); GOVERNMENT BODIES &amp; OFFICES (71%); COAST GUARDS (73%); EMERGENCY SERVICES (94%);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(91%); REGIONAL &amp; LOCAL GOVERNMENTS (71%); FIREFIGHTERS &amp; FIREFIGHTING (89%); WILDLIFE (73%); PUBLIC OFFICIALS (66%)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(50%); AMBULANCE &amp; RESCUE SERVICES (96%)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(96%); SCOTLAND (96%)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2026</w:t>
      </w:r>
    </w:p>
    <w:p>
      <w:pPr>
        <w:pStyle w:val="Normal87"/>
      </w:pPr>
    </w:p>
    <w:p>
      <w:pPr>
        <w:pStyle w:val="Normal87"/>
        <w:ind w:left="200"/>
        <w:sectPr>
          <w:type w:val="continuous"/>
          <w:pgMar w:top="840" w:right="1000" w:bottom="840" w:left="1000" w:header="400" w:footer="400"/>
          <w:pgNumType w:fmt="decimal"/>
          <w:cols w:space="720"/>
        </w:sectPr>
      </w:pPr>
      <w:r>
        <w:br/>
      </w:r>
      <w:r>
        <w:pict>
          <v:line id="_x0000_s1359"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pgNumType w:fmt="decimal"/>
          <w:cols w:space="720"/>
          <w:titlePg w:val="0"/>
        </w:sectPr>
      </w:pPr>
    </w:p>
    <w:p>
      <w:pPr>
        <w:pStyle w:val="Heading186"/>
        <w:keepNext w:val="0"/>
        <w:spacing w:after="200" w:line="340" w:lineRule="atLeast"/>
        <w:ind w:left="0" w:right="0" w:firstLine="0"/>
        <w:jc w:val="center"/>
      </w:pPr>
      <w:hyperlink r:id="rId995" w:history="1">
        <w:r>
          <w:rPr>
            <w:rFonts w:ascii="arial" w:eastAsia="arial" w:hAnsi="arial" w:cs="arial"/>
            <w:b/>
            <w:i/>
            <w:strike w:val="0"/>
            <w:color w:val="0077CC"/>
            <w:sz w:val="28"/>
            <w:u w:val="single"/>
            <w:vertAlign w:val="baseline"/>
          </w:rPr>
          <w:t xml:space="preserve">Fire service bosses reveal what likely sparked Scotland's worst ever </w:t>
        </w:r>
      </w:hyperlink>
      <w:hyperlink r:id="rId996" w:history="1">
        <w:r>
          <w:rPr>
            <w:rFonts w:ascii="arial" w:eastAsia="arial" w:hAnsi="arial" w:cs="arial"/>
            <w:b/>
            <w:i/>
            <w:strike w:val="0"/>
            <w:color w:val="0077CC"/>
            <w:sz w:val="28"/>
            <w:u w:val="single"/>
            <w:vertAlign w:val="baseline"/>
          </w:rPr>
          <w:t>wildfire</w:t>
        </w:r>
      </w:hyperlink>
      <w:hyperlink r:id="rId997" w:history="1">
        <w:r>
          <w:rPr>
            <w:rFonts w:ascii="arial" w:eastAsia="arial" w:hAnsi="arial" w:cs="arial"/>
            <w:b/>
            <w:i/>
            <w:strike w:val="0"/>
            <w:color w:val="0077CC"/>
            <w:sz w:val="28"/>
            <w:u w:val="single"/>
            <w:vertAlign w:val="baseline"/>
          </w:rPr>
          <w:t xml:space="preserve"> last summer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Northern Scot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2026 Saturday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88"/>
        <w:keepNext w:val="0"/>
        <w:spacing w:before="120" w:after="0" w:line="220" w:lineRule="atLeast"/>
        <w:ind w:left="0" w:right="0" w:firstLine="0"/>
        <w:jc w:val="left"/>
      </w:pPr>
      <w:r>
        <w:br/>
      </w:r>
      <w:r>
        <w:pict>
          <v:shape id="_x0000_i1360" type="#_x0000_t75" style="width:208.47pt;height:44.99pt">
            <v:imagedata r:id="rId98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NATURAL DISASTERS NEWS &amp; UK NEWS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998" w:history="1">
        <w:r>
          <w:rPr>
            <w:rFonts w:ascii="arial" w:eastAsia="arial" w:hAnsi="arial" w:cs="arial"/>
            <w:b w:val="0"/>
            <w:i/>
            <w:strike w:val="0"/>
            <w:noProof w:val="0"/>
            <w:color w:val="0077CC"/>
            <w:position w:val="0"/>
            <w:sz w:val="20"/>
            <w:u w:val="single"/>
            <w:vertAlign w:val="baseline"/>
          </w:rPr>
          <w:t>gavin.musgrove@hnmedia.co.uk</w:t>
        </w:r>
      </w:hyperlink>
      <w:r>
        <w:rPr>
          <w:rFonts w:ascii="arial" w:eastAsia="arial" w:hAnsi="arial" w:cs="arial"/>
          <w:b w:val="0"/>
          <w:i w:val="0"/>
          <w:strike w:val="0"/>
          <w:noProof w:val="0"/>
          <w:color w:val="000000"/>
          <w:position w:val="0"/>
          <w:sz w:val="20"/>
          <w:u w:val="none"/>
          <w:vertAlign w:val="baseline"/>
        </w:rPr>
        <w:t>,  (Gavin Musgrove)</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1" style="position:absolute;z-index:25193676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the country's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search and rescue training exercise flare.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 not be 100 per cent certain but it is a reasonable assumption given the evidence.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the Strathy asked for details on the outbreak of the blazes in a Freedom of Information (Scotland) request to the 999 service.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fanned the flames leading to rapid growth of the fire which eventually covered 500 to 1000 square metres but then subsequently razed much more in further outbreaks.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Strathy contacted HM Coastguard - who had been at the centre of the claims - and was referred to the Bristow Group which operates the service's Search and Rescue helicopters.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Bristow Helicopters said: "We can confirm that during a required Search and Rescue training exercise in the afternoon of Friday, 20 June, 2025, Bristow helicopter crews deployed a smoke signalling device as part of standard training procedures essential for preparing crews for lifesaving operations.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Moray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to rural communities and businesses.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on Wednesday.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took evidence from a range of expert witnesses including representatives from the SFRS, the Scottish Gamekeepers Association and the Cairngorms National Park Authority.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Eagle said: "I pushed for this discussion with the agencies responsible for fire control and land management because of my very deep concern about the possibility of more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breaking out in the years ahead.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that took place last year - including the massive outbreak on Dava Moor - should be a wake-up call to the authorities, but it was clear from the expert witnesses that there are very serious concerns about how well we are prepared and resourced.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absolutely must be a priority for the next Scottish Government and the importance of the evidence presented at the committee must not be forgotten.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 is now upon us and the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beginning to ramp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Eagle added: "It was clear from the evidence given by the fire management experts that there are not sufficient systems in place to encourage better management and to share best practice when it comes to fire prevention and control.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resourced as it should be, despite the best efforts of organisations like the Scottish Gamekeepers Association who do a very good job in delivering training even in the more remote areas of the Highlands and Islands.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remember that not only is there a growing risk to land and property from fires, but also to those people attempting to fight fires and protect their communities, and who may be tempted to take risks while doing so.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concern of the Fire and Rescue Service, particularly in more remote areas where professional firefighters are more thinly spread.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for keeping our communities safe rests squarely with ministers at Holyrood and I hope and expect to see a serious response to the findings revealed during our discussion.</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62" style="position:absolute;z-index:251937792"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Dava fires viewed from the Cairngorms. Picture: Dræyk van der Hørn.</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3" style="position:absolute;z-index:251938816"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669795147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AMBULANCE &amp; RESCUE SERVICES (90%);  FIRES (90%);  RESCUE OPERATIONS (90%);  FOREST FIRES (90%);  FIREFIGHTERS &amp; FIREFIGHTING (89%);  NATURAL DISASTERS (78%);  FIRE DEPARTMENTS (77%);  FREEDOM OF INFORMATION (74%);  COAST GUARDS (73%);  PUBLIC OFFICIALS (73%);  WILDLIFE (73%);  GOVERNMENT BODIES &amp; OFFICES (71%);  REGIONAL &amp; LOCAL GOVERNMENTS (71%);  GOVERNMENT &amp; PUBLIC ADMINISTRATION (66%);  HELICOPTERS (51%); RESCUE OPERATIONS (90%); NATURAL DISASTERS (78%); GOVERNMENT &amp; PUBLIC ADMINISTRATION (66%); FIRE DEPARTMENTS (77%); AMBULANCE &amp; RESCUE SERVICES (96%); FOREST FIRES (90%); ACCIDENTS &amp; DISASTERS (90%); GOVERNMENT BODIES &amp; OFFICES (71%); COAST GUARDS (73%); EMERGENCY SERVICES (93%);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FIRES (91%); REGIONAL &amp; LOCAL GOVERNMENTS (71%); FIREFIGHTERS &amp; FIREFIGHTING (89%); WILDLIFE (73%); PUBLIC OFFICIALS (73%)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(51%); AMBULANCE &amp; RESCUE SERVICES (96%)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QUEENSLAND, AUSTRALIA (79%);  SOUTH AUSTRALIA, AUSTRALIA (79%);  VICTORIA, AUSTRALIA (79%); VICTORIA, AUSTRALIA (70%); QUEENSLAND, AUSTRALIA (79%); SOUTH AUSTRALIA, AUSTRALIA (79%);  SCOTLAND (98%);  AUSTRALIA (93%);  EUROPE (92%);  UNITED KINGDOM (91%);  NEW ZEALAND (79%);  OCEANIA (75%);  AUSTRALIA &amp; NEW ZEALAND (74%);  NORTHERN EUROPE (71%); OCEANIA (75%); EUROPE (99%); AUSTRALIA &amp; NEW ZEALAND (63%); UNITED KINGDOM (99%); AUSTRALIA (97%); NORTHERN EUROPE (71%); NEW ZEALAND (79%); SCOTLAND (98%); State of Victoria, Highland, State of South Australia &amp; State of Queensland; United Kingdom &amp; Australia; Europe, Northern Europe; Oceania, Australia and New Zealand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2026</w:t>
      </w:r>
    </w:p>
    <w:p>
      <w:pPr>
        <w:pStyle w:val="Normal88"/>
      </w:pPr>
    </w:p>
    <w:p>
      <w:pPr>
        <w:pStyle w:val="Normal88"/>
        <w:ind w:left="200"/>
        <w:sectPr>
          <w:type w:val="continuous"/>
          <w:pgMar w:top="840" w:right="1000" w:bottom="840" w:left="1000" w:header="400" w:footer="400"/>
          <w:pgNumType w:fmt="decimal"/>
          <w:cols w:space="720"/>
        </w:sectPr>
      </w:pPr>
      <w:r>
        <w:br/>
      </w:r>
      <w:r>
        <w:pict>
          <v:line id="_x0000_s1364"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Heading187"/>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 xml:space="preserve">UConn star Paige Bueckers sends prayers for LA </w:t>
        </w:r>
      </w:hyperlink>
      <w:hyperlink r:id="rId1006" w:history="1">
        <w:r>
          <w:rPr>
            <w:rFonts w:ascii="arial" w:eastAsia="arial" w:hAnsi="arial" w:cs="arial"/>
            <w:b/>
            <w:i/>
            <w:strike w:val="0"/>
            <w:color w:val="0077CC"/>
            <w:sz w:val="28"/>
            <w:u w:val="single"/>
            <w:vertAlign w:val="baseline"/>
          </w:rPr>
          <w:t>wild fire</w:t>
        </w:r>
      </w:hyperlink>
      <w:hyperlink r:id="rId1007" w:history="1">
        <w:r>
          <w:rPr>
            <w:rFonts w:ascii="arial" w:eastAsia="arial" w:hAnsi="arial" w:cs="arial"/>
            <w:b/>
            <w:i/>
            <w:strike w:val="0"/>
            <w:color w:val="0077CC"/>
            <w:sz w:val="28"/>
            <w:u w:val="single"/>
            <w:vertAlign w:val="baseline"/>
          </w:rPr>
          <w:t xml:space="preserve"> victims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89"/>
        <w:keepNext w:val="0"/>
        <w:spacing w:before="120" w:after="0" w:line="220" w:lineRule="atLeast"/>
        <w:ind w:left="0" w:right="0" w:firstLine="0"/>
        <w:jc w:val="left"/>
      </w:pPr>
      <w:r>
        <w:br/>
      </w:r>
      <w:r>
        <w:pict>
          <v:shape id="_x0000_i1365" type="#_x0000_t75" style="width:383.95pt;height:34.5pt">
            <v:imagedata r:id="rId100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6" style="position:absolute;z-index:2519408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UConn star Paige Bueckers shared her prayers to those who are affected by the recent Los Angeles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On her Instagram story, Bueckers reposted a prayer for the victims entitled, "A Prayer for Those Impacted by the California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89"/>
      </w:pP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prayer was originally by @kingofsolomon on Instagram and it read:</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Beforehand this upload, Bueckers had also reposted a carousel post by @localemagazine on Instagram, which shared important resources to help and support those affected by the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Jan. 7, raging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struck Greater Los Angeles with its origin being traced to the Pacific Palisades and Malibu areas, causing hundreds of thousands of residents to evacuate the several safety centers.</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Bueckers is currently in her fourth year with the UConn Huskies and it is her last stint suiting up for Geno Auriemma. She is expected to declare for the 2025 WNBA draft and she is projected to be the No. 1 pick, potentially going to the Dallas Wings.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2024-2025 season, the senior sensation is averaging 19.9 points, 4.3 rebounds, 4.0 assists and 2.1 steals per game. Paige Bueckers' biggest goal this season is to win the NCAA championship. The last time the Huskies won a title was in 2016, which also marked the end of Breanna Stweart's four-straight championships-winning era in UConn.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time with the Huskies, the guard came close a few times, with a championship game in 2022, their first in six years. However, UConn lost to the then-No.1 seeded South Carolina. Bueckers also led the Huskies to the Final Four as a freshman and as a red-shirt junior.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Bueckers and the UConn Huskies' next game will be a Big East conference matchup against the Georgetown Hoyas on Saturday.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"He is our toughest opponent": Paige Bueckers reveals what she would imbibe from Geno Auriemma if she were to ever coach</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7" style="position:absolute;z-index:251941888"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FIRES (91%);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SPORTS &amp; RECREATION EVENTS (90%); COLLEGE &amp; UNIVERSITY SPORTS (89%); SAFETY (89%); BASKETBALL (78%); TOURNAMENTS (71%)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(89%)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(90%); NEW DELHI, INDIA (74%); CALIFORNIA, USA (88%); SOUTH CAROLINA, USA (76%)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68"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Heading188"/>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 xml:space="preserve">MESSAGE OF CONDOLENCES ISSUED BY FOREIGN MINISTER HAYASHI YOSHIMASA REGARDING THE </w:t>
        </w:r>
      </w:hyperlink>
      <w:hyperlink r:id="rId1016" w:history="1">
        <w:r>
          <w:rPr>
            <w:rFonts w:ascii="arial" w:eastAsia="arial" w:hAnsi="arial" w:cs="arial"/>
            <w:b/>
            <w:i/>
            <w:strike w:val="0"/>
            <w:color w:val="0077CC"/>
            <w:sz w:val="28"/>
            <w:u w:val="single"/>
            <w:vertAlign w:val="baseline"/>
          </w:rPr>
          <w:t>WILD FIRE</w:t>
        </w:r>
      </w:hyperlink>
      <w:hyperlink r:id="rId1017" w:history="1">
        <w:r>
          <w:rPr>
            <w:rFonts w:ascii="arial" w:eastAsia="arial" w:hAnsi="arial" w:cs="arial"/>
            <w:b/>
            <w:i/>
            <w:strike w:val="0"/>
            <w:color w:val="0077CC"/>
            <w:sz w:val="28"/>
            <w:u w:val="single"/>
            <w:vertAlign w:val="baseline"/>
          </w:rPr>
          <w:t xml:space="preserve"> IN HAWAII, U.S.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2023 Saturday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TOKYO, Japan </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9" style="position:absolute;z-index:25194393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Ministry of Foreign Affairs of Japan: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regarding the devastating damages caused by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Hawaii, U.S., Foreign Minister HAYASHI Yoshimasa sent the following messages of condolences to the Honorable Antony Blinken, Secretary of State of the United States of America and the Honorable Josh Green, Governor of the State of Hawaii.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Antony Blinken, Secretary of State of the United States of America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express my deepest sympathies to the people and the Government of the United States for the devastating damages that have been caused by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Hawaii. I hope the fires will be brought under control as soon as possible.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stands with the United States and its people in this most difficult time.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prayers to the victims and hope for the earliest possible recovery from this disaster.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Josh Green, Governor of the State of Hawaii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express my deepest sympathies to the people and the Government of Hawaii for the devastating damages that have been caused by the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I hope the fires will be brought under control as soon as possible.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stands with the people of Hawaii in this most difficult time.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prayers to the victims and hope for the earliest possible recovery from this disaster.</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70" style="position:absolute;z-index:251944960"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GOVERNMENT ADVISORS &amp; MINISTERS (90%); INTERNATIONAL RELATIONS &amp; NATIONAL SECURITY (90%); STATE DEPARTMENTS &amp; FOREIGN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GOVERNORS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ANTONY BLINKEN (91%); JOSH GREEN (90%)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(59%); HAWAII, USA (94%); UNITED STATES (95%); JAPAN (94%)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71"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Heading189"/>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 xml:space="preserve">£332K ALLOCATED TO HELP MOURNES RECOVER FOLLOWING </w:t>
        </w:r>
      </w:hyperlink>
      <w:hyperlink r:id="rId1025" w:history="1">
        <w:r>
          <w:rPr>
            <w:rFonts w:ascii="arial" w:eastAsia="arial" w:hAnsi="arial" w:cs="arial"/>
            <w:b/>
            <w:i/>
            <w:strike w:val="0"/>
            <w:color w:val="0077CC"/>
            <w:sz w:val="28"/>
            <w:u w:val="single"/>
            <w:vertAlign w:val="baseline"/>
          </w:rPr>
          <w:t>WILD FIRE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 Newswire: Northern Ireland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2021 Monday 3:47 PM BST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Press Association Limited All Rights Reserved</w:t>
      </w:r>
    </w:p>
    <w:p>
      <w:pPr>
        <w:pStyle w:val="Normal91"/>
        <w:keepNext w:val="0"/>
        <w:spacing w:before="120" w:after="0" w:line="220" w:lineRule="atLeast"/>
        <w:ind w:left="0" w:right="0" w:firstLine="0"/>
        <w:jc w:val="left"/>
      </w:pPr>
      <w:r>
        <w:br/>
      </w:r>
      <w:r>
        <w:pict>
          <v:shape id="_x0000_i1372" type="#_x0000_t75" style="width:157.48pt;height:57.74pt">
            <v:imagedata r:id="rId14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 Newswire: Ireland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Black, PA</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3" style="position:absolute;z-index:2519470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£330,000 has been allocated to aid the recovery of the Mourne Mountains following a major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earlier this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wreaked destruction in April and took firefighters several days to extinguish.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Minister Edwin Poots visited the area on Monday.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Poots said the funding will go towards future planning, survey and monitoring, stakeholder engagement, purchase of equipment and habitat management works associated with the fire.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visited the Mournes in April 2021, the day after the fire took hold and could see the devastation it had caused to the extensive wildlife and biodiversity in the area,''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we all saw in the news in the following days, were very upsetting and thankfully our firefighters got the blaze under control.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three months later, the scars of that weekend are still visible on these mountains, but I am encouraged to see some healing as well.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plants and vegetation have sprung back to life and I have no doubt, that this fund, as well as the expertise of those in the National Trust, will help nurse the mountain back to health in the future.''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Poots urged everyone to protect the natural environment.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hurt the natural environment, threaten lives and livelihoods and can obliterate the local wildlife,''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are rarely a natural occurrence and are almost always started deliberately or recklessly.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everyone's responsibility to protect our natural environment, seeing it quite literally go up in smoke is utterly devastating.'' end</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4" style="position:absolute;z-index:251948032"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WILDLIFE (90%); BIODIVERSITY (78%); WILDLIFE CONSERVATION (78%); CONSERVATION (77%); ENVIRONMENT &amp; NATURAL RESOURCES (77%); HABITAT CONSERVATION (77%); ENVIRONMENTAL DEPARTMENTS (72%); ULSTER Mournes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NORTHERN IRELAND (92%); IRELAND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2021</w:t>
      </w:r>
    </w:p>
    <w:p>
      <w:pPr>
        <w:pStyle w:val="Normal91"/>
      </w:pPr>
    </w:p>
    <w:p>
      <w:pPr>
        <w:pStyle w:val="Normal91"/>
        <w:ind w:left="200"/>
        <w:sectPr>
          <w:type w:val="continuous"/>
          <w:pgMar w:top="840" w:right="1000" w:bottom="840" w:left="1000" w:header="400" w:footer="400"/>
          <w:pgNumType w:fmt="decimal"/>
          <w:cols w:space="720"/>
        </w:sectPr>
      </w:pPr>
      <w:r>
        <w:br/>
      </w:r>
      <w:r>
        <w:pict>
          <v:line id="_x0000_s1375"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Heading190"/>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 xml:space="preserve">Fire service bosses reveal what likely sparked Scotland's worst ever </w:t>
        </w:r>
      </w:hyperlink>
      <w:hyperlink r:id="rId1033" w:history="1">
        <w:r>
          <w:rPr>
            <w:rFonts w:ascii="arial" w:eastAsia="arial" w:hAnsi="arial" w:cs="arial"/>
            <w:b/>
            <w:i/>
            <w:strike w:val="0"/>
            <w:color w:val="0077CC"/>
            <w:sz w:val="28"/>
            <w:u w:val="single"/>
            <w:vertAlign w:val="baseline"/>
          </w:rPr>
          <w:t>wildfire</w:t>
        </w:r>
      </w:hyperlink>
      <w:hyperlink r:id="rId1034" w:history="1">
        <w:r>
          <w:rPr>
            <w:rFonts w:ascii="arial" w:eastAsia="arial" w:hAnsi="arial" w:cs="arial"/>
            <w:b/>
            <w:i/>
            <w:strike w:val="0"/>
            <w:color w:val="0077CC"/>
            <w:sz w:val="28"/>
            <w:u w:val="single"/>
            <w:vertAlign w:val="baseline"/>
          </w:rPr>
          <w:t xml:space="preserve"> last summer</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Strathspey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2026 Friday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92"/>
        <w:keepNext w:val="0"/>
        <w:spacing w:before="120" w:after="0" w:line="220" w:lineRule="atLeast"/>
        <w:ind w:left="0" w:right="0" w:firstLine="0"/>
        <w:jc w:val="left"/>
      </w:pPr>
      <w:r>
        <w:br/>
      </w:r>
      <w:r>
        <w:pict>
          <v:shape id="_x0000_i1376" type="#_x0000_t75" style="width:137.98pt;height:44.99pt">
            <v:imagedata r:id="rId38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NATURAL DISASTERS NEWS &amp; UK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1035" w:history="1">
        <w:r>
          <w:rPr>
            <w:rFonts w:ascii="arial" w:eastAsia="arial" w:hAnsi="arial" w:cs="arial"/>
            <w:b w:val="0"/>
            <w:i/>
            <w:strike w:val="0"/>
            <w:noProof w:val="0"/>
            <w:color w:val="0077CC"/>
            <w:position w:val="0"/>
            <w:sz w:val="20"/>
            <w:u w:val="single"/>
            <w:vertAlign w:val="baseline"/>
          </w:rPr>
          <w:t>gavin.musgrove@hnmedia.co.uk</w:t>
        </w:r>
      </w:hyperlink>
      <w:r>
        <w:rPr>
          <w:rFonts w:ascii="arial" w:eastAsia="arial" w:hAnsi="arial" w:cs="arial"/>
          <w:b w:val="0"/>
          <w:i w:val="0"/>
          <w:strike w:val="0"/>
          <w:noProof w:val="0"/>
          <w:color w:val="000000"/>
          <w:position w:val="0"/>
          <w:sz w:val="20"/>
          <w:u w:val="none"/>
          <w:vertAlign w:val="baseline"/>
        </w:rPr>
        <w:t>,  (Gavin Musgrove)</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7" style="position:absolute;z-index:25195008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the country's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search and rescue training exercise flare.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 not be 100 per cent certain but it is a reasonable assumption given the evidence.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the Strathy asked for details on the outbreak of the blazes in a Freedom of Information (Scotland) request to the 999 service.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fanned the flames leading to rapid growth of the fire which eventually covered 500 to 1000 square metres but then subsequently razed much more in further outbreaks.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Strathy contacted HM Coastguard - who had been at the centre of the claims - and was referred to the Bristow Group which operates the service's Search and Rescue helicopters.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Bristow Helicopters said: "We can confirm that during a required Search and Rescue training exercise in the afternoon of Friday, 20 June, 2025, Bristow helicopter crews deployed a smoke signalling device as part of standard training procedures essential for preparing crews for lifesaving operations.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Moray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to rural communities and businesses.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on Wednesday.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took evidence from a range of expert witnesses including representatives from the SFRS, the Scottish Gamekeepers Association and the Cairngorms National Park Authority.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Eagle said: "I pushed for this discussion with the agencies responsible for fire control and land management because of my very deep concern about the possibility of more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breaking out in the years ahead.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that took place last year - including the massive outbreak on Dava Moor - should be a wake-up call to the authorities, but it was clear from the expert witnesses that there are very serious concerns about how well we are prepared and resourced.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absolutely must be a priority for the next Scottish Government and the importance of the evidence presented at the committee must not be forgotten.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 is now upon us and the threat from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is beginning to ramp up."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Eagle added: "It was clear from the evidence given by the fire management experts that there are not sufficient systems in place to encourage better management and to share best practice when it comes to fire prevention and control.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resourced as it should be, despite the best efforts of organisations like the Scottish Gamekeepers Association who do a very good job in delivering training even in the more remote areas of the Highlands and Islands.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remember that not only is there a growing risk to land and property from fires, but also to those people attempting to fight fires and protect their communities, and who may be tempted to take risks while doing so.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concern of the Fire and Rescue Service, particularly in more remote areas where professional firefighters are more thinly spread.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for keeping our communities safe rests squarely with ministers at Holyrood and I hope and expect to see a serious response to the findings revealed during our discussion.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78" style="position:absolute;z-index:25195110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Dava fires viewed from the Cairngorms. Picture: Dræyk van der Hørn.</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9" style="position:absolute;z-index:251952128"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669795140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ACCIDENTS &amp; DISASTERS (90%);  AMBULANCE &amp; RESCUE SERVICES (90%);  FIRES (90%);  RESCUE OPERATIONS (90%);  FOREST FIRES (90%);  FIREFIGHTERS &amp; FIREFIGHTING (89%);  NATURAL DISASTERS (78%);  FIRE DEPARTMENTS (77%);  FREEDOM OF INFORMATION (74%);  COAST GUARDS (73%);  PUBLIC OFFICIALS (73%);  WILDLIFE (73%);  GOVERNMENT BODIES &amp; OFFICES (71%);  REGIONAL &amp; LOCAL GOVERNMENTS (71%);  GOVERNMENT &amp; PUBLIC ADMINISTRATION (66%);  HELICOPTERS (51%); RESCUE OPERATIONS (90%); NATURAL DISASTERS (78%); GOVERNMENT &amp; PUBLIC ADMINISTRATION (66%); FIRE DEPARTMENTS (77%); AMBULANCE &amp; RESCUE SERVICES (96%); FOREST FIRES (90%); ACCIDENTS &amp; DISASTERS (90%); GOVERNMENT BODIES &amp; OFFICES (71%); COAST GUARDS (73%); EMERGENCY SERVICES (93%);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FIRES (91%); REGIONAL &amp; LOCAL GOVERNMENTS (71%); FIREFIGHTERS &amp; FIREFIGHTING (89%); WILDLIFE (73%); PUBLIC OFFICIALS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(51%); AMBULANCE &amp; RESCUE SERVICES (96%)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QUEENSLAND, AUSTRALIA (79%);  SOUTH AUSTRALIA, AUSTRALIA (79%);  VICTORIA, AUSTRALIA (79%); VICTORIA, AUSTRALIA (70%); QUEENSLAND, AUSTRALIA (79%); SOUTH AUSTRALIA, AUSTRALIA (79%);  SCOTLAND (98%);  AUSTRALIA (93%);  EUROPE (92%);  UNITED KINGDOM (91%);  NEW ZEALAND (79%);  OCEANIA (75%);  AUSTRALIA &amp; NEW ZEALAND (74%);  NORTHERN EUROPE (71%); OCEANIA (75%); EUROPE (99%); AUSTRALIA &amp; NEW ZEALAND (63%); UNITED KINGDOM (99%); AUSTRALIA (97%); NORTHERN EUROPE (71%); NEW ZEALAND (79%); SCOTLAND (98%); State of Victoria, Highland, State of South Australia &amp; State of Queensland; United Kingdom &amp; Australia; Europe, Northern Europe; Oceania, Australia and New Zealand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2026</w:t>
      </w:r>
    </w:p>
    <w:p>
      <w:pPr>
        <w:pStyle w:val="Normal92"/>
      </w:pPr>
    </w:p>
    <w:p>
      <w:pPr>
        <w:pStyle w:val="Normal92"/>
        <w:ind w:left="200"/>
        <w:sectPr>
          <w:type w:val="continuous"/>
          <w:pgMar w:top="840" w:right="1000" w:bottom="840" w:left="1000" w:header="400" w:footer="400"/>
          <w:pgNumType w:fmt="decimal"/>
          <w:cols w:space="720"/>
        </w:sectPr>
      </w:pPr>
      <w:r>
        <w:br/>
      </w:r>
      <w:r>
        <w:pict>
          <v:line id="_x0000_s1380"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Heading191"/>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Flare to blame for worst blaze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Forres Gazette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2026 Wednesday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93"/>
        <w:keepNext w:val="0"/>
        <w:spacing w:before="120" w:after="0" w:line="220" w:lineRule="atLeast"/>
        <w:ind w:left="0" w:right="0" w:firstLine="0"/>
        <w:jc w:val="left"/>
      </w:pPr>
      <w:r>
        <w:br/>
      </w:r>
      <w:r>
        <w:pict>
          <v:shape id="_x0000_i1381" type="#_x0000_t75" style="width:149.98pt;height:46.49pt">
            <v:imagedata r:id="rId104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Gavin Musgrove</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2" style="position:absolute;z-index:2519541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Gavin Musgrove</w:t>
      </w:r>
    </w:p>
    <w:p>
      <w:pPr>
        <w:pStyle w:val="Normal93"/>
        <w:keepNext w:val="0"/>
        <w:spacing w:before="240" w:after="0" w:line="260" w:lineRule="atLeast"/>
        <w:ind w:left="0" w:right="0" w:firstLine="0"/>
        <w:jc w:val="both"/>
      </w:pPr>
      <w:hyperlink r:id="rId1044" w:history="1">
        <w:r>
          <w:rPr>
            <w:rFonts w:ascii="arial" w:eastAsia="arial" w:hAnsi="arial" w:cs="arial"/>
            <w:b w:val="0"/>
            <w:i/>
            <w:strike w:val="0"/>
            <w:color w:val="0077CC"/>
            <w:sz w:val="20"/>
            <w:u w:val="single"/>
            <w:vertAlign w:val="baseline"/>
          </w:rPr>
          <w:t>gavin.musgrove@hnmedia.co.uk</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Scotland's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flare.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cannot be 100 per cent certain but it is a reasonable assumption given the evidence.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Highland News and Media (HNM) requested details  on the outbreak of the blazes in a Freedom of Information (Scotland) submission to the 999 service.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 Strong winds fanned the flames leading to rapid growth of the fire which eventually covered 500 to 1000 square metres but then subsequently razed much more in further outbreaks.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HNM contacted HM Coastguard - who had been at the centre of the claims - and was referred to the Bristow Group which operates the service's Search and Rescue helicopters. A  Bristow Helicopters spokesperson said: "We can confirm that during a required Search and Rescue training exercise in the afternoon of Friday, 20 June, 2025, Bristow helicopter crews deployed a smoke signalling device as part of standard training procedures essential for preparing crews for lifesaving operations.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Highland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last week. It  took evidence from expert witnesses including representatives from the SFRS, the Scottish Gamekeepers Association and the Cairngorms National Park Authority.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our website.</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83" style="position:absolute;z-index:251955200"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ACCIDENTS &amp; DISASTERS (90%);  AMBULANCE &amp; RESCUE SERVICES (90%);  FIRES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FIREFIGHTERS &amp; FIREFIGHTING (89%);  RESCUE OPERATIONS (78%);  FIRE DEPARTMENTS (75%);  FREEDOM OF INFORMATION (74%);  COAST GUARDS (73%);  WILDLIFE (73%);  GOVERNMENT BODIES &amp; OFFICES (71%);  REGIONAL &amp; LOCAL GOVERNMENTS (71%);  PUBLIC OFFICIALS (66%);  GOVERNMENT &amp; PUBLIC ADMINISTRATION (66%);  HELICOPTERS (50%); RESCUE OPERATIONS (69%); GOVERNMENT &amp; PUBLIC ADMINISTRATION (66%); FIRE DEPARTMENTS (75%); AMBULANCE &amp; RESCUE SERVICES (96%); FOREST FIRES (90%); ACCIDENTS &amp; DISASTERS (90%); GOVERNMENT BODIES &amp; OFFICES (71%); COAST GUARDS (73%); EMERGENCY SERVICES (94%);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(91%); REGIONAL &amp; LOCAL GOVERNMENTS (71%); FIREFIGHTERS &amp; FIREFIGHTING (89%); WILDLIFE (73%); PUBLIC OFFICIALS (66%)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(50%); AMBULANCE &amp; RESCUE SERVICES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(96%); SCOTLAND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2026</w:t>
      </w:r>
    </w:p>
    <w:p>
      <w:pPr>
        <w:pStyle w:val="Normal93"/>
      </w:pPr>
    </w:p>
    <w:p>
      <w:pPr>
        <w:pStyle w:val="Normal93"/>
        <w:ind w:left="200"/>
        <w:sectPr>
          <w:type w:val="continuous"/>
          <w:pgMar w:top="840" w:right="1000" w:bottom="840" w:left="1000" w:header="400" w:footer="400"/>
          <w:pgNumType w:fmt="decimal"/>
          <w:cols w:space="720"/>
        </w:sectPr>
      </w:pPr>
      <w:r>
        <w:br/>
      </w:r>
      <w:r>
        <w:pict>
          <v:line id="_x0000_s1384"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Heading192"/>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 xml:space="preserve">Head Line: MIGHTY FIRE BREAKER LLC (Ohio) granted US Patent for "Wireless </w:t>
        </w:r>
      </w:hyperlink>
      <w:hyperlink r:id="rId1052" w:history="1">
        <w:r>
          <w:rPr>
            <w:rFonts w:ascii="arial" w:eastAsia="arial" w:hAnsi="arial" w:cs="arial"/>
            <w:b/>
            <w:i/>
            <w:strike w:val="0"/>
            <w:color w:val="0077CC"/>
            <w:sz w:val="28"/>
            <w:u w:val="single"/>
            <w:vertAlign w:val="baseline"/>
          </w:rPr>
          <w:t>Wildfire</w:t>
        </w:r>
      </w:hyperlink>
      <w:hyperlink r:id="rId1053" w:history="1">
        <w:r>
          <w:rPr>
            <w:rFonts w:ascii="arial" w:eastAsia="arial" w:hAnsi="arial" w:cs="arial"/>
            <w:b/>
            <w:i/>
            <w:strike w:val="0"/>
            <w:color w:val="0077CC"/>
            <w:sz w:val="28"/>
            <w:u w:val="single"/>
            <w:vertAlign w:val="baseline"/>
          </w:rPr>
          <w:t xml:space="preserve"> Defense System Network For Proactively Defending Homes And Neighborhoods Against </w:t>
        </w:r>
      </w:hyperlink>
      <w:hyperlink r:id="rId1054" w:history="1">
        <w:r>
          <w:rPr>
            <w:rFonts w:ascii="arial" w:eastAsia="arial" w:hAnsi="arial" w:cs="arial"/>
            <w:b/>
            <w:i/>
            <w:strike w:val="0"/>
            <w:color w:val="0077CC"/>
            <w:sz w:val="28"/>
            <w:u w:val="single"/>
            <w:vertAlign w:val="baseline"/>
          </w:rPr>
          <w:t>Wild Fires</w:t>
        </w:r>
      </w:hyperlink>
      <w:hyperlink r:id="rId1055" w:history="1">
        <w:r>
          <w:rPr>
            <w:rFonts w:ascii="arial" w:eastAsia="arial" w:hAnsi="arial" w:cs="arial"/>
            <w:b/>
            <w:i/>
            <w:strike w:val="0"/>
            <w:color w:val="0077CC"/>
            <w:sz w:val="28"/>
            <w:u w:val="single"/>
            <w:vertAlign w:val="baseline"/>
          </w:rPr>
          <w:t xml:space="preserve"> By Spraying Environmentally-clean Anti-fire Chemical Liquid On Property And Buildings And"</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Wednesday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94"/>
        <w:keepNext w:val="0"/>
        <w:spacing w:before="120" w:after="0" w:line="220" w:lineRule="atLeast"/>
        <w:ind w:left="0" w:right="0" w:firstLine="0"/>
        <w:jc w:val="left"/>
      </w:pPr>
      <w:r>
        <w:br/>
      </w:r>
      <w:r>
        <w:pict>
          <v:shape id="_x0000_i1385" type="#_x0000_t75" style="width:161.98pt;height:80.99pt">
            <v:imagedata r:id="rId127"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6" style="position:absolute;z-index:25195724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Va: MIGHTY FIRE BREAKER LLC has been granted a patent no. 11642555 on May 9, 2023, by United States Patent And Trademark Office. The patent has been granted for "Wireless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Defense System Network For Proactively Defending Homes And Neighborhoods Against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By Spraying Environmentally-clean Anti-fire Chemical Liquid On Property And Buildings And"Inventors: Conboy; StephenAssignee: MIGHTY FIRE BREAKER LLC Lima OH US (Ohio)According to the abstract released by the U.S Patent &amp; Trademark Office: "A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for proactively defending homes and properties from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GPS system provides GPS-location services to each system component in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supported by a wireless communication network. First and second group of wireless GPS-tracked anti-fire (AF) chemical liquid spraying systems are provided. The first group of wireless GPS-tracked chemical liquid spraying systems are assigned to homes and/or buildings in strategic areas of a specified region, for spraying the outside of homes and surrounding ground cover with environmentally-clean anti-fire chemical liquid, to proactively protect the homes and surrounding ground cover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The second group of GPS-tracked chemical liquid spraying systems are assigned to operators in the strategic area for spraying GPS-specified ground cover with anti-fire chemical liquid to create strategic clean-chemistry fire breaks that proactively protect GPS-specified property cover from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First and second groups of wireless mobile computing systems are deployed with mobile applications installed and configured for receiving messages and instructions from a command center operably connected to the wireless communication network. The command center sends instructions to home owners and/or specified contractors to apply environmentally-clean anti-fire chemical liquid to GPS-specified homes and surrounding areas. The command center also sends instructions to operators to apply environmentally-clean anti-fire chemical liquid to GPS-specified regions to create and/or maintain strategic chemical fire breaks in the region. By virtue of the present invention,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defense system network is capable of proactively defending homes and properties against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prior to arrival, by spraying homes and property with environmentally-clean anti-fire chemical liquid using wireless GPS-tracked spraying chemical liquid systems."The patent was filed on 2021-10-10 by Application No. 17/497941</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87" style="position:absolute;z-index:251958272"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PATENTS (92%); CHEMICALS PATENTS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GLOBAL POSITIONING SYSTEM (69%)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PATENT &amp; TRADEMARK OFFICE (91%)</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CHEMICALS PATENTS (90%); MOBILE &amp; CELLULAR COMMUNICATIONS (89%); WIRELESS INDUSTRY (78%); MOBILE APPLICATIONS (77%); WIRELESS &amp; BROADCAST ELECTRONICS (77%); GLOBAL POSITIONING SYSTEM (69%)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(93%); VIRGINIA, USA (79%); UNITED STATES (92%)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88"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Heading193"/>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 xml:space="preserve">Local air quality plummets in wake of Record Canadian </w:t>
        </w:r>
      </w:hyperlink>
      <w:hyperlink r:id="rId1063" w:history="1">
        <w:r>
          <w:rPr>
            <w:rFonts w:ascii="arial" w:eastAsia="arial" w:hAnsi="arial" w:cs="arial"/>
            <w:b/>
            <w:i/>
            <w:strike w:val="0"/>
            <w:color w:val="0077CC"/>
            <w:sz w:val="28"/>
            <w:u w:val="single"/>
            <w:vertAlign w:val="baseline"/>
          </w:rPr>
          <w:t>Wild Fires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Rockland County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Wednesday 5:30 PM EST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Rockland County Times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rctadmin</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9" style="position:absolute;z-index:2519603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07, 2023( Rockland County Times: </w:t>
      </w:r>
      <w:hyperlink r:id="rId1064" w:history="1">
        <w:r>
          <w:rPr>
            <w:rFonts w:ascii="arial" w:eastAsia="arial" w:hAnsi="arial" w:cs="arial"/>
            <w:b w:val="0"/>
            <w:i/>
            <w:strike w:val="0"/>
            <w:noProof w:val="0"/>
            <w:color w:val="0077CC"/>
            <w:position w:val="0"/>
            <w:sz w:val="20"/>
            <w:u w:val="single"/>
            <w:vertAlign w:val="baseline"/>
          </w:rPr>
          <w:t>https://www.rocklandtimes.com</w:t>
        </w:r>
      </w:hyperlink>
      <w:r>
        <w:rPr>
          <w:rFonts w:ascii="arial" w:eastAsia="arial" w:hAnsi="arial" w:cs="arial"/>
          <w:b w:val="0"/>
          <w:i w:val="0"/>
          <w:strike w:val="0"/>
          <w:noProof w:val="0"/>
          <w:color w:val="000000"/>
          <w:position w:val="0"/>
          <w:sz w:val="20"/>
          <w:u w:val="none"/>
          <w:vertAlign w:val="baseline"/>
        </w:rPr>
        <w:t xml:space="preserve">/ Delivered by Newstex)   As more than 400 unchecked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burn in Canada, smog continues to engulf communities in the Northeast U.S. on Wednesday and is expected to remain for several days. </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smell - and even taste - of a campfire overtook New York City this morning as commuters wore N95 masks per government recommendations. The air quality index there hovers around 180, according to AirNow.gov. a company that ranks air pollution throughout the world, air quality in the state was among the worst in the world on Tuesday night - typically, New York City's rating does not rank in the top 3,000. In comparison,Rappahannock County Park, Virginia - normally considered one of the country's premiere stargazing sites - saw near-entirelyobscured skies last night. But despite the visible effect, air quality ratings hovered around a healthy level at 43 Wednesday morning. In New City, air quality is rated at 183 and rising.The New York State Department for Environmental Conservation has issued an air quality advisory for Rockland County, in addition to New York, Bronx, Kings, Queens, Richmond, Nassau, Suffolk, Westchester, Orange and Putnam counties through Wednesday at midnight. But smog conditions are expected to persist until at least Thursday. People with heart or lung diseases, older adults and children were dissauded Wednesday from strenous or long-lasting outdoor activities. At the urging of Governor Kathy Hochul, schools throughout the state canceled outdoor activities and shut windows in light of the conditions. 'Out of an abundance of caution, due to diminished air quality levels across the state, physical education classes will remain indoors and field days and outdoor activities will be postponed,' the East Ramapo and Clarkstown school districts said in statements. Amidst the atypical conditions, Rockland County 911 reported an 'abundance of calls for outside smoke conditions within multiple fire districts,' according to a Facebook post from the Piermont Fire Department. 'The national weather service has issued a warning for poor air quality and for those individuals with breathing problems to remain indoors till further notice,' the department wrote. In Canada, an estimated 26,000 people have been evacuated from their homes as of Monday with just hours to pack their essentials, according to a news conference held by Canadian Minister of Public Safety Bill Blair. Hundreds of soldiers have been deployed throughout the country to assist in firefighting efforts. 'The images that we have seen so far this season are some of the most severe ever witnessed in Canada,' Blair said, per the New York Times. The New York State Department of Health has set up a free hotline at 800-535-1345 to inform residents of air quality conditionsThe post Local air quality plummets in wake of Record Canadian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[1] first appeared on The Rockland County Times[2].  [ 1]: </w:t>
      </w:r>
      <w:hyperlink r:id="rId1065" w:history="1">
        <w:r>
          <w:rPr>
            <w:rFonts w:ascii="arial" w:eastAsia="arial" w:hAnsi="arial" w:cs="arial"/>
            <w:b w:val="0"/>
            <w:i/>
            <w:strike w:val="0"/>
            <w:noProof w:val="0"/>
            <w:color w:val="0077CC"/>
            <w:position w:val="0"/>
            <w:sz w:val="20"/>
            <w:u w:val="single"/>
            <w:vertAlign w:val="baseline"/>
          </w:rPr>
          <w:t>https://rocklandtimes.com/2023/06/07/local-air-quality-plummets-in-wake-of-record-canadian-</w:t>
        </w:r>
      </w:hyperlink>
      <w:hyperlink r:id="rId1066" w:history="1">
        <w:r>
          <w:rPr>
            <w:rFonts w:ascii="arial" w:eastAsia="arial" w:hAnsi="arial" w:cs="arial"/>
            <w:b/>
            <w:i/>
            <w:strike w:val="0"/>
            <w:noProof w:val="0"/>
            <w:color w:val="0077CC"/>
            <w:position w:val="0"/>
            <w:sz w:val="20"/>
            <w:u w:val="single"/>
            <w:vertAlign w:val="baseline"/>
          </w:rPr>
          <w:t>wild-fires</w:t>
        </w:r>
      </w:hyperlink>
      <w:hyperlink r:id="rId106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[ 2]: </w:t>
      </w:r>
      <w:hyperlink r:id="rId1068" w:history="1">
        <w:r>
          <w:rPr>
            <w:rFonts w:ascii="arial" w:eastAsia="arial" w:hAnsi="arial" w:cs="arial"/>
            <w:b w:val="0"/>
            <w:i/>
            <w:strike w:val="0"/>
            <w:noProof w:val="0"/>
            <w:color w:val="0077CC"/>
            <w:position w:val="0"/>
            <w:sz w:val="20"/>
            <w:u w:val="single"/>
            <w:vertAlign w:val="baseline"/>
          </w:rPr>
          <w:t>https://rocklandtimes.com</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40" w:after="0" w:line="260" w:lineRule="atLeast"/>
        <w:ind w:left="0" w:right="0" w:firstLine="0"/>
        <w:jc w:val="both"/>
      </w:pPr>
      <w:hyperlink r:id="rId1069" w:history="1">
        <w:r>
          <w:rPr>
            <w:rFonts w:ascii="arial" w:eastAsia="arial" w:hAnsi="arial" w:cs="arial"/>
            <w:b w:val="0"/>
            <w:i/>
            <w:strike w:val="0"/>
            <w:color w:val="0077CC"/>
            <w:sz w:val="20"/>
            <w:u w:val="single"/>
            <w:vertAlign w:val="baseline"/>
          </w:rPr>
          <w:t>Link to the original story.</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90" style="position:absolute;z-index:25196134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91" style="position:absolute;z-index:251962368"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RCOT-125142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SMOG (91%);  AIR QUALITY (90%);  FINANCIAL MARKET UPDATES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ACCIDENTS &amp; DISASTERS (89%);  GOVERNMENT DEPARTMENTS &amp; AUTHORITIES (89%);  FIRES (89%);  EDUCATION &amp; TRAINING (89%);  EDUCATION SYSTEMS &amp; INSTITUTIONS (89%);  NEGATIVE ENVIRONMENTAL NEWS (78%);  INTERNET SOCIAL NETWORKING (78%);  SAFETY  ACCIDENTS &amp; DISASTERS (78%);  SAFETY (78%);  FIRE DEPARTMENTS (78%);  ENVIRONMENTAL DEPARTMENTS (77%);  POLLUTION (77%);  DELAYS &amp; POSTPONEMENTS (77%);  US STATE GOVERNMENT (76%);  RANKINGS (76%);  GOVERNORS (75%);  RESPIRATORY DISORDERS &amp; INJURIES (73%);  AIR QUALITY MONITORING (72%);  HEALTH DEPARTMENTS (72%);  PERSONAL PROTECTIVE EQUIPMENT (71%);  AIR POLLUTION (71%);  OCEANOGRAPHIC &amp; ATMOSPHERIC SERVICES (71%);  ENVIRONMENT &amp; NATURAL RESOURCES (71%);  POLLUTION &amp; ENVIRONMENTAL IMPACTS (71%);  CHILDREN  ADOLESCENTS &amp; TEENS (70%);  CONSERVATION (70%);  PARKS &amp; PLAYGROUNDS (69%);  SCHOOL DISTRICTS (69%);  PHYSICAL EDUCATION (69%);  ADULTS (65%);  PRESS CONFERENCES (62%);  ARMED FORCES (60%);  COMMUTING (56%);  PUBLIC HEALTH ADMINISTRATION (50%); PARKS &amp; PLAYGROUNDS (69%); RANKINGS (76%); SMOG (91%); PERSONAL PROTECTIVE EQUIPMENT (71%); OCEANOGRAPHIC &amp; ATMOSPHERIC SERVICES (71%); SAFETY (78%); FIRE DEPARTMENTS (78%); PRESS CONFERENCES (62%); COMMUTING (56%); GOVERNORS (76%); ENVIRONMENT &amp; NATURAL RESOURCES (71%); AIR POLLUTION (71%); AIR QUALITY (91%); POLLUTION (78%); CHILDREN, ADOLESCENTS &amp; TEENS (70%); US STATE GOVERNMENT (76%);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(91%); CONSERVATION (70%); FIRES (89%); FIREFIGHTERS &amp; FIREFIGHTING (78%); EDUCATION &amp; TRAINING (89%); DELAYS &amp; POSTPONEMENTS (77%); GOVERNMENT DEPARTMENTS &amp; AUTHORITIES (89%); ADULTS (65%); PUBLIC SAFETY (62%); ARMED FORCES (60%); HEALTH DEPARTMENTS (72%); ENVIRONMENTAL DEPARTMENTS (78%); SCHOOL DISTRICTS (69%); NATIONAL SECURITY &amp; FOREIGN RELATIONS (76%); AIR QUALITY MONITORING (73%); NEGATIVE ENVIRONMENTAL NEWS (78%); ACCIDENTS &amp; DISASTERS (89%); PUBLIC HEALTH ADMINISTRATION (50%); SAFETY, ACCIDENTS &amp; DISASTERS (78%); RESPIRATORY DISORDERS &amp; INJURIES (73%); GOVERNMENT BODIES &amp; OFFICES (89%); INTERNET SOCIAL NETWORKING (78%); EDUCATION SYSTEMS &amp; INSTITUTIONS (89%); EMERGENCY EVACUATIONS (73%); POLLUTION &amp; ENVIRONMENTAL IMPACTS (71%); PHYSICAL EDUCATION (69%); Breaking News (%); Featured News (%); Local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(52%); SIC7374 COMPUTER PROCESSING &amp; DATA PREPARATION &amp; PROCESSING SERVICES (52%); PARKS &amp; PLAYGROUNDS (69%); ARMED FORCES (60%); HEALTH DEPARTMENTS (72%); INTERNET SOCIAL NETWORKING (78%); EDUCATION SYSTEMS &amp; INSTITUTIONS (89%)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KATHY HOCHUL (79%); KATHY HOCHUL (79%); MARK CARNEY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(94%);  RICHMOND, VA, USA (79%); RICHMOND, VA, USA (79%); NEW YORK, NY, USA (99%);  NEW YORK, USA (95%);  NORTHEAST USA (92%);  VIRGINIA, USA (79%); NORTHEAST USA (99%); NEW YORK, USA (95%); VIRGINIA, USA (79%);  CANADA (97%);  NORTH AMERICA (97%);  UNITED STATES (95%); CANADA (99%)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92"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Heading194"/>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Fire risk halts coal fired steam railway service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Cambrian News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2026</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Tindle News  All Rights Reserved</w:t>
      </w:r>
    </w:p>
    <w:p>
      <w:pPr>
        <w:pStyle w:val="Normal96"/>
        <w:keepNext w:val="0"/>
        <w:spacing w:before="120" w:after="0" w:line="220" w:lineRule="atLeast"/>
        <w:ind w:left="0" w:right="0" w:firstLine="0"/>
        <w:jc w:val="left"/>
      </w:pPr>
      <w:r>
        <w:br/>
      </w:r>
      <w:r>
        <w:pict>
          <v:shape id="_x0000_i1393" type="#_x0000_t75" style="width:155.27pt;height:30pt">
            <v:imagedata r:id="rId90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RAIL TRANSPORT NEWS &amp; COAL INDUSTRY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Davies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4" style="position:absolute;z-index:2519644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Dry weather and the risk of sparking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has led the Vale of Rheidol Railway to take its coal fired steam engines out of service temporarily.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rides between Aberystwyth and Devil's Bridge will be hauled by the railway's diesel engine due to the 'severe' fire risk.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Vale of Rheidol Railway said: "Due to the severe fire risk caused by ongoing dry weather, which has already sparked fires in the nearby Elan Valley, we have taken the difficult but necessary decision to remove our steam engines from service temporarily.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services will now be hauled by our diesel engine No.10 until further notice.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apologies for any disappointment this may cause, however the safety and preservation of our natural areas has to take priority."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Vale of Rheidol added: "In recent months the railway has converted steam locomotive No 9 'Prince of Wales' to burn oil instead of coal.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locomotive will soon be out hauling trains once again ensuring Vale of Rheidol steam services can resume but without any risk from sparks."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Firefighters have been tackling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the Elan Valley since Sunday.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an update on Wednesday, Mid and West Wales Fire and Rescue Service said: "Since Sunday, April 26th, Mid and West Wales Fire and Rescue Service crews have responded to several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and around the Elan Valley area.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crews are continuing to respond to fires near the Claerwen Dam.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should be avoided while this incident is ongoing to allow access for emergency services.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residents are advised to keep windows and doors closed if there is thick smoke in the area."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Elan Valley Trust has warned: "A serious hill fire is currently affecting the area between Claerwen and Elan reservoirs.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safety and to allow emergency services to work, please do not venture into these hills at this time."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is asking people to avoid Claerwen Reservoir Byway as this is currently reserved for emergency vehicles.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also says that Monks Trod has been badly affected by fire damage.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adds: "Every year, fire is responsible for the destruction of thousands of hectares of countryside, open space and wildlife habitats.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fires and barbeques are not permitted on the Elan Valley estate.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"Camping and overnight parking are also not permitted.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 mindful of how you dispose of waste in the countryside as discarded glass bottles and cigarettes can cause fires.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take your litter home or use the bins that are provided at the Visitor Centre."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6"/>
        <w:keepNext w:val="0"/>
        <w:spacing w:before="240" w:after="0" w:line="260" w:lineRule="atLeast"/>
        <w:ind w:left="0" w:right="0" w:firstLine="0"/>
        <w:jc w:val="both"/>
      </w:pPr>
      <w:hyperlink r:id="rId1077" w:history="1">
        <w:r>
          <w:rPr>
            <w:rFonts w:ascii="arial" w:eastAsia="arial" w:hAnsi="arial" w:cs="arial"/>
            <w:b w:val="0"/>
            <w:i/>
            <w:strike w:val="0"/>
            <w:color w:val="0077CC"/>
            <w:sz w:val="20"/>
            <w:u w:val="single"/>
            <w:vertAlign w:val="baseline"/>
          </w:rPr>
          <w:t>Aberystwyth mum taking on epic challenge for Wish Fund</w:t>
        </w:r>
      </w:hyperlink>
    </w:p>
    <w:p>
      <w:pPr>
        <w:pStyle w:val="Normal96"/>
        <w:keepNext w:val="0"/>
        <w:spacing w:before="240" w:after="0" w:line="260" w:lineRule="atLeast"/>
        <w:ind w:left="0" w:right="0" w:firstLine="0"/>
        <w:jc w:val="both"/>
      </w:pPr>
      <w:hyperlink r:id="rId1078" w:history="1">
        <w:r>
          <w:rPr>
            <w:rFonts w:ascii="arial" w:eastAsia="arial" w:hAnsi="arial" w:cs="arial"/>
            <w:b w:val="0"/>
            <w:i/>
            <w:strike w:val="0"/>
            <w:color w:val="0077CC"/>
            <w:sz w:val="20"/>
            <w:u w:val="single"/>
            <w:vertAlign w:val="baseline"/>
          </w:rPr>
          <w:t>Oily road surface injures motorcyclist</w:t>
        </w:r>
      </w:hyperlink>
    </w:p>
    <w:p>
      <w:pPr>
        <w:pStyle w:val="Normal96"/>
        <w:keepNext w:val="0"/>
        <w:spacing w:before="240" w:after="0" w:line="260" w:lineRule="atLeast"/>
        <w:ind w:left="0" w:right="0" w:firstLine="0"/>
        <w:jc w:val="both"/>
      </w:pPr>
      <w:hyperlink r:id="rId1079" w:history="1">
        <w:r>
          <w:rPr>
            <w:rFonts w:ascii="arial" w:eastAsia="arial" w:hAnsi="arial" w:cs="arial"/>
            <w:b w:val="0"/>
            <w:i/>
            <w:strike w:val="0"/>
            <w:color w:val="0077CC"/>
            <w:sz w:val="20"/>
            <w:u w:val="single"/>
            <w:vertAlign w:val="baseline"/>
          </w:rPr>
          <w:t>Aberystwyth criminal damage case against Cardigan teenager dismissed</w:t>
        </w:r>
      </w:hyperlink>
    </w:p>
    <w:p>
      <w:pPr>
        <w:pStyle w:val="Normal96"/>
        <w:keepNext w:val="0"/>
        <w:spacing w:before="240" w:after="0" w:line="260" w:lineRule="atLeast"/>
        <w:ind w:left="0" w:right="0" w:firstLine="0"/>
        <w:jc w:val="both"/>
      </w:pPr>
      <w:hyperlink r:id="rId1080" w:history="1">
        <w:r>
          <w:rPr>
            <w:rFonts w:ascii="arial" w:eastAsia="arial" w:hAnsi="arial" w:cs="arial"/>
            <w:b w:val="0"/>
            <w:i/>
            <w:strike w:val="0"/>
            <w:color w:val="0077CC"/>
            <w:sz w:val="20"/>
            <w:u w:val="single"/>
            <w:vertAlign w:val="baseline"/>
          </w:rPr>
          <w:t>"Get your chimney swept!" says Machynlleth man following house fire</w:t>
        </w:r>
      </w:hyperlink>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5" style="position:absolute;z-index:251965440"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667638176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TRAINS (93%);  ACCIDENTS &amp; DISASTERS (90%);  FIREFIGHTERS &amp; FIREFIGHTING (90%);  EMERGENCY SERVICES (90%);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SAFETY  ACCIDENTS &amp; DISASTERS (89%);  RAILROAD ROLLING STOCK (89%);  SAFETY (89%);  EMERGENCY MEDICAL SERVICES (86%);  RAIL TRANSPORTATION (78%);  EMERGENCY VEHICLES (73%);  WILDLIFE (73%);  AMBULANCE &amp; RESCUE SERVICES (70%);  ECOSYSTEMS &amp; HABITATS (69%);  CRIME  LAW ENFORCEMENT &amp; CORRECTIONS (64%);  RURAL COMMUNITIES (60%); RURAL COMMUNITIES (60%); SAFETY (89%); AMBULANCE &amp; RESCUE SERVICES (70%); ACCIDENTS &amp; DISASTERS (90%); SAFETY, ACCIDENTS &amp; DISASTERS (89%); ECOSYSTEMS &amp; HABITATS (69%); EMERGENCY SERVICES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(91%); FIREFIGHTERS &amp; FIREFIGHTING (90%); WILDLIFE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EMERGENCY VEHICLES (73%); RAILROAD ROLLING STOCK (89%); AMBULANCE &amp; RESCUE SERVICES (70%); RAIL TRANSPORTATION (78%); TRAINS (93%)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WALES (90%);  EUROPE (89%);  UNITED KINGDOM (70%);  NORTHERN EUROPE (70%); EUROPE (89%); UNITED KINGDOM (70%); NORTHERN EUROPE (70%); WALES (90%); County of Ceredigion &amp; Sir Powys; United Kingdom; Europe, Northern Europe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2026</w:t>
      </w:r>
    </w:p>
    <w:p>
      <w:pPr>
        <w:pStyle w:val="Normal96"/>
      </w:pPr>
    </w:p>
    <w:p>
      <w:pPr>
        <w:pStyle w:val="Normal96"/>
        <w:ind w:left="200"/>
        <w:sectPr>
          <w:type w:val="continuous"/>
          <w:pgMar w:top="840" w:right="1000" w:bottom="840" w:left="1000" w:header="400" w:footer="400"/>
          <w:pgNumType w:fmt="decimal"/>
          <w:cols w:space="720"/>
        </w:sectPr>
      </w:pPr>
      <w:r>
        <w:br/>
      </w:r>
      <w:r>
        <w:pict>
          <v:line id="_x0000_s1396"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Heading195"/>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WILDFIRE</w:t>
        </w:r>
      </w:hyperlink>
      <w:hyperlink r:id="rId1088" w:history="1">
        <w:r>
          <w:rPr>
            <w:rFonts w:ascii="arial" w:eastAsia="arial" w:hAnsi="arial" w:cs="arial"/>
            <w:b/>
            <w:i/>
            <w:strike w:val="0"/>
            <w:color w:val="0077CC"/>
            <w:sz w:val="28"/>
            <w:u w:val="single"/>
            <w:vertAlign w:val="baseline"/>
          </w:rPr>
          <w:t xml:space="preserve"> SMOKE TRIGGERS AIR QUALITY ALERTS; SMOKE MAKING ITS WAY ACROSS THE BORDER</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GOOD MORNING AMERICA 7:07 AM EST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2025 Monday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GEORGE STEPHANOPOULOS; MICHAEL STRAHAN; REBECCA JARVIS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REBECCA JARVIS (NEW YORK, NY USA); ALEX PEREZ (MINNEAPOLIS, MN ISA)</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7" style="position:absolute;z-index:2519674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CANADA, SMOKE, AIR QUALITY, ALERTS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JARVIS (ABC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An 893% increase. That is a stunning statistic. Pierre, thank you. We turn now to the urgent air quality alerts across the upper Midwest. Toxic smoke from dozens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burning out of control in Canada is making its way across the border. Alex Perez is in Minneapolis. Good morning, Alex.</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SMOKE TRIGGERS AIR QUALITY ALERTS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Hey, good morning, Rebecca. You can see some of that haze is starting to build on the Minneapolis skyline behind me here. Now, all of that, because that pesky Canadian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smoke is back. Now, there are some 94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in Canada that authorities there consider to be burning out of control, forcing some 17,000 people there to evacuate.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That thick smoke unfortunately drifting south into the US creating hazy and, for many, unhealthy conditions in several states, stretching to the Midwest and parts of the upper plains, leading to a number of air quality alerts across the region, including the entire state of Minnesota and the upper through peninsula of Michigan.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Now officials say thankfully, this current round of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smoke is not as bad as what we saw back in 2023. But nonetheless, authorities are asking people to monitor those air quality alerts and take them seriously, especially for children under five and adults with compromised conditions. Experts say they should stay inside and should consider limiting their time outdoors. Rebecca.</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98" style="position:absolute;z-index:251968512"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AIR QUALITY (93%);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TRANSCRIPTS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MIDWEST USA (92%); MINNESOTA, USA (92%); MICHIGAN, USA (79%); CANADA (92%); UNITED STATES (91%)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99"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Heading196"/>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Extremely dry April was driest in 147 years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Chilliwack Progress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2026</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Black Press Inc.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Feinberg</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00" style="position:absolute;z-index:2519705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Chilliwack’s weather observer is calling for all the “tools in the toolbox” to be employed in preparation for the intensified heat, drought and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conditions coming this week, and all summer.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much-needed rain in the forecast for Monday and Tuesday “evaporated,” Pannett stated in his report.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Chilliwack there was zero rainfall, which was a repeating trend throughout the month April.”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0.4 millimetres of rain fell in the past two weeks.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rainfall for April 2026 was only 18.8 mm, making it the driest April in the 147 years since the Chilliwack weather records began, Pannett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18.8 mm with the average rainfall in April of 126.2 mm.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check out the April rain totals in:1951 (30.7 mm), 1918 (29.7 mm) , and 2004 (25.1 mm).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dry April patterns preceded extremely hot and dry summers, Pannett stressed.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18.8 mm April 2026 is the driest April in the past 147 years of Chilliwack weather records,” Pannett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temperatures have been hovering at more than five degrees above normal with a record low relative humidity observed of only 8 per cent on April 24, 10 per cent on April 25, and 16 per cent on April 26.</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April weather report documents increased risks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and the related smoke impacts - especially given the nearly unprecedented lack of rainfall throughout April.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Pannett is predicting the conditions to get worse with intensifying heat and drought, and said that “fire smarting” is needed for homes in Chilliwack and across B.C.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danger ratings now at moderate to high and will soon be intensifying,” Pannett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21 active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the province right now, “all ignited by humans,” Pannett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zero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sparked by lightning.”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therefore Category 1 Campfire Bans should be initiated “as soon as possible,” the weather observer insisted, to help reduce human caused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risks with their toxic and health hazardous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smoke.”</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smoke is known to increase cancer risks as well as exacerbating cardiac and mental health conditions.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Pannett is awaiting a response on this topic from government officials.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signs are building,” he said. “A developing El Niño is increasing the likelihood of a warm, dry spring followed by a hot, dry summer, with increased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risks.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tools in the tool box must be employed now to help reduce the number of devastating and toxic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sparked by humans.”</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401" style="position:absolute;z-index:251971584"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WEATHER (90%);  DROUGHT (90%);  ACCIDENTS &amp; DISASTERS (89%);  FIRES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  DISASTER RISK REDUCTION (78%);  TRENDS (77%);  MEDICINE &amp; HEALTH (64%);  PUBLIC OFFICIALS (61%);  MENTAL HEALTH (50%);  GOVERNMENT BODIES &amp; OFFICES (50%);  GOVERNMENT &amp; PUBLIC ADMINISTRATION (50%);  CANCER (50%); ACCIDENTS &amp; DISASTERS (90%); CANCER (50%); GOVERNMENT BODIES &amp; OFFICES (50%); GOVERNMENT &amp; PUBLIC ADMINISTRATION (50%); MENTAL HEALTH (50%); MEDICINE &amp; HEALTH (65%);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(89%); WEATHER (91%); TRENDS (77%); DROUGHT (90%); DISASTER RISK REDUCTION (78%); PUBLIC OFFICIALS (62%)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BRITISH COLUMBIA, CANADA (90%); BRITISH COLUMBIA, CANADA (91%);  CANADA (90%)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2026</w:t>
      </w:r>
    </w:p>
    <w:p>
      <w:pPr>
        <w:pStyle w:val="Normal98"/>
      </w:pPr>
    </w:p>
    <w:p>
      <w:pPr>
        <w:pStyle w:val="Normal98"/>
        <w:ind w:left="200"/>
        <w:sectPr>
          <w:type w:val="continuous"/>
          <w:pgMar w:top="840" w:right="1000" w:bottom="840" w:left="1000" w:header="400" w:footer="400"/>
          <w:pgNumType w:fmt="decimal"/>
          <w:cols w:space="720"/>
        </w:sectPr>
      </w:pPr>
      <w:r>
        <w:br/>
      </w:r>
      <w:r>
        <w:pict>
          <v:line id="_x0000_s1402"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Heading197"/>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Extremely dry April was driest in 147 years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Agassiz-Harrison Observer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2026</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Black Press Inc.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Feinberg</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3" style="position:absolute;z-index:2519736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Chilliwack’s weather observer is calling for all the “tools in the toolbox” to be employed in preparation for the intensified heat, drought and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conditions coming this week, and all summer.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much-needed rain in the forecast for Monday and Tuesday “evaporated,” Roger Pannett stated in his report.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Chilliwack there was zero rainfall, which was a repeating trend throughout the month April.”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0.4 millimetres of rain fell in the past two weeks.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rainfall for April 2026 was only 18.8 mm, making it the driest April in the 147 years since the Chilliwack weather records began, Pannett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18.8 mm with the average rainfall in April of 126.2 mm.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check out the April rain totals in:1951 (30.7 mm), 1918 (29.7 mm) , and 2004 (25.1 mm).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dry April patterns preceded extremely hot and dry summers, Pannett stressed.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18.8 mm April 2026 is the driest April in the past 147 years of Chilliwack weather records,” Pannett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temperatures have been hovering at more than five degrees above normal with a record low relative humidity observed of only 8 per cent on April 24, 10 per cent on April 25, and 16 per cent on April 26.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April weather report documents increased risks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and the related smoke impacts - especially given the nearly unprecedented lack of rainfall throughout April.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Pannett is predicting the conditions to get worse with intensifying heat and drought, and said that “fire smarting” is needed for homes in Chilliwack and across B.C.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danger ratings now at moderate to high and will soon be intensifying,” Pannett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21 active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in the province right now, “all ignited by humans,” Pannett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zero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sparked by lightning.”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therefore Category 1 Campfire Bans should be initiated “as soon as possible,” the weather observer insisted, to help reduce human caused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risks with their toxic and health hazardous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smoke.”</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smoke is known to increase cancer risks as well as exacerbating cardiac and mental health conditions.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Pannett is awaiting a response on this topic from government officials.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signs are building,” he said. “A developing El Niño is increasing the likelihood of a warm, dry spring followed by a hot, dry summer, with increased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risks.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tools in the tool box must be employed now to help reduce the number of devastating and toxic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sparked by humans.”</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04" style="position:absolute;z-index:251974656"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WEATHER (90%);  DROUGHT (90%);  ACCIDENTS &amp; DISASTERS (89%);  FIRES (89%);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(89%);  DISASTER RISK REDUCTION (78%);  TRENDS (77%);  MEDICINE &amp; HEALTH (64%);  PUBLIC OFFICIALS (61%);  MENTAL HEALTH (50%);  GOVERNMENT BODIES &amp; OFFICES (50%);  GOVERNMENT &amp; PUBLIC ADMINISTRATION (50%);  CANCER (50%); ACCIDENTS &amp; DISASTERS (90%); CANCER (50%); GOVERNMENT BODIES &amp; OFFICES (50%); GOVERNMENT &amp; PUBLIC ADMINISTRATION (50%); MENTAL HEALTH (50%); MEDICINE &amp; HEALTH (65%);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(89%); WEATHER (91%); TRENDS (77%); DROUGHT (90%); DISASTER RISK REDUCTION (78%); PUBLIC OFFICIALS (62%)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BRITISH COLUMBIA, CANADA (90%); BRITISH COLUMBIA, CANADA (91%);  CANADA (90%)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2026</w:t>
      </w:r>
    </w:p>
    <w:p>
      <w:pPr>
        <w:pStyle w:val="Normal99"/>
      </w:pPr>
    </w:p>
    <w:p>
      <w:pPr>
        <w:pStyle w:val="Normal99"/>
        <w:ind w:left="200"/>
        <w:sectPr>
          <w:type w:val="continuous"/>
          <w:pgMar w:top="840" w:right="1000" w:bottom="840" w:left="1000" w:header="400" w:footer="400"/>
          <w:pgNumType w:fmt="decimal"/>
          <w:cols w:space="720"/>
        </w:sectPr>
      </w:pPr>
      <w:r>
        <w:br/>
      </w:r>
      <w:r>
        <w:pict>
          <v:line id="_x0000_s140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Heading198"/>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Flare to blame for worst blaze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Northern Scot</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2026 Friday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Highland News and Media Ltd. All Rights Reserved</w:t>
      </w:r>
    </w:p>
    <w:p>
      <w:pPr>
        <w:pStyle w:val="Normal100"/>
        <w:keepNext w:val="0"/>
        <w:spacing w:before="120" w:after="0" w:line="220" w:lineRule="atLeast"/>
        <w:ind w:left="0" w:right="0" w:firstLine="0"/>
        <w:jc w:val="left"/>
      </w:pPr>
      <w:r>
        <w:br/>
      </w:r>
      <w:r>
        <w:pict>
          <v:shape id="_x0000_i1406" type="#_x0000_t75" style="width:208.47pt;height:44.99pt">
            <v:imagedata r:id="rId987"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Gavin Musgrove</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7" style="position:absolute;z-index:2519767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Gavin Musgrove</w:t>
      </w:r>
    </w:p>
    <w:p>
      <w:pPr>
        <w:pStyle w:val="Normal100"/>
        <w:keepNext w:val="0"/>
        <w:spacing w:before="240" w:after="0" w:line="260" w:lineRule="atLeast"/>
        <w:ind w:left="0" w:right="0" w:firstLine="0"/>
        <w:jc w:val="both"/>
      </w:pPr>
      <w:hyperlink r:id="rId1110" w:history="1">
        <w:r>
          <w:rPr>
            <w:rFonts w:ascii="arial" w:eastAsia="arial" w:hAnsi="arial" w:cs="arial"/>
            <w:b w:val="0"/>
            <w:i/>
            <w:strike w:val="0"/>
            <w:color w:val="0077CC"/>
            <w:sz w:val="20"/>
            <w:u w:val="single"/>
            <w:vertAlign w:val="baseline"/>
          </w:rPr>
          <w:t>gavin.musgrove@hnmedia.co.uk</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Fire and Rescue Service has revealed that they think that Scotland's worst ever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 xml:space="preserve"> was initially started by a flare.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 said that they cannot be 100 per cent certain but it is a reasonable assumption given the evidence.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criminality was ever established for the cause of the devastating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which hit large parts of moorland and woodlands by the Dava and Carrbridge last summer.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chiefs agree citing the outbreak as being accidental.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been revealed in the Scottish Fire and Rescue Service incident report after Highland News and Media (HNM) requested details  on the outbreak of the blazes in a Freedom of Information (Scotland) submission to the 999 service.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burned across an unprecedented 11,827 hectares of moor and woods - roughly equivalent to 16,500 football pitches - from towards the end of June and continued on and off well into July causing an untold loss of wildlife.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narrow escapes from the flames for firefighters, estate workers and volunteers were later detailed in a report published by Scottish Land &amp; Estates (SLE) which was prepared at the request of Scottish Government officials.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residents claimed at the time that a flare set off by a helicopter Search and Rescue team during a training exercise sparked the initial fire but that has never officially been confirmed until now.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report supplied by the SFRS states the first report of the </w:t>
      </w:r>
      <w:r>
        <w:rPr>
          <w:rFonts w:ascii="arial" w:eastAsia="arial" w:hAnsi="arial" w:cs="arial"/>
          <w:b/>
          <w:i/>
          <w:strike w:val="0"/>
          <w:noProof w:val="0"/>
          <w:color w:val="000000"/>
          <w:position w:val="0"/>
          <w:sz w:val="20"/>
          <w:u w:val="single"/>
          <w:vertAlign w:val="baseline"/>
        </w:rPr>
        <w:t>wild fire</w:t>
      </w:r>
      <w:r>
        <w:rPr>
          <w:rFonts w:ascii="arial" w:eastAsia="arial" w:hAnsi="arial" w:cs="arial"/>
          <w:b w:val="0"/>
          <w:i w:val="0"/>
          <w:strike w:val="0"/>
          <w:noProof w:val="0"/>
          <w:color w:val="000000"/>
          <w:position w:val="0"/>
          <w:sz w:val="20"/>
          <w:u w:val="none"/>
          <w:vertAlign w:val="baseline"/>
        </w:rPr>
        <w:t xml:space="preserve"> came in at 3.43pm on June 20 at Lochgorm and was made by a member of the public.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cause of the fire being started is stated as 'flare'.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was attended by 14 firefighters from Aviemore, Grantown and Carrbridge's community response unit.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main means of stopping the blaze was to beat the flames with fire beaters and stamp down on the fire. Strong winds fanned the flames leading to rapid growth of the fire which eventually covered 500 to 1000 square metres but then subsequently razed much more in further outbreaks.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SFRS states in its response: "The 'cause' of the incident is the uniformed employee's opinion and this is qualified by the passage issued by the Department of Communities and Local Government.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states 'it is not necessary to be certain that the fire was due to the cause given, only that the cause was one that could be reasonably supposed given the evidence available'."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SFRS had been asked in the FoI for 'any reports and conclusions on findings and lessons learned for future application by SFRS to tackle large outbreaks of </w:t>
      </w:r>
      <w:r>
        <w:rPr>
          <w:rFonts w:ascii="arial" w:eastAsia="arial" w:hAnsi="arial" w:cs="arial"/>
          <w:b/>
          <w:i/>
          <w:strike w:val="0"/>
          <w:noProof w:val="0"/>
          <w:color w:val="000000"/>
          <w:position w:val="0"/>
          <w:sz w:val="20"/>
          <w:u w:val="single"/>
          <w:vertAlign w:val="baseline"/>
        </w:rPr>
        <w:t>wild fires</w:t>
      </w:r>
      <w:r>
        <w:rPr>
          <w:rFonts w:ascii="arial" w:eastAsia="arial" w:hAnsi="arial" w:cs="arial"/>
          <w:b w:val="0"/>
          <w:i w:val="0"/>
          <w:strike w:val="0"/>
          <w:noProof w:val="0"/>
          <w:color w:val="000000"/>
          <w:position w:val="0"/>
          <w:sz w:val="20"/>
          <w:u w:val="none"/>
          <w:vertAlign w:val="baseline"/>
        </w:rPr>
        <w:t xml:space="preserve"> following the largest ever such blazes in Scotland'.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HNM contacted HM Coastguard - who had been at the centre of the claims - and was referred to the Bristow Group which operates the service's Search and Rescue helicopters. A  Bristow Helicopters spokesperson said: "We can confirm that during a required Search and Rescue training exercise in the afternoon of Friday, June 20, 2025, Bristow helicopter crews deployed a smoke signalling device as part of standard training procedures essential for preparing crews for lifesaving operations.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safe delivery of UK Search and Rescue, the integrity of our training operations and environmental protection remain our highest priorities."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Highland MSP says communities must be better protected from the threat of </w:t>
      </w:r>
      <w:r>
        <w:rPr>
          <w:rFonts w:ascii="arial" w:eastAsia="arial" w:hAnsi="arial" w:cs="arial"/>
          <w:b/>
          <w:i/>
          <w:strike w:val="0"/>
          <w:noProof w:val="0"/>
          <w:color w:val="000000"/>
          <w:position w:val="0"/>
          <w:sz w:val="20"/>
          <w:u w:val="single"/>
          <w:vertAlign w:val="baseline"/>
        </w:rPr>
        <w:t>wildfire</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Eagle has said that the Scottish Government must take more seriously the risk of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spokesman on rural affairs made the call after taking part in a discussion hosted by the Rural Affairs Committee of the Scottish Parliament at Holyrood last week. It  took evidence from expert witnesses including representatives from the SFRS, the Scottish Gamekeepers Association and the Cairngorms National Park Authority.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our website.</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08" style="position:absolute;z-index:251977728"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SERVICES (92%);  ACCIDENTS &amp; DISASTERS (90%);  AMBULANCE &amp; RESCUE SERVICES (90%);  FIRES (90%);  FOREST FIRES (90%);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FIREFIGHTERS &amp; FIREFIGHTING (89%);  RESCUE OPERATIONS (78%);  FIRE DEPARTMENTS (75%);  FREEDOM OF INFORMATION (74%);  COAST GUARDS (73%);  WILDLIFE (73%);  GOVERNMENT BODIES &amp; OFFICES (71%);  REGIONAL &amp; LOCAL GOVERNMENTS (71%);  PUBLIC OFFICIALS (66%);  GOVERNMENT &amp; PUBLIC ADMINISTRATION (66%);  HELICOPTERS (50%); RESCUE OPERATIONS (69%); GOVERNMENT &amp; PUBLIC ADMINISTRATION (66%); FIRE DEPARTMENTS (75%); AMBULANCE &amp; RESCUE SERVICES (96%); FOREST FIRES (90%); ACCIDENTS &amp; DISASTERS (90%); GOVERNMENT BODIES &amp; OFFICES (71%); COAST GUARDS (73%); EMERGENCY SERVICES (94%); FREEDOM OF INFORMATION (74%); </w:t>
      </w:r>
      <w:r>
        <w:rPr>
          <w:rFonts w:ascii="arial" w:eastAsia="arial" w:hAnsi="arial" w:cs="arial"/>
          <w:b/>
          <w:i/>
          <w:strike w:val="0"/>
          <w:noProof w:val="0"/>
          <w:color w:val="000000"/>
          <w:position w:val="0"/>
          <w:sz w:val="20"/>
          <w:u w:val="single"/>
          <w:vertAlign w:val="baseline"/>
        </w:rPr>
        <w:t>WILDFIRES</w:t>
      </w:r>
      <w:r>
        <w:rPr>
          <w:rFonts w:ascii="arial" w:eastAsia="arial" w:hAnsi="arial" w:cs="arial"/>
          <w:b w:val="0"/>
          <w:i w:val="0"/>
          <w:strike w:val="0"/>
          <w:noProof w:val="0"/>
          <w:color w:val="000000"/>
          <w:position w:val="0"/>
          <w:sz w:val="20"/>
          <w:u w:val="none"/>
          <w:vertAlign w:val="baseline"/>
        </w:rPr>
        <w:t xml:space="preserve"> (90%); FIRES (91%); REGIONAL &amp; LOCAL GOVERNMENTS (71%); FIREFIGHTERS &amp; FIREFIGHTING (89%); WILDLIFE (73%); PUBLIC OFFICIALS (66%)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BRISTOW HOLDINGS US INC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NAICS481219 OTHER NONSCHEDULED AIR TRANSPORTATION (50%); NAICS213112 SUPPORT ACTIVITIES FOR OIL &amp; GAS OPERATIONS (50%); SIC4522 AIR TRANSPORTATION, NONSCHEDULED (50%); SIC1389 OIL &amp; GAS FIELD SERVICES, NEC (50%); HELICOPTERS (50%); AMBULANCE &amp; RESCUE SERVICES (96%)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SCOTLAND (96%); SCOTLAND (96%)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2026</w:t>
      </w:r>
    </w:p>
    <w:p>
      <w:pPr>
        <w:pStyle w:val="Normal100"/>
      </w:pPr>
    </w:p>
    <w:p>
      <w:pPr>
        <w:pStyle w:val="Normal100"/>
        <w:ind w:left="200"/>
      </w:pPr>
      <w:r>
        <w:br/>
      </w:r>
      <w:r>
        <w:pict>
          <v:line id="_x0000_s1409" style="position:absolute;z-index:2519787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1095375" cy="25717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1095375" cy="257175"/>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7"/>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61"/>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62"/>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63"/>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Wild fire razes homes in Kano, sparks safety warning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27,000 wild fires as UK has hottest ever spring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27,000 wild fires as UK has hottest ever spring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Inside new Wild Fire City as it brings a flavour of Rome to historic Sunderland city centre spot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Fire crews battle wild fires; prescribed burns planned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Wild fire raises factories in Kwara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Dry conditions, wind drive Montana wild fires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Gamekeeper who was helping contain wild fires earlier this week fears 'someone will end up dead'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Ministry launches week-long campaign to control and prevent wild-fire across Nepal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Fredericksburg Texas Wild Fires May 13Th 2025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QEP donates over 60,000 sponges to hurricane and wild fire effectees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QEP Donates Over 60,000 Sponges to Hurricane and Wild Fire Cleanup Efforts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ALMOST 300 WILD FIRES TACKLED IN NORTHERN IRELAND IN ONE WEEK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Almost 300 wild fires tackled in Northern Ireland in one week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Area fire crews battle wild fire near Happy's Inn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Former WWE Champion 'Unresponsive' During California Wild Fires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Reporting Scotland - 5:45 PM GMT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Radiowell Pledges to Replace 10,000 Californian Trees in Response to Wild Fires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QEP Donates Over 60,000 Sponges to Hurricane and Wild Fire Cleanup Efforts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QEP Donates Over 60,000 Sponges to Hurricane and Wild Fire Cleanup Efforts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Radiowell Pledges To Replace 10,000 Californian Trees In Response To Wild Fires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Southern Europe still battles smothering heat, wild fires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QEP Donates Over 60,000 Sponges To Hurricane And Wild Fire Cleanup Efforts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Southern Europe still battles smothering heat, wild fires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Trump to visit storm-ravaged North Carolina, wild-fire stricken California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Wild Fire serves up creative Christmas menu after selling 30,000 pizzas in first year at new Sunderland site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Quick response extinguishes wild fire near Libby Dam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Wild fire engulfs Poland 's Biebrza National Park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Gold Miner Sackett's family affected by California wild fires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"Wild Fire" film premieres from Scranton -based director Jennifer Cooney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Fire fighters and the Cumbernauld Wild Fires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Govt struggles to douse wild fire in Jabban Dargai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New Inverness café Sugar in the City launches a collection in aid of local firefighters following wild fires in Moray and Highland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Strathspey nature reserve team battle wild fires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'Flower nahi WILD FIRE hai' Fans praise Keerthy Suresh's fierce look from Akka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Wild fire engulfs Poland 's Biebrza National Park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BC Wild Fires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Sonu Nigam REACTS To Sunny Sanskari Ki Tulsi Kumari Version Of Bijuria: It's Wild Fire... I Made For Myself | EXCLUSIVE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Welsh holidaymaker on Greek island receives 'emergency alert' for wild fires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Everything you need to know about Sunderland's new Wild Fire pizza restaurant in Deptford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US Patent Issued to MIGHTY FIRE BREAKER on July 11 for "Wild fire defense system network using a command center, spraying systems and mobile computing systems c....</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Method of Proactively Protecting Property From Wild Fire by Spraying Environmentally-Clean Anti-Fire Chemical Liquid on Property Surfaces Prior to Wild Fire Arr....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Fire crews battle third wild fire at Devilla Forest this week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Huawei and Partners Successfully Test New Wild Fire Detection Solution in Greece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Huawei and Partners Successfully Test New Wild Fire Detection Solution in Greece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US Patent Issued to MIGHTY FIRE BREAKER on Aug. 22 for "GPS tracking and mapping wildfire defense system network for proactively defending homes and neighborhoo....</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Huawei and Partners Successfully Test New Wild Fire Detection Solution in Greece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The Wild Fire 4in1 Cooking Platform launches Kickstarter Campaign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Lac du Bonnet honours firefighters who kept town safe during deadly wild fires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 Wild Fire 4in1 Cooking Platform launches Kickstarter Campaign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Forest Fire Management Week begins today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Forest Fire Management Week begins today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Wild Fire lifts Good News Cup at KRC</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Langley fire crew joins battle against Kelowna wild fire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Langley fire crew joins battle against Kelowna wild fire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Preparedness Key To Fighting Wild Fires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Wild Fires Destroy Financial Stability For Many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New bid to revive long-derelict site by revamping space above Sunderland bar and pizza restaurant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Wild fires in Turkey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West Yorkshire fire chief warns of ‘significant risk’ of wild fires during August heatwave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Good Morning Britain - 05:15 AM GMT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Good Morning Britain - 05:15 AM GMT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Good Morning Britain - 05:15 AM GMT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Experts Call for Integration of Indigenous Knowledge in Wild Fire Management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Experts Call for Integration of Indigenous Knowledge in Wild Fire Management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Experts Call for Integration of Indigenous Knowledge in Wild Fire Management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Wild fires warning from Nottinghamshire Fire Service with scorching weekend temperatures predicted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Wild fires warning from Nottinghamshire Fire Service with scorching weekend temperatures predicted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Plans launched to build new units to light up 'unloved' area of Wearside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Process of Forming Strategic Chemical-Type Wildfire Breaks on Ground Surfaces to Proactively Prevent Fire Ignition and Flame Spread, and Reduce the Production 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FOREST INK: Esler Highway 20 thinning project part of wild fire protection plan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Fire Up Your Culinary Adventures with Wild Fire 4-in-1 Grill, Launching Today; Elevate grilling with Wild Fire 4-in-1, a portable patent-pending cooking platfor....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Even wild fires in LA could not stop hero music boss TOTAL DESTRUCTION MUMBA HAILS BRAVE RECORD EXEC SAM VISITS REB'S RAZED PAD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September 2023 wild fire count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Oil prices rise; US crude inventories, Canadian wild fires boost sentiment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Storms are getting 'stormier', and wild-fires 'wilder'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Over 40 firefighters now battling wild fire in area of park in Truro: latest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Wild fire in Dzukou valley of Nagaland still raging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Fire risk halts steam railway service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Springbok Casino Turning up Heat With Wild Fire 7s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US Patent Issued to MIGHTY FIRE BREAKER on May 2 for "Method of proactively protecting property from wild fire by spraying environmentally-clean anti-fire chemi....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Quick-thinking visitors are praised after stopping wild fire at beauty spot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Mighty Fire Breaker Assigned Patent for Method of Protecting Life, Property, Homes, Businesses from Wild Fire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Method of Proactively Defending Combustible Property Against Fire Ignition and Flame Spread in the Presence of Wild Fire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Fire service bosses reveal what sparked Scotland 's worst ever wildfire last summer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Patent Issued for Wildfire Protection System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Flare to blame for worst blaze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Fire service bosses reveal what likely sparked Scotland 's worst ever wildfire last summer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UConn star Paige Bueckers sends prayers for LA wild fire victims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MESSAGE OF CONDOLENCES ISSUED BY FOREIGN MINISTER HAYASHI YOSHIMASA REGARDING THE WILD FIRE IN HAWAII, U.S.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£332K ALLOCATED TO HELP MOURNES RECOVER FOLLOWING WILD FIRE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Fire service bosses reveal what likely sparked Scotland 's worst ever wildfire last summer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Flare to blame for worst blaze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Head Line: MIGHTY FIRE BREAKER LLC (Ohio) granted US Patent for "Wireless Wildfire Defense System Network For Proactively Defending Homes And Neighborhoods Agai....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Local air quality plummets in wake of Record Canadian Wild Fires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Fire risk halts coal fired steam railway service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WILDFIRE SMOKE TRIGGERS AIR QUALITY ALERTS SMOKE MAKING ITS WAY ACROSS THE BORDER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Extremely dry April was driest in 147 years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Extremely dry April was driest in 147 years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Flare to blame for worst blaze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rFonts w:ascii="arial" w:eastAsia="arial" w:hAnsi="arial" w:cs="arial"/>
      <w:sz w:val="20"/>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footer" Target="footer28.xml" /><Relationship Id="rId1000" Type="http://schemas.openxmlformats.org/officeDocument/2006/relationships/header" Target="header269.xml" /><Relationship Id="rId1001" Type="http://schemas.openxmlformats.org/officeDocument/2006/relationships/footer" Target="footer268.xml" /><Relationship Id="rId1002" Type="http://schemas.openxmlformats.org/officeDocument/2006/relationships/footer" Target="footer269.xml" /><Relationship Id="rId1003" Type="http://schemas.openxmlformats.org/officeDocument/2006/relationships/header" Target="header270.xml" /><Relationship Id="rId1004" Type="http://schemas.openxmlformats.org/officeDocument/2006/relationships/footer" Target="footer270.xml" /><Relationship Id="rId1005" Type="http://schemas.openxmlformats.org/officeDocument/2006/relationships/hyperlink" Target="https://advance.lexis.com/api/document?collection=news&amp;id=urn:contentItem:6DVT-BJY3-RWMT-52H7-00000-00&amp;context=1519360" TargetMode="External" /><Relationship Id="rId1006" Type="http://schemas.openxmlformats.org/officeDocument/2006/relationships/hyperlink" Target="https://advance.lexis.com/api/document?collection=news&amp;id=urn:contentItem:6DVT-BJY3-RWMT-52H7-00000-00&amp;context=1519360" TargetMode="External" /><Relationship Id="rId1007" Type="http://schemas.openxmlformats.org/officeDocument/2006/relationships/hyperlink" Target="https://advance.lexis.com/api/document?collection=news&amp;id=urn:contentItem:6DVT-BJY3-RWMT-52H7-00000-00&amp;context=1519360" TargetMode="External" /><Relationship Id="rId1008" Type="http://schemas.openxmlformats.org/officeDocument/2006/relationships/image" Target="media/image37.png" /><Relationship Id="rId1009" Type="http://schemas.openxmlformats.org/officeDocument/2006/relationships/header" Target="header271.xml" /><Relationship Id="rId101" Type="http://schemas.openxmlformats.org/officeDocument/2006/relationships/footer" Target="footer29.xml" /><Relationship Id="rId1010" Type="http://schemas.openxmlformats.org/officeDocument/2006/relationships/header" Target="header272.xml" /><Relationship Id="rId1011" Type="http://schemas.openxmlformats.org/officeDocument/2006/relationships/footer" Target="footer271.xml" /><Relationship Id="rId1012" Type="http://schemas.openxmlformats.org/officeDocument/2006/relationships/footer" Target="footer272.xml" /><Relationship Id="rId1013" Type="http://schemas.openxmlformats.org/officeDocument/2006/relationships/header" Target="header273.xml" /><Relationship Id="rId1014" Type="http://schemas.openxmlformats.org/officeDocument/2006/relationships/footer" Target="footer273.xml" /><Relationship Id="rId1015" Type="http://schemas.openxmlformats.org/officeDocument/2006/relationships/hyperlink" Target="https://advance.lexis.com/api/document?collection=news&amp;id=urn:contentItem:68XK-J9B1-JCBF-S18C-00000-00&amp;context=1519360" TargetMode="External" /><Relationship Id="rId1016" Type="http://schemas.openxmlformats.org/officeDocument/2006/relationships/hyperlink" Target="https://advance.lexis.com/api/document?collection=news&amp;id=urn:contentItem:68XK-J9B1-JCBF-S18C-00000-00&amp;context=1519360" TargetMode="External" /><Relationship Id="rId1017" Type="http://schemas.openxmlformats.org/officeDocument/2006/relationships/hyperlink" Target="https://advance.lexis.com/api/document?collection=news&amp;id=urn:contentItem:68XK-J9B1-JCBF-S18C-00000-00&amp;context=1519360" TargetMode="External" /><Relationship Id="rId1018" Type="http://schemas.openxmlformats.org/officeDocument/2006/relationships/header" Target="header274.xml" /><Relationship Id="rId1019" Type="http://schemas.openxmlformats.org/officeDocument/2006/relationships/header" Target="header275.xml" /><Relationship Id="rId102" Type="http://schemas.openxmlformats.org/officeDocument/2006/relationships/header" Target="header30.xml" /><Relationship Id="rId1020" Type="http://schemas.openxmlformats.org/officeDocument/2006/relationships/footer" Target="footer274.xml" /><Relationship Id="rId1021" Type="http://schemas.openxmlformats.org/officeDocument/2006/relationships/footer" Target="footer275.xml" /><Relationship Id="rId1022" Type="http://schemas.openxmlformats.org/officeDocument/2006/relationships/header" Target="header276.xml" /><Relationship Id="rId1023" Type="http://schemas.openxmlformats.org/officeDocument/2006/relationships/footer" Target="footer276.xml" /><Relationship Id="rId1024" Type="http://schemas.openxmlformats.org/officeDocument/2006/relationships/hyperlink" Target="https://advance.lexis.com/api/document?collection=news&amp;id=urn:contentItem:63B8-CYB1-JCBD-Y51R-00000-00&amp;context=1519360" TargetMode="External" /><Relationship Id="rId1025" Type="http://schemas.openxmlformats.org/officeDocument/2006/relationships/hyperlink" Target="https://advance.lexis.com/api/document?collection=news&amp;id=urn:contentItem:63B8-CYB1-JCBD-Y51R-00000-00&amp;context=1519360" TargetMode="External" /><Relationship Id="rId1026" Type="http://schemas.openxmlformats.org/officeDocument/2006/relationships/header" Target="header277.xml" /><Relationship Id="rId1027" Type="http://schemas.openxmlformats.org/officeDocument/2006/relationships/header" Target="header278.xml" /><Relationship Id="rId1028" Type="http://schemas.openxmlformats.org/officeDocument/2006/relationships/footer" Target="footer277.xml" /><Relationship Id="rId1029" Type="http://schemas.openxmlformats.org/officeDocument/2006/relationships/footer" Target="footer278.xml" /><Relationship Id="rId103" Type="http://schemas.openxmlformats.org/officeDocument/2006/relationships/footer" Target="footer30.xml" /><Relationship Id="rId1030" Type="http://schemas.openxmlformats.org/officeDocument/2006/relationships/header" Target="header279.xml" /><Relationship Id="rId1031" Type="http://schemas.openxmlformats.org/officeDocument/2006/relationships/footer" Target="footer279.xml" /><Relationship Id="rId1032" Type="http://schemas.openxmlformats.org/officeDocument/2006/relationships/hyperlink" Target="https://advance.lexis.com/api/document?collection=news&amp;id=urn:contentItem:6J2F-45J3-S15T-403D-00000-00&amp;context=1519360" TargetMode="External" /><Relationship Id="rId1033" Type="http://schemas.openxmlformats.org/officeDocument/2006/relationships/hyperlink" Target="https://advance.lexis.com/api/document?collection=news&amp;id=urn:contentItem:6J2F-45J3-S15T-403D-00000-00&amp;context=1519360" TargetMode="External" /><Relationship Id="rId1034" Type="http://schemas.openxmlformats.org/officeDocument/2006/relationships/hyperlink" Target="https://advance.lexis.com/api/document?collection=news&amp;id=urn:contentItem:6J2F-45J3-S15T-403D-00000-00&amp;context=1519360" TargetMode="External" /><Relationship Id="rId1035" Type="http://schemas.openxmlformats.org/officeDocument/2006/relationships/hyperlink" Target="mailto:gavin.musgrove@hnmedia.co.uk" TargetMode="External" /><Relationship Id="rId1036" Type="http://schemas.openxmlformats.org/officeDocument/2006/relationships/header" Target="header280.xml" /><Relationship Id="rId1037" Type="http://schemas.openxmlformats.org/officeDocument/2006/relationships/header" Target="header281.xml" /><Relationship Id="rId1038" Type="http://schemas.openxmlformats.org/officeDocument/2006/relationships/footer" Target="footer280.xml" /><Relationship Id="rId1039" Type="http://schemas.openxmlformats.org/officeDocument/2006/relationships/footer" Target="footer281.xml" /><Relationship Id="rId104" Type="http://schemas.openxmlformats.org/officeDocument/2006/relationships/hyperlink" Target="https://advance.lexis.com/api/document?collection=news&amp;id=urn:contentItem:6J55-VT83-S9K0-537H-00000-00&amp;context=1519360" TargetMode="External" /><Relationship Id="rId1040" Type="http://schemas.openxmlformats.org/officeDocument/2006/relationships/header" Target="header282.xml" /><Relationship Id="rId1041" Type="http://schemas.openxmlformats.org/officeDocument/2006/relationships/footer" Target="footer282.xml" /><Relationship Id="rId1042" Type="http://schemas.openxmlformats.org/officeDocument/2006/relationships/hyperlink" Target="https://advance.lexis.com/api/document?collection=news&amp;id=urn:contentItem:6J7Y-MXP3-S2BC-10S9-00000-00&amp;context=1519360" TargetMode="External" /><Relationship Id="rId1043" Type="http://schemas.openxmlformats.org/officeDocument/2006/relationships/image" Target="media/image38.png" /><Relationship Id="rId1044" Type="http://schemas.openxmlformats.org/officeDocument/2006/relationships/hyperlink" Target="mailto:gavin.musgrove@hnmedia.co.uk" TargetMode="External" /><Relationship Id="rId1045" Type="http://schemas.openxmlformats.org/officeDocument/2006/relationships/header" Target="header283.xml" /><Relationship Id="rId1046" Type="http://schemas.openxmlformats.org/officeDocument/2006/relationships/header" Target="header284.xml" /><Relationship Id="rId1047" Type="http://schemas.openxmlformats.org/officeDocument/2006/relationships/footer" Target="footer283.xml" /><Relationship Id="rId1048" Type="http://schemas.openxmlformats.org/officeDocument/2006/relationships/footer" Target="footer284.xml" /><Relationship Id="rId1049" Type="http://schemas.openxmlformats.org/officeDocument/2006/relationships/header" Target="header285.xml" /><Relationship Id="rId105" Type="http://schemas.openxmlformats.org/officeDocument/2006/relationships/hyperlink" Target="https://advance.lexis.com/api/document?collection=news&amp;id=urn:contentItem:6J55-VT83-S9K0-537H-00000-00&amp;context=1519360" TargetMode="External" /><Relationship Id="rId1050" Type="http://schemas.openxmlformats.org/officeDocument/2006/relationships/footer" Target="footer285.xml" /><Relationship Id="rId1051" Type="http://schemas.openxmlformats.org/officeDocument/2006/relationships/hyperlink" Target="https://advance.lexis.com/api/document?collection=news&amp;id=urn:contentItem:68BS-XNV1-F0YC-N47F-00000-00&amp;context=1519360" TargetMode="External" /><Relationship Id="rId1052" Type="http://schemas.openxmlformats.org/officeDocument/2006/relationships/hyperlink" Target="https://advance.lexis.com/api/document?collection=news&amp;id=urn:contentItem:68BS-XNV1-F0YC-N47F-00000-00&amp;context=1519360" TargetMode="External" /><Relationship Id="rId1053" Type="http://schemas.openxmlformats.org/officeDocument/2006/relationships/hyperlink" Target="https://advance.lexis.com/api/document?collection=news&amp;id=urn:contentItem:68BS-XNV1-F0YC-N47F-00000-00&amp;context=1519360" TargetMode="External" /><Relationship Id="rId1054" Type="http://schemas.openxmlformats.org/officeDocument/2006/relationships/hyperlink" Target="https://advance.lexis.com/api/document?collection=news&amp;id=urn:contentItem:68BS-XNV1-F0YC-N47F-00000-00&amp;context=1519360" TargetMode="External" /><Relationship Id="rId1055" Type="http://schemas.openxmlformats.org/officeDocument/2006/relationships/hyperlink" Target="https://advance.lexis.com/api/document?collection=news&amp;id=urn:contentItem:68BS-XNV1-F0YC-N47F-00000-00&amp;context=1519360" TargetMode="External" /><Relationship Id="rId1056" Type="http://schemas.openxmlformats.org/officeDocument/2006/relationships/header" Target="header286.xml" /><Relationship Id="rId1057" Type="http://schemas.openxmlformats.org/officeDocument/2006/relationships/header" Target="header287.xml" /><Relationship Id="rId1058" Type="http://schemas.openxmlformats.org/officeDocument/2006/relationships/footer" Target="footer286.xml" /><Relationship Id="rId1059" Type="http://schemas.openxmlformats.org/officeDocument/2006/relationships/footer" Target="footer287.xml" /><Relationship Id="rId106" Type="http://schemas.openxmlformats.org/officeDocument/2006/relationships/hyperlink" Target="https://advance.lexis.com/api/document?collection=news&amp;id=urn:contentItem:6J55-VT83-S9K0-537H-00000-00&amp;context=1519360" TargetMode="External" /><Relationship Id="rId1060" Type="http://schemas.openxmlformats.org/officeDocument/2006/relationships/header" Target="header288.xml" /><Relationship Id="rId1061" Type="http://schemas.openxmlformats.org/officeDocument/2006/relationships/footer" Target="footer288.xml" /><Relationship Id="rId1062" Type="http://schemas.openxmlformats.org/officeDocument/2006/relationships/hyperlink" Target="https://advance.lexis.com/api/document?collection=news&amp;id=urn:contentItem:68DH-P7K1-JCMN-Y11H-00000-00&amp;context=1519360" TargetMode="External" /><Relationship Id="rId1063" Type="http://schemas.openxmlformats.org/officeDocument/2006/relationships/hyperlink" Target="https://advance.lexis.com/api/document?collection=news&amp;id=urn:contentItem:68DH-P7K1-JCMN-Y11H-00000-00&amp;context=1519360" TargetMode="External" /><Relationship Id="rId1064" Type="http://schemas.openxmlformats.org/officeDocument/2006/relationships/hyperlink" Target="https://www.rocklandtimes.com" TargetMode="External" /><Relationship Id="rId1065" Type="http://schemas.openxmlformats.org/officeDocument/2006/relationships/hyperlink" Target="https://rocklandtimes.com/2023/06/07/local-air-quality-plummets-in-wake-of-record-canadian-wild-fires/" TargetMode="External" /><Relationship Id="rId1066" Type="http://schemas.openxmlformats.org/officeDocument/2006/relationships/hyperlink" Target="https://rocklandtimes.com/2023/06/07/local-air-quality-plummets-in-wake-of-record-canadian-wild-fires/" TargetMode="External" /><Relationship Id="rId1067" Type="http://schemas.openxmlformats.org/officeDocument/2006/relationships/hyperlink" Target="https://rocklandtimes.com/2023/06/07/local-air-quality-plummets-in-wake-of-record-canadian-wild-fires/" TargetMode="External" /><Relationship Id="rId1068" Type="http://schemas.openxmlformats.org/officeDocument/2006/relationships/hyperlink" Target="https://rocklandtimes.com" TargetMode="External" /><Relationship Id="rId1069" Type="http://schemas.openxmlformats.org/officeDocument/2006/relationships/hyperlink" Target="https://rocklandtimes.com/2023/06/07/local-air-quality-plummets-in-wake-of-record-canadian-wild-fires/" TargetMode="External" /><Relationship Id="rId107" Type="http://schemas.openxmlformats.org/officeDocument/2006/relationships/header" Target="header31.xml" /><Relationship Id="rId1070" Type="http://schemas.openxmlformats.org/officeDocument/2006/relationships/header" Target="header289.xml" /><Relationship Id="rId1071" Type="http://schemas.openxmlformats.org/officeDocument/2006/relationships/header" Target="header290.xml" /><Relationship Id="rId1072" Type="http://schemas.openxmlformats.org/officeDocument/2006/relationships/footer" Target="footer289.xml" /><Relationship Id="rId1073" Type="http://schemas.openxmlformats.org/officeDocument/2006/relationships/footer" Target="footer290.xml" /><Relationship Id="rId1074" Type="http://schemas.openxmlformats.org/officeDocument/2006/relationships/header" Target="header291.xml" /><Relationship Id="rId1075" Type="http://schemas.openxmlformats.org/officeDocument/2006/relationships/footer" Target="footer291.xml" /><Relationship Id="rId1076" Type="http://schemas.openxmlformats.org/officeDocument/2006/relationships/hyperlink" Target="https://advance.lexis.com/api/document?collection=news&amp;id=urn:contentItem:6JFX-1J73-S7WG-D2JC-00000-00&amp;context=1519360" TargetMode="External" /><Relationship Id="rId1077" Type="http://schemas.openxmlformats.org/officeDocument/2006/relationships/hyperlink" Target="https://www.cambrian-news.co.uk/news/aberystwyth-mum-taking-on-epic-challenge-for-wish-fund-901561" TargetMode="External" /><Relationship Id="rId1078" Type="http://schemas.openxmlformats.org/officeDocument/2006/relationships/hyperlink" Target="https://www.cambrian-news.co.uk/news/999/oily-road-surface-injures-motorcyclist-901922" TargetMode="External" /><Relationship Id="rId1079" Type="http://schemas.openxmlformats.org/officeDocument/2006/relationships/hyperlink" Target="https://www.cambrian-news.co.uk/news/courts/aberystwyth-criminal-damage-case-against-cardigan-teenager-dismissed-900956" TargetMode="External" /><Relationship Id="rId108" Type="http://schemas.openxmlformats.org/officeDocument/2006/relationships/header" Target="header32.xml" /><Relationship Id="rId1080" Type="http://schemas.openxmlformats.org/officeDocument/2006/relationships/hyperlink" Target="https://www.cambrian-news.co.uk/news/999/get-your-chimney-swept-says-machynlleth-man-following-house-fire-900658" TargetMode="External" /><Relationship Id="rId1081" Type="http://schemas.openxmlformats.org/officeDocument/2006/relationships/header" Target="header292.xml" /><Relationship Id="rId1082" Type="http://schemas.openxmlformats.org/officeDocument/2006/relationships/header" Target="header293.xml" /><Relationship Id="rId1083" Type="http://schemas.openxmlformats.org/officeDocument/2006/relationships/footer" Target="footer292.xml" /><Relationship Id="rId1084" Type="http://schemas.openxmlformats.org/officeDocument/2006/relationships/footer" Target="footer293.xml" /><Relationship Id="rId1085" Type="http://schemas.openxmlformats.org/officeDocument/2006/relationships/header" Target="header294.xml" /><Relationship Id="rId1086" Type="http://schemas.openxmlformats.org/officeDocument/2006/relationships/footer" Target="footer294.xml" /><Relationship Id="rId1087" Type="http://schemas.openxmlformats.org/officeDocument/2006/relationships/hyperlink" Target="https://advance.lexis.com/api/document?collection=news&amp;id=urn:contentItem:6G5J-44Y3-RSM3-V06S-00000-00&amp;context=1519360" TargetMode="External" /><Relationship Id="rId1088" Type="http://schemas.openxmlformats.org/officeDocument/2006/relationships/hyperlink" Target="https://advance.lexis.com/api/document?collection=news&amp;id=urn:contentItem:6G5J-44Y3-RSM3-V06S-00000-00&amp;context=1519360" TargetMode="External" /><Relationship Id="rId1089" Type="http://schemas.openxmlformats.org/officeDocument/2006/relationships/header" Target="header295.xml" /><Relationship Id="rId109" Type="http://schemas.openxmlformats.org/officeDocument/2006/relationships/footer" Target="footer31.xml" /><Relationship Id="rId1090" Type="http://schemas.openxmlformats.org/officeDocument/2006/relationships/header" Target="header296.xml" /><Relationship Id="rId1091" Type="http://schemas.openxmlformats.org/officeDocument/2006/relationships/footer" Target="footer295.xml" /><Relationship Id="rId1092" Type="http://schemas.openxmlformats.org/officeDocument/2006/relationships/footer" Target="footer296.xml" /><Relationship Id="rId1093" Type="http://schemas.openxmlformats.org/officeDocument/2006/relationships/header" Target="header297.xml" /><Relationship Id="rId1094" Type="http://schemas.openxmlformats.org/officeDocument/2006/relationships/footer" Target="footer297.xml" /><Relationship Id="rId1095" Type="http://schemas.openxmlformats.org/officeDocument/2006/relationships/hyperlink" Target="https://advance.lexis.com/api/document?collection=news&amp;id=urn:contentItem:6JGC-HSG3-RS99-20P9-00000-00&amp;context=1519360" TargetMode="External" /><Relationship Id="rId1096" Type="http://schemas.openxmlformats.org/officeDocument/2006/relationships/header" Target="header298.xml" /><Relationship Id="rId1097" Type="http://schemas.openxmlformats.org/officeDocument/2006/relationships/header" Target="header299.xml" /><Relationship Id="rId1098" Type="http://schemas.openxmlformats.org/officeDocument/2006/relationships/footer" Target="footer298.xml" /><Relationship Id="rId1099" Type="http://schemas.openxmlformats.org/officeDocument/2006/relationships/footer" Target="footer299.xml" /><Relationship Id="rId11" Type="http://schemas.openxmlformats.org/officeDocument/2006/relationships/footer" Target="footer3.xml" /><Relationship Id="rId110" Type="http://schemas.openxmlformats.org/officeDocument/2006/relationships/footer" Target="footer32.xml" /><Relationship Id="rId1100" Type="http://schemas.openxmlformats.org/officeDocument/2006/relationships/header" Target="header300.xml" /><Relationship Id="rId1101" Type="http://schemas.openxmlformats.org/officeDocument/2006/relationships/footer" Target="footer300.xml" /><Relationship Id="rId1102" Type="http://schemas.openxmlformats.org/officeDocument/2006/relationships/hyperlink" Target="https://advance.lexis.com/api/document?collection=news&amp;id=urn:contentItem:6JGC-HSG3-RS99-20N6-00000-00&amp;context=1519360" TargetMode="External" /><Relationship Id="rId1103" Type="http://schemas.openxmlformats.org/officeDocument/2006/relationships/header" Target="header301.xml" /><Relationship Id="rId1104" Type="http://schemas.openxmlformats.org/officeDocument/2006/relationships/header" Target="header302.xml" /><Relationship Id="rId1105" Type="http://schemas.openxmlformats.org/officeDocument/2006/relationships/footer" Target="footer301.xml" /><Relationship Id="rId1106" Type="http://schemas.openxmlformats.org/officeDocument/2006/relationships/footer" Target="footer302.xml" /><Relationship Id="rId1107" Type="http://schemas.openxmlformats.org/officeDocument/2006/relationships/header" Target="header303.xml" /><Relationship Id="rId1108" Type="http://schemas.openxmlformats.org/officeDocument/2006/relationships/footer" Target="footer303.xml" /><Relationship Id="rId1109" Type="http://schemas.openxmlformats.org/officeDocument/2006/relationships/hyperlink" Target="https://advance.lexis.com/api/document?collection=news&amp;id=urn:contentItem:6J6W-YNK3-RVVC-935V-00000-00&amp;context=1519360" TargetMode="External" /><Relationship Id="rId111" Type="http://schemas.openxmlformats.org/officeDocument/2006/relationships/header" Target="header33.xml" /><Relationship Id="rId1110" Type="http://schemas.openxmlformats.org/officeDocument/2006/relationships/hyperlink" Target="mailto:gavin.musgrove@hnmedia.co.uk" TargetMode="External" /><Relationship Id="rId1111" Type="http://schemas.openxmlformats.org/officeDocument/2006/relationships/theme" Target="theme/theme1.xml" /><Relationship Id="rId1112" Type="http://schemas.openxmlformats.org/officeDocument/2006/relationships/numbering" Target="numbering.xml" /><Relationship Id="rId1113" Type="http://schemas.openxmlformats.org/officeDocument/2006/relationships/styles" Target="styles.xml" /><Relationship Id="rId112" Type="http://schemas.openxmlformats.org/officeDocument/2006/relationships/footer" Target="footer33.xml" /><Relationship Id="rId113" Type="http://schemas.openxmlformats.org/officeDocument/2006/relationships/hyperlink" Target="https://advance.lexis.com/api/document?collection=news&amp;id=urn:contentItem:6FT6-X853-RSJ3-P2VW-00000-00&amp;context=1519360" TargetMode="External" /><Relationship Id="rId114" Type="http://schemas.openxmlformats.org/officeDocument/2006/relationships/hyperlink" Target="https://advance.lexis.com/api/document?collection=news&amp;id=urn:contentItem:6FT6-X853-RSJ3-P2VW-00000-00&amp;context=1519360" TargetMode="External" /><Relationship Id="rId115" Type="http://schemas.openxmlformats.org/officeDocument/2006/relationships/hyperlink" Target="https://advance.lexis.com/api/document?collection=news&amp;id=urn:contentItem:6FT6-X853-RSJ3-P2VW-00000-00&amp;context=1519360" TargetMode="External" /><Relationship Id="rId116" Type="http://schemas.openxmlformats.org/officeDocument/2006/relationships/image" Target="media/image7.png" /><Relationship Id="rId117" Type="http://schemas.openxmlformats.org/officeDocument/2006/relationships/hyperlink" Target="https://menafn.com/1109546148/Fredericksburg-Texas-Wild-Fires-May-13Th-2025" TargetMode="External" /><Relationship Id="rId118" Type="http://schemas.openxmlformats.org/officeDocument/2006/relationships/header" Target="header34.xml" /><Relationship Id="rId119" Type="http://schemas.openxmlformats.org/officeDocument/2006/relationships/header" Target="header35.xml" /><Relationship Id="rId12" Type="http://schemas.openxmlformats.org/officeDocument/2006/relationships/header" Target="header4.xml" /><Relationship Id="rId120" Type="http://schemas.openxmlformats.org/officeDocument/2006/relationships/footer" Target="footer34.xml" /><Relationship Id="rId121" Type="http://schemas.openxmlformats.org/officeDocument/2006/relationships/footer" Target="footer35.xml" /><Relationship Id="rId122" Type="http://schemas.openxmlformats.org/officeDocument/2006/relationships/header" Target="header36.xml" /><Relationship Id="rId123" Type="http://schemas.openxmlformats.org/officeDocument/2006/relationships/footer" Target="footer36.xml" /><Relationship Id="rId124" Type="http://schemas.openxmlformats.org/officeDocument/2006/relationships/hyperlink" Target="https://advance.lexis.com/api/document?collection=news&amp;id=urn:contentItem:5RC3-KD91-F0YC-N377-00000-00&amp;context=1519360" TargetMode="External" /><Relationship Id="rId125" Type="http://schemas.openxmlformats.org/officeDocument/2006/relationships/hyperlink" Target="https://advance.lexis.com/api/document?collection=news&amp;id=urn:contentItem:5RC3-KD91-F0YC-N377-00000-00&amp;context=1519360" TargetMode="External" /><Relationship Id="rId126" Type="http://schemas.openxmlformats.org/officeDocument/2006/relationships/hyperlink" Target="https://advance.lexis.com/api/document?collection=news&amp;id=urn:contentItem:5RC3-KD91-F0YC-N377-00000-00&amp;context=1519360" TargetMode="External" /><Relationship Id="rId127" Type="http://schemas.openxmlformats.org/officeDocument/2006/relationships/image" Target="media/image8.png" /><Relationship Id="rId128" Type="http://schemas.openxmlformats.org/officeDocument/2006/relationships/header" Target="header37.xml" /><Relationship Id="rId129" Type="http://schemas.openxmlformats.org/officeDocument/2006/relationships/header" Target="header38.xml" /><Relationship Id="rId13" Type="http://schemas.openxmlformats.org/officeDocument/2006/relationships/header" Target="header5.xml" /><Relationship Id="rId130" Type="http://schemas.openxmlformats.org/officeDocument/2006/relationships/footer" Target="footer37.xml" /><Relationship Id="rId131" Type="http://schemas.openxmlformats.org/officeDocument/2006/relationships/footer" Target="footer38.xml" /><Relationship Id="rId132" Type="http://schemas.openxmlformats.org/officeDocument/2006/relationships/header" Target="header39.xml" /><Relationship Id="rId133" Type="http://schemas.openxmlformats.org/officeDocument/2006/relationships/footer" Target="footer39.xml" /><Relationship Id="rId134" Type="http://schemas.openxmlformats.org/officeDocument/2006/relationships/hyperlink" Target="https://advance.lexis.com/api/document?collection=news&amp;id=urn:contentItem:6F8C-5FG3-RRRY-81CG-00000-00&amp;context=1519360" TargetMode="External" /><Relationship Id="rId135" Type="http://schemas.openxmlformats.org/officeDocument/2006/relationships/hyperlink" Target="https://advance.lexis.com/api/document?collection=news&amp;id=urn:contentItem:6F8C-5FG3-RRRY-81CG-00000-00&amp;context=1519360" TargetMode="External" /><Relationship Id="rId136" Type="http://schemas.openxmlformats.org/officeDocument/2006/relationships/hyperlink" Target="https://advance.lexis.com/api/document?collection=news&amp;id=urn:contentItem:6F8C-5FG3-RRRY-81CG-00000-00&amp;context=1519360" TargetMode="External" /><Relationship Id="rId137" Type="http://schemas.openxmlformats.org/officeDocument/2006/relationships/image" Target="media/image9.png" /><Relationship Id="rId138" Type="http://schemas.openxmlformats.org/officeDocument/2006/relationships/hyperlink" Target="http://www.qep.com" TargetMode="External" /><Relationship Id="rId139" Type="http://schemas.openxmlformats.org/officeDocument/2006/relationships/hyperlink" Target="mailto:ldelpozo@qep.com" TargetMode="External" /><Relationship Id="rId14" Type="http://schemas.openxmlformats.org/officeDocument/2006/relationships/footer" Target="footer4.xml" /><Relationship Id="rId140" Type="http://schemas.openxmlformats.org/officeDocument/2006/relationships/header" Target="header40.xml" /><Relationship Id="rId141" Type="http://schemas.openxmlformats.org/officeDocument/2006/relationships/header" Target="header41.xml" /><Relationship Id="rId142" Type="http://schemas.openxmlformats.org/officeDocument/2006/relationships/footer" Target="footer40.xml" /><Relationship Id="rId143" Type="http://schemas.openxmlformats.org/officeDocument/2006/relationships/footer" Target="footer41.xml" /><Relationship Id="rId144" Type="http://schemas.openxmlformats.org/officeDocument/2006/relationships/header" Target="header42.xml" /><Relationship Id="rId145" Type="http://schemas.openxmlformats.org/officeDocument/2006/relationships/footer" Target="footer42.xml" /><Relationship Id="rId146" Type="http://schemas.openxmlformats.org/officeDocument/2006/relationships/hyperlink" Target="https://advance.lexis.com/api/document?collection=news&amp;id=urn:contentItem:6FJ7-DRS3-RS4Y-N402-00000-00&amp;context=1519360" TargetMode="External" /><Relationship Id="rId147" Type="http://schemas.openxmlformats.org/officeDocument/2006/relationships/hyperlink" Target="https://advance.lexis.com/api/document?collection=news&amp;id=urn:contentItem:6FJ7-DRS3-RS4Y-N402-00000-00&amp;context=1519360" TargetMode="External" /><Relationship Id="rId148" Type="http://schemas.openxmlformats.org/officeDocument/2006/relationships/hyperlink" Target="https://advance.lexis.com/api/document?collection=news&amp;id=urn:contentItem:6FJ7-DRS3-RS4Y-N402-00000-00&amp;context=1519360" TargetMode="External" /><Relationship Id="rId149" Type="http://schemas.openxmlformats.org/officeDocument/2006/relationships/image" Target="media/image10.png" /><Relationship Id="rId15" Type="http://schemas.openxmlformats.org/officeDocument/2006/relationships/footer" Target="footer5.xml" /><Relationship Id="rId150" Type="http://schemas.openxmlformats.org/officeDocument/2006/relationships/header" Target="header43.xml" /><Relationship Id="rId151" Type="http://schemas.openxmlformats.org/officeDocument/2006/relationships/header" Target="header44.xml" /><Relationship Id="rId152" Type="http://schemas.openxmlformats.org/officeDocument/2006/relationships/footer" Target="footer43.xml" /><Relationship Id="rId153" Type="http://schemas.openxmlformats.org/officeDocument/2006/relationships/footer" Target="footer44.xml" /><Relationship Id="rId154" Type="http://schemas.openxmlformats.org/officeDocument/2006/relationships/header" Target="header45.xml" /><Relationship Id="rId155" Type="http://schemas.openxmlformats.org/officeDocument/2006/relationships/footer" Target="footer45.xml" /><Relationship Id="rId156" Type="http://schemas.openxmlformats.org/officeDocument/2006/relationships/hyperlink" Target="https://advance.lexis.com/api/document?collection=news&amp;id=urn:contentItem:6FJ7-HBP3-RSHH-C375-00000-00&amp;context=1519360" TargetMode="External" /><Relationship Id="rId157" Type="http://schemas.openxmlformats.org/officeDocument/2006/relationships/hyperlink" Target="https://advance.lexis.com/api/document?collection=news&amp;id=urn:contentItem:6FJ7-HBP3-RSHH-C375-00000-00&amp;context=1519360" TargetMode="External" /><Relationship Id="rId158" Type="http://schemas.openxmlformats.org/officeDocument/2006/relationships/hyperlink" Target="https://advance.lexis.com/api/document?collection=news&amp;id=urn:contentItem:6FJ7-HBP3-RSHH-C375-00000-00&amp;context=1519360" TargetMode="External" /><Relationship Id="rId159" Type="http://schemas.openxmlformats.org/officeDocument/2006/relationships/image" Target="media/image11.png" /><Relationship Id="rId16" Type="http://schemas.openxmlformats.org/officeDocument/2006/relationships/header" Target="header6.xml" /><Relationship Id="rId160" Type="http://schemas.openxmlformats.org/officeDocument/2006/relationships/header" Target="header46.xml" /><Relationship Id="rId161" Type="http://schemas.openxmlformats.org/officeDocument/2006/relationships/header" Target="header47.xml" /><Relationship Id="rId162" Type="http://schemas.openxmlformats.org/officeDocument/2006/relationships/footer" Target="footer46.xml" /><Relationship Id="rId163" Type="http://schemas.openxmlformats.org/officeDocument/2006/relationships/footer" Target="footer47.xml" /><Relationship Id="rId164" Type="http://schemas.openxmlformats.org/officeDocument/2006/relationships/header" Target="header48.xml" /><Relationship Id="rId165" Type="http://schemas.openxmlformats.org/officeDocument/2006/relationships/footer" Target="footer48.xml" /><Relationship Id="rId166" Type="http://schemas.openxmlformats.org/officeDocument/2006/relationships/hyperlink" Target="https://advance.lexis.com/api/document?collection=news&amp;id=urn:contentItem:6FNC-XCR3-RS0V-00YJ-00000-00&amp;context=1519360" TargetMode="External" /><Relationship Id="rId167" Type="http://schemas.openxmlformats.org/officeDocument/2006/relationships/hyperlink" Target="https://advance.lexis.com/api/document?collection=news&amp;id=urn:contentItem:6FNC-XCR3-RS0V-00YJ-00000-00&amp;context=1519360" TargetMode="External" /><Relationship Id="rId168" Type="http://schemas.openxmlformats.org/officeDocument/2006/relationships/hyperlink" Target="https://advance.lexis.com/api/document?collection=news&amp;id=urn:contentItem:6FNC-XCR3-RS0V-00YJ-00000-00&amp;context=1519360" TargetMode="External" /><Relationship Id="rId169" Type="http://schemas.openxmlformats.org/officeDocument/2006/relationships/hyperlink" Target="https://advance.lexis.com/api/document?collection=news&amp;id=urn:contentItem:6FNC-XCR3-RS0V-00YJ-00000-00&amp;context=1519360" TargetMode="External" /><Relationship Id="rId17" Type="http://schemas.openxmlformats.org/officeDocument/2006/relationships/footer" Target="footer6.xml" /><Relationship Id="rId170" Type="http://schemas.openxmlformats.org/officeDocument/2006/relationships/hyperlink" Target="https://advance.lexis.com/api/document?collection=news&amp;id=urn:contentItem:6FNC-XCR3-RS0V-00YJ-00000-00&amp;context=1519360" TargetMode="External" /><Relationship Id="rId171" Type="http://schemas.openxmlformats.org/officeDocument/2006/relationships/hyperlink" Target="http://www.thewesternnews.com" TargetMode="External" /><Relationship Id="rId172" Type="http://schemas.openxmlformats.org/officeDocument/2006/relationships/header" Target="header49.xml" /><Relationship Id="rId173" Type="http://schemas.openxmlformats.org/officeDocument/2006/relationships/header" Target="header50.xml" /><Relationship Id="rId174" Type="http://schemas.openxmlformats.org/officeDocument/2006/relationships/footer" Target="footer49.xml" /><Relationship Id="rId175" Type="http://schemas.openxmlformats.org/officeDocument/2006/relationships/footer" Target="footer50.xml" /><Relationship Id="rId176" Type="http://schemas.openxmlformats.org/officeDocument/2006/relationships/header" Target="header51.xml" /><Relationship Id="rId177" Type="http://schemas.openxmlformats.org/officeDocument/2006/relationships/footer" Target="footer51.xml" /><Relationship Id="rId178" Type="http://schemas.openxmlformats.org/officeDocument/2006/relationships/hyperlink" Target="https://advance.lexis.com/api/document?collection=news&amp;id=urn:contentItem:6DW8-MWS3-S2PX-S4DB-00000-00&amp;context=1519360" TargetMode="External" /><Relationship Id="rId179" Type="http://schemas.openxmlformats.org/officeDocument/2006/relationships/hyperlink" Target="https://advance.lexis.com/api/document?collection=news&amp;id=urn:contentItem:6DW8-MWS3-S2PX-S4DB-00000-00&amp;context=1519360" TargetMode="External" /><Relationship Id="rId18" Type="http://schemas.openxmlformats.org/officeDocument/2006/relationships/hyperlink" Target="https://advance.lexis.com/api/document?collection=news&amp;id=urn:contentItem:6J4X-X853-S23D-61P9-00000-00&amp;context=1519360" TargetMode="External" /><Relationship Id="rId180" Type="http://schemas.openxmlformats.org/officeDocument/2006/relationships/image" Target="media/image12.png" /><Relationship Id="rId181" Type="http://schemas.openxmlformats.org/officeDocument/2006/relationships/hyperlink" Target="https://www.newsweek.com/sports/mma/former-ufc-wwe-champion-ronda-rousey-welcomes-birth-second-child-2012981?utm_source=Synacor&amp;utm_medium=Attnet&amp;utm_campaign=Partnerships" TargetMode="External" /><Relationship Id="rId182" Type="http://schemas.openxmlformats.org/officeDocument/2006/relationships/hyperlink" Target="https://www.newsweek.com/topic/twitter?utm_source=Synacor&amp;utm_medium=Attnet&amp;utm_campaign=Partnerships" TargetMode="External" /><Relationship Id="rId183" Type="http://schemas.openxmlformats.org/officeDocument/2006/relationships/hyperlink" Target="https://www.newsweek.com/sports/wrestling/logan-paul-vs-gunther-being-considered-wrestlemania-report-2013573?utm_source=Synacor&amp;utm_medium=Attnet&amp;utm_campaign=Partnerships" TargetMode="External" /><Relationship Id="rId184" Type="http://schemas.openxmlformats.org/officeDocument/2006/relationships/hyperlink" Target="https://www.newsweek.com/sports/wrestling/wwe-veteran-claims-triple-h-creatively-bankrupt-2012709?utm_source=Synacor&amp;utm_medium=Attnet&amp;utm_campaign=Partnerships" TargetMode="External" /><Relationship Id="rId185" Type="http://schemas.openxmlformats.org/officeDocument/2006/relationships/hyperlink" Target="https://www.newsweek.com/sports?utm_source=Synacor&amp;utm_medium=Attnet&amp;utm_campaign=Partnerships" TargetMode="External" /><Relationship Id="rId186" Type="http://schemas.openxmlformats.org/officeDocument/2006/relationships/hyperlink" Target="https://iqconnect.house.gov/iqextranet/iqClickTrk.aspx?&amp;cid=CA32JC&amp;crop=15250.14422373.6070281.8003155&amp;report_id=&amp;redirect=https%3a%2f%2fwww.fire.ca.gov%2f&amp;redir_log=641376171591163" TargetMode="External" /><Relationship Id="rId187" Type="http://schemas.openxmlformats.org/officeDocument/2006/relationships/hyperlink" Target="https://iqconnect.house.gov/iqextranet/iqClickTrk.aspx?&amp;cid=CA32JC&amp;crop=15250.14422373.6070281.8003155&amp;report_id=&amp;redirect=https%3a%2f%2fwww.fire.ca.gov%2fincidents%2f2025%2f1%2f7%2featon-fire&amp;redir_log=710594633588349" TargetMode="External" /><Relationship Id="rId188" Type="http://schemas.openxmlformats.org/officeDocument/2006/relationships/hyperlink" Target="https://iqconnect.house.gov/iqextranet/iqClickTrk.aspx?&amp;cid=CA32JC&amp;crop=15250.14422373.6070281.8003155&amp;report_id=&amp;redirect=https%3a%2f%2fwww.fire.ca.gov%2fincidents%2f2025%2f1%2f7%2fpalisades-fire&amp;redir_log=950784221714380" TargetMode="External" /><Relationship Id="rId189" Type="http://schemas.openxmlformats.org/officeDocument/2006/relationships/hyperlink" Target="https://iqconnect.house.gov/iqextranet/iqClickTrk.aspx?&amp;cid=CA32JC&amp;crop=15250.14422373.6070281.8003155&amp;report_id=&amp;redirect=https%3a%2f%2fx.com%2fLACoFDPIO%3fref_src%3dtwsrc%255Egoogle%257Ctwcamp%255Eserp%257Ctwgr%255Eauthor&amp;redir_log=385749239656528" TargetMode="External" /><Relationship Id="rId19" Type="http://schemas.openxmlformats.org/officeDocument/2006/relationships/hyperlink" Target="https://advance.lexis.com/api/document?collection=news&amp;id=urn:contentItem:6J4X-X853-S23D-61P9-00000-00&amp;context=1519360" TargetMode="External" /><Relationship Id="rId190" Type="http://schemas.openxmlformats.org/officeDocument/2006/relationships/hyperlink" Target="https://iqconnect.house.gov/iqextranet/iqClickTrk.aspx?&amp;cid=CA32JC&amp;crop=15250.14422373.6070281.8003155&amp;report_id=&amp;redirect=https%3a%2f%2flacounty.gov%2femergency%2f&amp;redir_log=996590876807219" TargetMode="External" /><Relationship Id="rId191" Type="http://schemas.openxmlformats.org/officeDocument/2006/relationships/hyperlink" Target="https://iqconnect.house.gov/iqextranet/iqClickTrk.aspx?&amp;cid=CA32JC&amp;crop=15250.14422373.6070281.8003155&amp;report_id=&amp;redirect=https%3a%2f%2fapp.watchduty.org%2fi%2f40388&amp;redir_log=094605250279214" TargetMode="External" /><Relationship Id="rId192" Type="http://schemas.openxmlformats.org/officeDocument/2006/relationships/hyperlink" Target="https://iqconnect.house.gov/iqextranet/iqClickTrk.aspx?&amp;cid=CA32JC&amp;crop=15250.14422373.6070281.8003155&amp;report_id=&amp;redirect=https%3a%2f%2fprotect.genasys.com%2fhazards%3fsort%3ddistance%26z%3d14.208766470789243%26latlon%3d34.185744534572464%252C-118.14107275018699&amp;redir_log=817377337501726" TargetMode="External" /><Relationship Id="rId193" Type="http://schemas.openxmlformats.org/officeDocument/2006/relationships/hyperlink" Target="https://cpf.salsalabs.org/disasterrelief/index.html" TargetMode="External" /><Relationship Id="rId194" Type="http://schemas.openxmlformats.org/officeDocument/2006/relationships/hyperlink" Target="https://www.salvationarmyusa.org/usn/wildfire-relief/" TargetMode="External" /><Relationship Id="rId195" Type="http://schemas.openxmlformats.org/officeDocument/2006/relationships/hyperlink" Target="https://d.newsweek.com/en/full/2562727/wwe-melina-mnm.jpg" TargetMode="External" /><Relationship Id="rId196" Type="http://schemas.openxmlformats.org/officeDocument/2006/relationships/header" Target="header52.xml" /><Relationship Id="rId197" Type="http://schemas.openxmlformats.org/officeDocument/2006/relationships/header" Target="header53.xml" /><Relationship Id="rId198" Type="http://schemas.openxmlformats.org/officeDocument/2006/relationships/footer" Target="footer52.xml" /><Relationship Id="rId199" Type="http://schemas.openxmlformats.org/officeDocument/2006/relationships/footer" Target="footer53.xml" /><Relationship Id="rId2" Type="http://schemas.openxmlformats.org/officeDocument/2006/relationships/settings" Target="settings.xml" /><Relationship Id="rId20" Type="http://schemas.openxmlformats.org/officeDocument/2006/relationships/image" Target="media/image3.png" /><Relationship Id="rId200" Type="http://schemas.openxmlformats.org/officeDocument/2006/relationships/header" Target="header54.xml" /><Relationship Id="rId201" Type="http://schemas.openxmlformats.org/officeDocument/2006/relationships/footer" Target="footer54.xml" /><Relationship Id="rId202" Type="http://schemas.openxmlformats.org/officeDocument/2006/relationships/hyperlink" Target="https://advance.lexis.com/api/document?collection=news&amp;id=urn:contentItem:6JDS-JNT3-RS01-2064-00000-00&amp;context=1519360" TargetMode="External" /><Relationship Id="rId203" Type="http://schemas.openxmlformats.org/officeDocument/2006/relationships/image" Target="media/image13.png" /><Relationship Id="rId204" Type="http://schemas.openxmlformats.org/officeDocument/2006/relationships/hyperlink" Target="http://ln.tveyes.com/transcript.asp?StationID=6150&amp;DateTime=04%2f23%2f2026+18%3a45%3a07&amp;Dur=297&amp;PlayClip=true" TargetMode="External" /><Relationship Id="rId205" Type="http://schemas.openxmlformats.org/officeDocument/2006/relationships/header" Target="header55.xml" /><Relationship Id="rId206" Type="http://schemas.openxmlformats.org/officeDocument/2006/relationships/header" Target="header56.xml" /><Relationship Id="rId207" Type="http://schemas.openxmlformats.org/officeDocument/2006/relationships/footer" Target="footer55.xml" /><Relationship Id="rId208" Type="http://schemas.openxmlformats.org/officeDocument/2006/relationships/footer" Target="footer56.xml" /><Relationship Id="rId209" Type="http://schemas.openxmlformats.org/officeDocument/2006/relationships/header" Target="header57.xml" /><Relationship Id="rId21" Type="http://schemas.openxmlformats.org/officeDocument/2006/relationships/hyperlink" Target="https://dailypost.ng/wp-content/uploads/2026/03/Fire-razes-building.png" TargetMode="External" /><Relationship Id="rId210" Type="http://schemas.openxmlformats.org/officeDocument/2006/relationships/footer" Target="footer57.xml" /><Relationship Id="rId211" Type="http://schemas.openxmlformats.org/officeDocument/2006/relationships/hyperlink" Target="https://advance.lexis.com/api/document?collection=news&amp;id=urn:contentItem:6DYM-JJX3-RVC4-9003-00000-00&amp;context=1519360" TargetMode="External" /><Relationship Id="rId212" Type="http://schemas.openxmlformats.org/officeDocument/2006/relationships/hyperlink" Target="https://advance.lexis.com/api/document?collection=news&amp;id=urn:contentItem:6DYM-JJX3-RVC4-9003-00000-00&amp;context=1519360" TargetMode="External" /><Relationship Id="rId213" Type="http://schemas.openxmlformats.org/officeDocument/2006/relationships/header" Target="header58.xml" /><Relationship Id="rId214" Type="http://schemas.openxmlformats.org/officeDocument/2006/relationships/header" Target="header59.xml" /><Relationship Id="rId215" Type="http://schemas.openxmlformats.org/officeDocument/2006/relationships/footer" Target="footer58.xml" /><Relationship Id="rId216" Type="http://schemas.openxmlformats.org/officeDocument/2006/relationships/footer" Target="footer59.xml" /><Relationship Id="rId217" Type="http://schemas.openxmlformats.org/officeDocument/2006/relationships/header" Target="header60.xml" /><Relationship Id="rId218" Type="http://schemas.openxmlformats.org/officeDocument/2006/relationships/footer" Target="footer60.xml" /><Relationship Id="rId219" Type="http://schemas.openxmlformats.org/officeDocument/2006/relationships/hyperlink" Target="https://advance.lexis.com/api/document?collection=news&amp;id=urn:contentItem:6F8H-K0G3-S0BF-G32G-00000-00&amp;context=1519360" TargetMode="External" /><Relationship Id="rId22" Type="http://schemas.openxmlformats.org/officeDocument/2006/relationships/hyperlink" Target="https://dailypost.ng/2026/03/18/wild-fire-razes-homes-in-kano-sparks-safety-warning/" TargetMode="External" /><Relationship Id="rId220" Type="http://schemas.openxmlformats.org/officeDocument/2006/relationships/hyperlink" Target="https://advance.lexis.com/api/document?collection=news&amp;id=urn:contentItem:6F8H-K0G3-S0BF-G32G-00000-00&amp;context=1519360" TargetMode="External" /><Relationship Id="rId221" Type="http://schemas.openxmlformats.org/officeDocument/2006/relationships/hyperlink" Target="https://advance.lexis.com/api/document?collection=news&amp;id=urn:contentItem:6F8H-K0G3-S0BF-G32G-00000-00&amp;context=1519360" TargetMode="External" /><Relationship Id="rId222" Type="http://schemas.openxmlformats.org/officeDocument/2006/relationships/hyperlink" Target="http://syndigate.info" TargetMode="External" /><Relationship Id="rId223" Type="http://schemas.openxmlformats.org/officeDocument/2006/relationships/image" Target="media/image14.png" /><Relationship Id="rId224" Type="http://schemas.openxmlformats.org/officeDocument/2006/relationships/hyperlink" Target="http://www.qep.com" TargetMode="External" /><Relationship Id="rId225" Type="http://schemas.openxmlformats.org/officeDocument/2006/relationships/header" Target="header61.xml" /><Relationship Id="rId226" Type="http://schemas.openxmlformats.org/officeDocument/2006/relationships/header" Target="header62.xml" /><Relationship Id="rId227" Type="http://schemas.openxmlformats.org/officeDocument/2006/relationships/footer" Target="footer61.xml" /><Relationship Id="rId228" Type="http://schemas.openxmlformats.org/officeDocument/2006/relationships/footer" Target="footer62.xml" /><Relationship Id="rId229" Type="http://schemas.openxmlformats.org/officeDocument/2006/relationships/header" Target="header63.xml" /><Relationship Id="rId23" Type="http://schemas.openxmlformats.org/officeDocument/2006/relationships/hyperlink" Target="https://dailypost.ng/2026/03/18/wild-fire-razes-homes-in-kano-sparks-safety-warning/" TargetMode="External" /><Relationship Id="rId230" Type="http://schemas.openxmlformats.org/officeDocument/2006/relationships/footer" Target="footer63.xml" /><Relationship Id="rId231" Type="http://schemas.openxmlformats.org/officeDocument/2006/relationships/hyperlink" Target="https://advance.lexis.com/api/document?collection=news&amp;id=urn:contentItem:6F8C-4623-RSP2-13JG-00000-00&amp;context=1519360" TargetMode="External" /><Relationship Id="rId232" Type="http://schemas.openxmlformats.org/officeDocument/2006/relationships/hyperlink" Target="https://advance.lexis.com/api/document?collection=news&amp;id=urn:contentItem:6F8C-4623-RSP2-13JG-00000-00&amp;context=1519360" TargetMode="External" /><Relationship Id="rId233" Type="http://schemas.openxmlformats.org/officeDocument/2006/relationships/hyperlink" Target="https://advance.lexis.com/api/document?collection=news&amp;id=urn:contentItem:6F8C-4623-RSP2-13JG-00000-00&amp;context=1519360" TargetMode="External" /><Relationship Id="rId234" Type="http://schemas.openxmlformats.org/officeDocument/2006/relationships/image" Target="media/image15.png" /><Relationship Id="rId235" Type="http://schemas.openxmlformats.org/officeDocument/2006/relationships/hyperlink" Target="http://www.qep.com" TargetMode="External" /><Relationship Id="rId236" Type="http://schemas.openxmlformats.org/officeDocument/2006/relationships/hyperlink" Target="mailto:ldelpozo@qep.com" TargetMode="External" /><Relationship Id="rId237" Type="http://schemas.openxmlformats.org/officeDocument/2006/relationships/header" Target="header64.xml" /><Relationship Id="rId238" Type="http://schemas.openxmlformats.org/officeDocument/2006/relationships/header" Target="header65.xml" /><Relationship Id="rId239" Type="http://schemas.openxmlformats.org/officeDocument/2006/relationships/footer" Target="footer64.xml" /><Relationship Id="rId24" Type="http://schemas.openxmlformats.org/officeDocument/2006/relationships/header" Target="header7.xml" /><Relationship Id="rId240" Type="http://schemas.openxmlformats.org/officeDocument/2006/relationships/footer" Target="footer65.xml" /><Relationship Id="rId241" Type="http://schemas.openxmlformats.org/officeDocument/2006/relationships/header" Target="header66.xml" /><Relationship Id="rId242" Type="http://schemas.openxmlformats.org/officeDocument/2006/relationships/footer" Target="footer66.xml" /><Relationship Id="rId243" Type="http://schemas.openxmlformats.org/officeDocument/2006/relationships/hyperlink" Target="https://advance.lexis.com/api/document?collection=news&amp;id=urn:contentItem:6F8B-2D53-RTD3-82KD-00000-00&amp;context=1519360" TargetMode="External" /><Relationship Id="rId244" Type="http://schemas.openxmlformats.org/officeDocument/2006/relationships/hyperlink" Target="https://advance.lexis.com/api/document?collection=news&amp;id=urn:contentItem:6F8B-2D53-RTD3-82KD-00000-00&amp;context=1519360" TargetMode="External" /><Relationship Id="rId245" Type="http://schemas.openxmlformats.org/officeDocument/2006/relationships/hyperlink" Target="https://menafn.com/updates/pr/2025-01/23/PN_705d8image_story.jpg" TargetMode="External" /><Relationship Id="rId246" Type="http://schemas.openxmlformats.org/officeDocument/2006/relationships/hyperlink" Target="https://menafn.com/1109123891/Radiowell-Pledges-To-Replace-10000-Californian-Trees-In-Response-To-Wild-Fires" TargetMode="External" /><Relationship Id="rId247" Type="http://schemas.openxmlformats.org/officeDocument/2006/relationships/header" Target="header67.xml" /><Relationship Id="rId248" Type="http://schemas.openxmlformats.org/officeDocument/2006/relationships/header" Target="header68.xml" /><Relationship Id="rId249" Type="http://schemas.openxmlformats.org/officeDocument/2006/relationships/footer" Target="footer67.xml" /><Relationship Id="rId25" Type="http://schemas.openxmlformats.org/officeDocument/2006/relationships/header" Target="header8.xml" /><Relationship Id="rId250" Type="http://schemas.openxmlformats.org/officeDocument/2006/relationships/footer" Target="footer68.xml" /><Relationship Id="rId251" Type="http://schemas.openxmlformats.org/officeDocument/2006/relationships/header" Target="header69.xml" /><Relationship Id="rId252" Type="http://schemas.openxmlformats.org/officeDocument/2006/relationships/footer" Target="footer69.xml" /><Relationship Id="rId253" Type="http://schemas.openxmlformats.org/officeDocument/2006/relationships/hyperlink" Target="https://advance.lexis.com/api/document?collection=news&amp;id=urn:contentItem:6H08-M1F3-RSRN-6382-00000-00&amp;context=1519360" TargetMode="External" /><Relationship Id="rId254" Type="http://schemas.openxmlformats.org/officeDocument/2006/relationships/hyperlink" Target="https://advance.lexis.com/api/document?collection=news&amp;id=urn:contentItem:6H08-M1F3-RSRN-6382-00000-00&amp;context=1519360" TargetMode="External" /><Relationship Id="rId255" Type="http://schemas.openxmlformats.org/officeDocument/2006/relationships/image" Target="media/image16.png" /><Relationship Id="rId256" Type="http://schemas.openxmlformats.org/officeDocument/2006/relationships/hyperlink" Target="https://menafn.com/updates/pr/Menafn_News_Images\local_agriculture_200.jpg" TargetMode="External" /><Relationship Id="rId257" Type="http://schemas.openxmlformats.org/officeDocument/2006/relationships/hyperlink" Target="https://menafn.com/1109921566/Southern-Europe-still-battles-smothering-heat-wild-fires" TargetMode="External" /><Relationship Id="rId258" Type="http://schemas.openxmlformats.org/officeDocument/2006/relationships/header" Target="header70.xml" /><Relationship Id="rId259" Type="http://schemas.openxmlformats.org/officeDocument/2006/relationships/header" Target="header71.xml" /><Relationship Id="rId26" Type="http://schemas.openxmlformats.org/officeDocument/2006/relationships/footer" Target="footer7.xml" /><Relationship Id="rId260" Type="http://schemas.openxmlformats.org/officeDocument/2006/relationships/footer" Target="footer70.xml" /><Relationship Id="rId261" Type="http://schemas.openxmlformats.org/officeDocument/2006/relationships/footer" Target="footer71.xml" /><Relationship Id="rId262" Type="http://schemas.openxmlformats.org/officeDocument/2006/relationships/header" Target="header72.xml" /><Relationship Id="rId263" Type="http://schemas.openxmlformats.org/officeDocument/2006/relationships/footer" Target="footer72.xml" /><Relationship Id="rId264" Type="http://schemas.openxmlformats.org/officeDocument/2006/relationships/hyperlink" Target="https://advance.lexis.com/api/document?collection=news&amp;id=urn:contentItem:6FX7-DV43-RT1M-M2RF-00000-00&amp;context=1519360" TargetMode="External" /><Relationship Id="rId265" Type="http://schemas.openxmlformats.org/officeDocument/2006/relationships/hyperlink" Target="https://advance.lexis.com/api/document?collection=news&amp;id=urn:contentItem:6FX7-DV43-RT1M-M2RF-00000-00&amp;context=1519360" TargetMode="External" /><Relationship Id="rId266" Type="http://schemas.openxmlformats.org/officeDocument/2006/relationships/hyperlink" Target="https://advance.lexis.com/api/document?collection=news&amp;id=urn:contentItem:6FX7-DV43-RT1M-M2RF-00000-00&amp;context=1519360" TargetMode="External" /><Relationship Id="rId267" Type="http://schemas.openxmlformats.org/officeDocument/2006/relationships/hyperlink" Target="https://menafn.com/1109281258/QEP-Donates-Over-60000-Sponges-To-Hurricane-And-Wild-Fire-Cleanup-Efforts" TargetMode="External" /><Relationship Id="rId268" Type="http://schemas.openxmlformats.org/officeDocument/2006/relationships/header" Target="header73.xml" /><Relationship Id="rId269" Type="http://schemas.openxmlformats.org/officeDocument/2006/relationships/header" Target="header74.xml" /><Relationship Id="rId27" Type="http://schemas.openxmlformats.org/officeDocument/2006/relationships/footer" Target="footer8.xml" /><Relationship Id="rId270" Type="http://schemas.openxmlformats.org/officeDocument/2006/relationships/footer" Target="footer73.xml" /><Relationship Id="rId271" Type="http://schemas.openxmlformats.org/officeDocument/2006/relationships/footer" Target="footer74.xml" /><Relationship Id="rId272" Type="http://schemas.openxmlformats.org/officeDocument/2006/relationships/header" Target="header75.xml" /><Relationship Id="rId273" Type="http://schemas.openxmlformats.org/officeDocument/2006/relationships/footer" Target="footer75.xml" /><Relationship Id="rId274" Type="http://schemas.openxmlformats.org/officeDocument/2006/relationships/hyperlink" Target="https://advance.lexis.com/api/document?collection=news&amp;id=urn:contentItem:6GGM-K233-RSBT-V05N-00000-00&amp;context=1519360" TargetMode="External" /><Relationship Id="rId275" Type="http://schemas.openxmlformats.org/officeDocument/2006/relationships/hyperlink" Target="https://advance.lexis.com/api/document?collection=news&amp;id=urn:contentItem:6GGM-K233-RSBT-V05N-00000-00&amp;context=1519360" TargetMode="External" /><Relationship Id="rId276" Type="http://schemas.openxmlformats.org/officeDocument/2006/relationships/hyperlink" Target="https://menafn.com/updates/pr/Menafn_News_Images\local_agriculture_200.jpg" TargetMode="External" /><Relationship Id="rId277" Type="http://schemas.openxmlformats.org/officeDocument/2006/relationships/hyperlink" Target="https://menafn.com/1109921566/Southern-Europe-still-battles-smothering-heat-wild-fires" TargetMode="External" /><Relationship Id="rId278" Type="http://schemas.openxmlformats.org/officeDocument/2006/relationships/header" Target="header76.xml" /><Relationship Id="rId279" Type="http://schemas.openxmlformats.org/officeDocument/2006/relationships/header" Target="header77.xml" /><Relationship Id="rId28" Type="http://schemas.openxmlformats.org/officeDocument/2006/relationships/header" Target="header9.xml" /><Relationship Id="rId280" Type="http://schemas.openxmlformats.org/officeDocument/2006/relationships/footer" Target="footer76.xml" /><Relationship Id="rId281" Type="http://schemas.openxmlformats.org/officeDocument/2006/relationships/footer" Target="footer77.xml" /><Relationship Id="rId282" Type="http://schemas.openxmlformats.org/officeDocument/2006/relationships/header" Target="header78.xml" /><Relationship Id="rId283" Type="http://schemas.openxmlformats.org/officeDocument/2006/relationships/footer" Target="footer78.xml" /><Relationship Id="rId284" Type="http://schemas.openxmlformats.org/officeDocument/2006/relationships/hyperlink" Target="https://advance.lexis.com/api/document?collection=news&amp;id=urn:contentItem:6DYH-5713-RVMS-T0N0-00000-00&amp;context=1519360" TargetMode="External" /><Relationship Id="rId285" Type="http://schemas.openxmlformats.org/officeDocument/2006/relationships/hyperlink" Target="https://advance.lexis.com/api/document?collection=news&amp;id=urn:contentItem:6DYH-5713-RVMS-T0N0-00000-00&amp;context=1519360" TargetMode="External" /><Relationship Id="rId286" Type="http://schemas.openxmlformats.org/officeDocument/2006/relationships/hyperlink" Target="https://advance.lexis.com/api/document?collection=news&amp;id=urn:contentItem:6DYH-5713-RVMS-T0N0-00000-00&amp;context=1519360" TargetMode="External" /><Relationship Id="rId287" Type="http://schemas.openxmlformats.org/officeDocument/2006/relationships/hyperlink" Target="https://www.usatoday.com/news/politics/donald-trump/" TargetMode="External" /><Relationship Id="rId288" Type="http://schemas.openxmlformats.org/officeDocument/2006/relationships/hyperlink" Target="https://www.usatoday.com/story/graphics/2024/09/29/hurricane-helene-damage-maps/75440587007/" TargetMode="External" /><Relationship Id="rId289" Type="http://schemas.openxmlformats.org/officeDocument/2006/relationships/hyperlink" Target="https://www.usatoday.com/story/news/nation/2025/01/22/california-fires-la-san-diego-santa-ana-wind-outlook/77861957007/" TargetMode="External" /><Relationship Id="rId29" Type="http://schemas.openxmlformats.org/officeDocument/2006/relationships/footer" Target="footer9.xml" /><Relationship Id="rId290" Type="http://schemas.openxmlformats.org/officeDocument/2006/relationships/hyperlink" Target="https://www.usatoday.com/story/news/nation/2025/01/22/california-fires-la-san-diego-santa-ana-wind-outlook/77861957007/" TargetMode="External" /><Relationship Id="rId291" Type="http://schemas.openxmlformats.org/officeDocument/2006/relationships/hyperlink" Target="https://www.usatoday.com/story/news/politics/elections/2025/01/20/donald-trump-sworn-in-as-47-president-inauguration/77755765007/" TargetMode="External" /><Relationship Id="rId292" Type="http://schemas.openxmlformats.org/officeDocument/2006/relationships/hyperlink" Target="https://www.usatoday.com/story/graphics/2024/12/31/hurricane-helene-how-the-deadly-storm-devastated-the-southeast/77179217007/" TargetMode="External" /><Relationship Id="rId293" Type="http://schemas.openxmlformats.org/officeDocument/2006/relationships/hyperlink" Target="https://www.gannett-cdn.com/authoring/authoring-images/2024/10/22/PASH/75784709007-trump-swannanoa-10212024-0223.JPG" TargetMode="External" /><Relationship Id="rId294" Type="http://schemas.openxmlformats.org/officeDocument/2006/relationships/hyperlink" Target="https://www.usatoday.com/videos/news/2024/11/06/north-carolinas-josh-stein-a-democrat-won-out-over-a-controversial-rival/76085866007/" TargetMode="External" /><Relationship Id="rId295" Type="http://schemas.openxmlformats.org/officeDocument/2006/relationships/hyperlink" Target="https://www.citizen-times.com/story/news/politics/2024/10/21/trump-visits-wnc-repeats-false-and-misleading-helene-fema-claims/75773678007/" TargetMode="External" /><Relationship Id="rId296" Type="http://schemas.openxmlformats.org/officeDocument/2006/relationships/hyperlink" Target="https://x.com/theblaze/status/1841938062965657981" TargetMode="External" /><Relationship Id="rId297" Type="http://schemas.openxmlformats.org/officeDocument/2006/relationships/hyperlink" Target="https://www.citizen-times.com/story/news/factcheck/2024/10/03/social-security-migrant-program-fact-check/75481954007/" TargetMode="External" /><Relationship Id="rId298" Type="http://schemas.openxmlformats.org/officeDocument/2006/relationships/hyperlink" Target="https://www.citizen-times.com/story/news/factcheck/2024/10/03/social-security-migrant-program-fact-check/75481954007/" TargetMode="External" /><Relationship Id="rId299" Type="http://schemas.openxmlformats.org/officeDocument/2006/relationships/hyperlink" Target="https://www.politifact.com/factchecks/2024/oct/07/donald-trump/biden-administration-didnt-steal-1-billion-from-fe/" TargetMode="External" /><Relationship Id="rId3" Type="http://schemas.openxmlformats.org/officeDocument/2006/relationships/webSettings" Target="webSettings.xml" /><Relationship Id="rId30" Type="http://schemas.openxmlformats.org/officeDocument/2006/relationships/hyperlink" Target="https://advance.lexis.com/api/document?collection=news&amp;id=urn:contentItem:6HJG-C0V3-SC7W-81BW-00000-00&amp;context=1519360" TargetMode="External" /><Relationship Id="rId300" Type="http://schemas.openxmlformats.org/officeDocument/2006/relationships/hyperlink" Target="https://www.citizen-times.com/story/news/local/2024/10/14/armed-militia-threats-to-fema-in-nc-sheriff-says-1-man-acted-alone/75669526007/" TargetMode="External" /><Relationship Id="rId301" Type="http://schemas.openxmlformats.org/officeDocument/2006/relationships/hyperlink" Target="https://www.citizen-times.com/story/news/local/2024/08/19/trumps-visit-to-asheville-has-come-and-gone-what-are-the-takeaways/74809947007/" TargetMode="External" /><Relationship Id="rId302" Type="http://schemas.openxmlformats.org/officeDocument/2006/relationships/hyperlink" Target="https://www.usatoday.com/story/news/politics/elections/2025/01/22/trump-visit-north-carolina-california-nevada-friday/77886510007/" TargetMode="External" /><Relationship Id="rId303" Type="http://schemas.openxmlformats.org/officeDocument/2006/relationships/hyperlink" Target="https://www.usatoday.com/story/news/politics/elections/2025/01/22/trump-visit-north-carolina-california-nevada-friday/77886510007/" TargetMode="External" /><Relationship Id="rId304" Type="http://schemas.openxmlformats.org/officeDocument/2006/relationships/hyperlink" Target="https://www.usatoday.com/story/news/politics/elections/2025/01/22/trump-visit-north-carolina-california-nevada-friday/77886510007/" TargetMode="External" /><Relationship Id="rId305" Type="http://schemas.openxmlformats.org/officeDocument/2006/relationships/header" Target="header79.xml" /><Relationship Id="rId306" Type="http://schemas.openxmlformats.org/officeDocument/2006/relationships/header" Target="header80.xml" /><Relationship Id="rId307" Type="http://schemas.openxmlformats.org/officeDocument/2006/relationships/footer" Target="footer79.xml" /><Relationship Id="rId308" Type="http://schemas.openxmlformats.org/officeDocument/2006/relationships/footer" Target="footer80.xml" /><Relationship Id="rId309" Type="http://schemas.openxmlformats.org/officeDocument/2006/relationships/header" Target="header81.xml" /><Relationship Id="rId31" Type="http://schemas.openxmlformats.org/officeDocument/2006/relationships/hyperlink" Target="https://advance.lexis.com/api/document?collection=news&amp;id=urn:contentItem:6HJG-C0V3-SC7W-81BW-00000-00&amp;context=1519360" TargetMode="External" /><Relationship Id="rId310" Type="http://schemas.openxmlformats.org/officeDocument/2006/relationships/footer" Target="footer81.xml" /><Relationship Id="rId311" Type="http://schemas.openxmlformats.org/officeDocument/2006/relationships/hyperlink" Target="https://advance.lexis.com/api/document?collection=news&amp;id=urn:contentItem:6DHX-DT71-JDPF-B51Y-00000-00&amp;context=1519360" TargetMode="External" /><Relationship Id="rId312" Type="http://schemas.openxmlformats.org/officeDocument/2006/relationships/hyperlink" Target="https://advance.lexis.com/api/document?collection=news&amp;id=urn:contentItem:6DHX-DT71-JDPF-B51Y-00000-00&amp;context=1519360" TargetMode="External" /><Relationship Id="rId313" Type="http://schemas.openxmlformats.org/officeDocument/2006/relationships/hyperlink" Target="https://www.wild-fire.restaurant/" TargetMode="External" /><Relationship Id="rId314" Type="http://schemas.openxmlformats.org/officeDocument/2006/relationships/hyperlink" Target="https://www.wild-fire.restaurant/" TargetMode="External" /><Relationship Id="rId315" Type="http://schemas.openxmlformats.org/officeDocument/2006/relationships/hyperlink" Target="https://www.wild-fire.restaurant/" TargetMode="External" /><Relationship Id="rId316" Type="http://schemas.openxmlformats.org/officeDocument/2006/relationships/header" Target="header82.xml" /><Relationship Id="rId317" Type="http://schemas.openxmlformats.org/officeDocument/2006/relationships/header" Target="header83.xml" /><Relationship Id="rId318" Type="http://schemas.openxmlformats.org/officeDocument/2006/relationships/footer" Target="footer82.xml" /><Relationship Id="rId319" Type="http://schemas.openxmlformats.org/officeDocument/2006/relationships/footer" Target="footer83.xml" /><Relationship Id="rId32" Type="http://schemas.openxmlformats.org/officeDocument/2006/relationships/hyperlink" Target="https://advance.lexis.com/api/document?collection=news&amp;id=urn:contentItem:6HJG-C0V3-SC7W-81BW-00000-00&amp;context=1519360" TargetMode="External" /><Relationship Id="rId320" Type="http://schemas.openxmlformats.org/officeDocument/2006/relationships/header" Target="header84.xml" /><Relationship Id="rId321" Type="http://schemas.openxmlformats.org/officeDocument/2006/relationships/footer" Target="footer84.xml" /><Relationship Id="rId322" Type="http://schemas.openxmlformats.org/officeDocument/2006/relationships/hyperlink" Target="https://advance.lexis.com/api/document?collection=news&amp;id=urn:contentItem:6G1V-G9Y3-RY4J-V099-00000-00&amp;context=1519360" TargetMode="External" /><Relationship Id="rId323" Type="http://schemas.openxmlformats.org/officeDocument/2006/relationships/hyperlink" Target="https://advance.lexis.com/api/document?collection=news&amp;id=urn:contentItem:6G1V-G9Y3-RY4J-V099-00000-00&amp;context=1519360" TargetMode="External" /><Relationship Id="rId324" Type="http://schemas.openxmlformats.org/officeDocument/2006/relationships/hyperlink" Target="https://advance.lexis.com/api/document?collection=news&amp;id=urn:contentItem:6G1V-G9Y3-RY4J-V099-00000-00&amp;context=1519360" TargetMode="External" /><Relationship Id="rId325" Type="http://schemas.openxmlformats.org/officeDocument/2006/relationships/hyperlink" Target="http://www.thewesternnews.com" TargetMode="External" /><Relationship Id="rId326" Type="http://schemas.openxmlformats.org/officeDocument/2006/relationships/header" Target="header85.xml" /><Relationship Id="rId327" Type="http://schemas.openxmlformats.org/officeDocument/2006/relationships/header" Target="header86.xml" /><Relationship Id="rId328" Type="http://schemas.openxmlformats.org/officeDocument/2006/relationships/footer" Target="footer85.xml" /><Relationship Id="rId329" Type="http://schemas.openxmlformats.org/officeDocument/2006/relationships/footer" Target="footer86.xml" /><Relationship Id="rId33" Type="http://schemas.openxmlformats.org/officeDocument/2006/relationships/image" Target="media/image4.png" /><Relationship Id="rId330" Type="http://schemas.openxmlformats.org/officeDocument/2006/relationships/header" Target="header87.xml" /><Relationship Id="rId331" Type="http://schemas.openxmlformats.org/officeDocument/2006/relationships/footer" Target="footer87.xml" /><Relationship Id="rId332" Type="http://schemas.openxmlformats.org/officeDocument/2006/relationships/hyperlink" Target="https://advance.lexis.com/api/document?collection=news&amp;id=urn:contentItem:6FMB-3VK3-RRPC-9274-00000-00&amp;context=1519360" TargetMode="External" /><Relationship Id="rId333" Type="http://schemas.openxmlformats.org/officeDocument/2006/relationships/hyperlink" Target="https://advance.lexis.com/api/document?collection=news&amp;id=urn:contentItem:6FMB-3VK3-RRPC-9274-00000-00&amp;context=1519360" TargetMode="External" /><Relationship Id="rId334" Type="http://schemas.openxmlformats.org/officeDocument/2006/relationships/header" Target="header88.xml" /><Relationship Id="rId335" Type="http://schemas.openxmlformats.org/officeDocument/2006/relationships/header" Target="header89.xml" /><Relationship Id="rId336" Type="http://schemas.openxmlformats.org/officeDocument/2006/relationships/footer" Target="footer88.xml" /><Relationship Id="rId337" Type="http://schemas.openxmlformats.org/officeDocument/2006/relationships/footer" Target="footer89.xml" /><Relationship Id="rId338" Type="http://schemas.openxmlformats.org/officeDocument/2006/relationships/header" Target="header90.xml" /><Relationship Id="rId339" Type="http://schemas.openxmlformats.org/officeDocument/2006/relationships/footer" Target="footer90.xml" /><Relationship Id="rId34" Type="http://schemas.openxmlformats.org/officeDocument/2006/relationships/header" Target="header10.xml" /><Relationship Id="rId340" Type="http://schemas.openxmlformats.org/officeDocument/2006/relationships/hyperlink" Target="https://advance.lexis.com/api/document?collection=news&amp;id=urn:contentItem:6DYJ-SWW3-RS84-G4TW-00000-00&amp;context=1519360" TargetMode="External" /><Relationship Id="rId341" Type="http://schemas.openxmlformats.org/officeDocument/2006/relationships/hyperlink" Target="https://advance.lexis.com/api/document?collection=news&amp;id=urn:contentItem:6DYJ-SWW3-RS84-G4TW-00000-00&amp;context=1519360" TargetMode="External" /><Relationship Id="rId342" Type="http://schemas.openxmlformats.org/officeDocument/2006/relationships/header" Target="header91.xml" /><Relationship Id="rId343" Type="http://schemas.openxmlformats.org/officeDocument/2006/relationships/header" Target="header92.xml" /><Relationship Id="rId344" Type="http://schemas.openxmlformats.org/officeDocument/2006/relationships/footer" Target="footer91.xml" /><Relationship Id="rId345" Type="http://schemas.openxmlformats.org/officeDocument/2006/relationships/footer" Target="footer92.xml" /><Relationship Id="rId346" Type="http://schemas.openxmlformats.org/officeDocument/2006/relationships/header" Target="header93.xml" /><Relationship Id="rId347" Type="http://schemas.openxmlformats.org/officeDocument/2006/relationships/footer" Target="footer93.xml" /><Relationship Id="rId348" Type="http://schemas.openxmlformats.org/officeDocument/2006/relationships/hyperlink" Target="https://advance.lexis.com/api/document?collection=news&amp;id=urn:contentItem:6BGP-6JS1-DY8S-B41C-00000-00&amp;context=1519360" TargetMode="External" /><Relationship Id="rId349" Type="http://schemas.openxmlformats.org/officeDocument/2006/relationships/hyperlink" Target="https://advance.lexis.com/api/document?collection=news&amp;id=urn:contentItem:6BGP-6JS1-DY8S-B41C-00000-00&amp;context=1519360" TargetMode="External" /><Relationship Id="rId35" Type="http://schemas.openxmlformats.org/officeDocument/2006/relationships/header" Target="header11.xml" /><Relationship Id="rId350" Type="http://schemas.openxmlformats.org/officeDocument/2006/relationships/hyperlink" Target="https://advance.lexis.com/api/document?collection=news&amp;id=urn:contentItem:6BGP-6JS1-DY8S-B41C-00000-00&amp;context=1519360" TargetMode="External" /><Relationship Id="rId351" Type="http://schemas.openxmlformats.org/officeDocument/2006/relationships/hyperlink" Target="http://www.timesleader.com" TargetMode="External" /><Relationship Id="rId352" Type="http://schemas.openxmlformats.org/officeDocument/2006/relationships/header" Target="header94.xml" /><Relationship Id="rId353" Type="http://schemas.openxmlformats.org/officeDocument/2006/relationships/header" Target="header95.xml" /><Relationship Id="rId354" Type="http://schemas.openxmlformats.org/officeDocument/2006/relationships/footer" Target="footer94.xml" /><Relationship Id="rId355" Type="http://schemas.openxmlformats.org/officeDocument/2006/relationships/footer" Target="footer95.xml" /><Relationship Id="rId356" Type="http://schemas.openxmlformats.org/officeDocument/2006/relationships/header" Target="header96.xml" /><Relationship Id="rId357" Type="http://schemas.openxmlformats.org/officeDocument/2006/relationships/footer" Target="footer96.xml" /><Relationship Id="rId358" Type="http://schemas.openxmlformats.org/officeDocument/2006/relationships/hyperlink" Target="https://advance.lexis.com/api/document?collection=news&amp;id=urn:contentItem:6FSM-0PH3-SBWT-M2JJ-00000-00&amp;context=1519360" TargetMode="External" /><Relationship Id="rId359" Type="http://schemas.openxmlformats.org/officeDocument/2006/relationships/hyperlink" Target="https://advance.lexis.com/api/document?collection=news&amp;id=urn:contentItem:6FSM-0PH3-SBWT-M2JJ-00000-00&amp;context=1519360" TargetMode="External" /><Relationship Id="rId36" Type="http://schemas.openxmlformats.org/officeDocument/2006/relationships/footer" Target="footer10.xml" /><Relationship Id="rId360" Type="http://schemas.openxmlformats.org/officeDocument/2006/relationships/hyperlink" Target="https://advance.lexis.com/api/document?collection=news&amp;id=urn:contentItem:6FSM-0PH3-SBWT-M2JJ-00000-00&amp;context=1519360" TargetMode="External" /><Relationship Id="rId361" Type="http://schemas.openxmlformats.org/officeDocument/2006/relationships/header" Target="header97.xml" /><Relationship Id="rId362" Type="http://schemas.openxmlformats.org/officeDocument/2006/relationships/header" Target="header98.xml" /><Relationship Id="rId363" Type="http://schemas.openxmlformats.org/officeDocument/2006/relationships/footer" Target="footer97.xml" /><Relationship Id="rId364" Type="http://schemas.openxmlformats.org/officeDocument/2006/relationships/footer" Target="footer98.xml" /><Relationship Id="rId365" Type="http://schemas.openxmlformats.org/officeDocument/2006/relationships/header" Target="header99.xml" /><Relationship Id="rId366" Type="http://schemas.openxmlformats.org/officeDocument/2006/relationships/footer" Target="footer99.xml" /><Relationship Id="rId367" Type="http://schemas.openxmlformats.org/officeDocument/2006/relationships/hyperlink" Target="https://advance.lexis.com/api/document?collection=news&amp;id=urn:contentItem:6FW7-3WY3-RSM1-5301-00000-00&amp;context=1519360" TargetMode="External" /><Relationship Id="rId368" Type="http://schemas.openxmlformats.org/officeDocument/2006/relationships/hyperlink" Target="https://advance.lexis.com/api/document?collection=news&amp;id=urn:contentItem:6FW7-3WY3-RSM1-5301-00000-00&amp;context=1519360" TargetMode="External" /><Relationship Id="rId369" Type="http://schemas.openxmlformats.org/officeDocument/2006/relationships/hyperlink" Target="https://advance.lexis.com/api/document?collection=news&amp;id=urn:contentItem:6FW7-3WY3-RSM1-5301-00000-00&amp;context=1519360" TargetMode="External" /><Relationship Id="rId37" Type="http://schemas.openxmlformats.org/officeDocument/2006/relationships/footer" Target="footer11.xml" /><Relationship Id="rId370" Type="http://schemas.openxmlformats.org/officeDocument/2006/relationships/header" Target="header100.xml" /><Relationship Id="rId371" Type="http://schemas.openxmlformats.org/officeDocument/2006/relationships/header" Target="header101.xml" /><Relationship Id="rId372" Type="http://schemas.openxmlformats.org/officeDocument/2006/relationships/footer" Target="footer100.xml" /><Relationship Id="rId373" Type="http://schemas.openxmlformats.org/officeDocument/2006/relationships/footer" Target="footer101.xml" /><Relationship Id="rId374" Type="http://schemas.openxmlformats.org/officeDocument/2006/relationships/header" Target="header102.xml" /><Relationship Id="rId375" Type="http://schemas.openxmlformats.org/officeDocument/2006/relationships/footer" Target="footer102.xml" /><Relationship Id="rId376" Type="http://schemas.openxmlformats.org/officeDocument/2006/relationships/hyperlink" Target="https://advance.lexis.com/api/document?collection=news&amp;id=urn:contentItem:6G62-M483-RRWH-Y2R1-00000-00&amp;context=1519360" TargetMode="External" /><Relationship Id="rId377" Type="http://schemas.openxmlformats.org/officeDocument/2006/relationships/hyperlink" Target="https://advance.lexis.com/api/document?collection=news&amp;id=urn:contentItem:6G62-M483-RRWH-Y2R1-00000-00&amp;context=1519360" TargetMode="External" /><Relationship Id="rId378" Type="http://schemas.openxmlformats.org/officeDocument/2006/relationships/hyperlink" Target="https://advance.lexis.com/api/document?collection=news&amp;id=urn:contentItem:6G62-M483-RRWH-Y2R1-00000-00&amp;context=1519360" TargetMode="External" /><Relationship Id="rId379" Type="http://schemas.openxmlformats.org/officeDocument/2006/relationships/hyperlink" Target="mailto:lauren.cameron@hnmedia.co.uk" TargetMode="External" /><Relationship Id="rId38" Type="http://schemas.openxmlformats.org/officeDocument/2006/relationships/header" Target="header12.xml" /><Relationship Id="rId380" Type="http://schemas.openxmlformats.org/officeDocument/2006/relationships/header" Target="header103.xml" /><Relationship Id="rId381" Type="http://schemas.openxmlformats.org/officeDocument/2006/relationships/header" Target="header104.xml" /><Relationship Id="rId382" Type="http://schemas.openxmlformats.org/officeDocument/2006/relationships/footer" Target="footer103.xml" /><Relationship Id="rId383" Type="http://schemas.openxmlformats.org/officeDocument/2006/relationships/footer" Target="footer104.xml" /><Relationship Id="rId384" Type="http://schemas.openxmlformats.org/officeDocument/2006/relationships/header" Target="header105.xml" /><Relationship Id="rId385" Type="http://schemas.openxmlformats.org/officeDocument/2006/relationships/footer" Target="footer105.xml" /><Relationship Id="rId386" Type="http://schemas.openxmlformats.org/officeDocument/2006/relationships/hyperlink" Target="https://advance.lexis.com/api/document?collection=news&amp;id=urn:contentItem:6C1D-4561-F03F-K4BB-00000-00&amp;context=1519360" TargetMode="External" /><Relationship Id="rId387" Type="http://schemas.openxmlformats.org/officeDocument/2006/relationships/hyperlink" Target="https://advance.lexis.com/api/document?collection=news&amp;id=urn:contentItem:6C1D-4561-F03F-K4BB-00000-00&amp;context=1519360" TargetMode="External" /><Relationship Id="rId388" Type="http://schemas.openxmlformats.org/officeDocument/2006/relationships/image" Target="media/image17.png" /><Relationship Id="rId389" Type="http://schemas.openxmlformats.org/officeDocument/2006/relationships/hyperlink" Target="mailto:tom.ramage@hnmedia.co.uk" TargetMode="External" /><Relationship Id="rId39" Type="http://schemas.openxmlformats.org/officeDocument/2006/relationships/footer" Target="footer12.xml" /><Relationship Id="rId390" Type="http://schemas.openxmlformats.org/officeDocument/2006/relationships/header" Target="header106.xml" /><Relationship Id="rId391" Type="http://schemas.openxmlformats.org/officeDocument/2006/relationships/header" Target="header107.xml" /><Relationship Id="rId392" Type="http://schemas.openxmlformats.org/officeDocument/2006/relationships/footer" Target="footer106.xml" /><Relationship Id="rId393" Type="http://schemas.openxmlformats.org/officeDocument/2006/relationships/footer" Target="footer107.xml" /><Relationship Id="rId394" Type="http://schemas.openxmlformats.org/officeDocument/2006/relationships/header" Target="header108.xml" /><Relationship Id="rId395" Type="http://schemas.openxmlformats.org/officeDocument/2006/relationships/footer" Target="footer108.xml" /><Relationship Id="rId396" Type="http://schemas.openxmlformats.org/officeDocument/2006/relationships/hyperlink" Target="https://advance.lexis.com/api/document?collection=news&amp;id=urn:contentItem:6F25-J983-RV4W-P45C-00000-00&amp;context=1519360" TargetMode="External" /><Relationship Id="rId397" Type="http://schemas.openxmlformats.org/officeDocument/2006/relationships/hyperlink" Target="https://advance.lexis.com/api/document?collection=news&amp;id=urn:contentItem:6F25-J983-RV4W-P45C-00000-00&amp;context=1519360" TargetMode="External" /><Relationship Id="rId398" Type="http://schemas.openxmlformats.org/officeDocument/2006/relationships/hyperlink" Target="https://advance.lexis.com/api/document?collection=news&amp;id=urn:contentItem:6F25-J983-RV4W-P45C-00000-00&amp;context=1519360" TargetMode="External" /><Relationship Id="rId399" Type="http://schemas.openxmlformats.org/officeDocument/2006/relationships/hyperlink" Target="mailto:contentservices@htdigital.in" TargetMode="External" /><Relationship Id="rId4" Type="http://schemas.openxmlformats.org/officeDocument/2006/relationships/fontTable" Target="fontTable.xml" /><Relationship Id="rId40" Type="http://schemas.openxmlformats.org/officeDocument/2006/relationships/hyperlink" Target="https://advance.lexis.com/api/document?collection=news&amp;id=urn:contentItem:6HJG-C0V3-SC7W-81GV-00000-00&amp;context=1519360" TargetMode="External" /><Relationship Id="rId400" Type="http://schemas.openxmlformats.org/officeDocument/2006/relationships/header" Target="header109.xml" /><Relationship Id="rId401" Type="http://schemas.openxmlformats.org/officeDocument/2006/relationships/header" Target="header110.xml" /><Relationship Id="rId402" Type="http://schemas.openxmlformats.org/officeDocument/2006/relationships/footer" Target="footer109.xml" /><Relationship Id="rId403" Type="http://schemas.openxmlformats.org/officeDocument/2006/relationships/footer" Target="footer110.xml" /><Relationship Id="rId404" Type="http://schemas.openxmlformats.org/officeDocument/2006/relationships/header" Target="header111.xml" /><Relationship Id="rId405" Type="http://schemas.openxmlformats.org/officeDocument/2006/relationships/footer" Target="footer111.xml" /><Relationship Id="rId406" Type="http://schemas.openxmlformats.org/officeDocument/2006/relationships/hyperlink" Target="https://advance.lexis.com/api/document?collection=news&amp;id=urn:contentItem:6FMB-T6R3-RSMX-0037-00000-00&amp;context=1519360" TargetMode="External" /><Relationship Id="rId407" Type="http://schemas.openxmlformats.org/officeDocument/2006/relationships/hyperlink" Target="https://advance.lexis.com/api/document?collection=news&amp;id=urn:contentItem:6FMB-T6R3-RSMX-0037-00000-00&amp;context=1519360" TargetMode="External" /><Relationship Id="rId408" Type="http://schemas.openxmlformats.org/officeDocument/2006/relationships/image" Target="media/image18.jpeg" /><Relationship Id="rId409" Type="http://schemas.openxmlformats.org/officeDocument/2006/relationships/hyperlink" Target="mailto:contentservices@htdigital.in" TargetMode="External" /><Relationship Id="rId41" Type="http://schemas.openxmlformats.org/officeDocument/2006/relationships/hyperlink" Target="https://advance.lexis.com/api/document?collection=news&amp;id=urn:contentItem:6HJG-C0V3-SC7W-81GV-00000-00&amp;context=1519360" TargetMode="External" /><Relationship Id="rId410" Type="http://schemas.openxmlformats.org/officeDocument/2006/relationships/header" Target="header112.xml" /><Relationship Id="rId411" Type="http://schemas.openxmlformats.org/officeDocument/2006/relationships/header" Target="header113.xml" /><Relationship Id="rId412" Type="http://schemas.openxmlformats.org/officeDocument/2006/relationships/footer" Target="footer112.xml" /><Relationship Id="rId413" Type="http://schemas.openxmlformats.org/officeDocument/2006/relationships/footer" Target="footer113.xml" /><Relationship Id="rId414" Type="http://schemas.openxmlformats.org/officeDocument/2006/relationships/header" Target="header114.xml" /><Relationship Id="rId415" Type="http://schemas.openxmlformats.org/officeDocument/2006/relationships/footer" Target="footer114.xml" /><Relationship Id="rId416" Type="http://schemas.openxmlformats.org/officeDocument/2006/relationships/hyperlink" Target="https://advance.lexis.com/api/document?collection=news&amp;id=urn:contentItem:6347-P4X1-DYX2-900R-00000-00&amp;context=1519360" TargetMode="External" /><Relationship Id="rId417" Type="http://schemas.openxmlformats.org/officeDocument/2006/relationships/hyperlink" Target="https://advance.lexis.com/api/document?collection=news&amp;id=urn:contentItem:6347-P4X1-DYX2-900R-00000-00&amp;context=1519360" TargetMode="External" /><Relationship Id="rId418" Type="http://schemas.openxmlformats.org/officeDocument/2006/relationships/header" Target="header115.xml" /><Relationship Id="rId419" Type="http://schemas.openxmlformats.org/officeDocument/2006/relationships/header" Target="header116.xml" /><Relationship Id="rId42" Type="http://schemas.openxmlformats.org/officeDocument/2006/relationships/hyperlink" Target="https://advance.lexis.com/api/document?collection=news&amp;id=urn:contentItem:6HJG-C0V3-SC7W-81GV-00000-00&amp;context=1519360" TargetMode="External" /><Relationship Id="rId420" Type="http://schemas.openxmlformats.org/officeDocument/2006/relationships/footer" Target="footer115.xml" /><Relationship Id="rId421" Type="http://schemas.openxmlformats.org/officeDocument/2006/relationships/footer" Target="footer116.xml" /><Relationship Id="rId422" Type="http://schemas.openxmlformats.org/officeDocument/2006/relationships/header" Target="header117.xml" /><Relationship Id="rId423" Type="http://schemas.openxmlformats.org/officeDocument/2006/relationships/footer" Target="footer117.xml" /><Relationship Id="rId424" Type="http://schemas.openxmlformats.org/officeDocument/2006/relationships/hyperlink" Target="https://advance.lexis.com/api/document?collection=news&amp;id=urn:contentItem:6GN6-7JD3-RRTC-03M8-00000-00&amp;context=1519360" TargetMode="External" /><Relationship Id="rId425" Type="http://schemas.openxmlformats.org/officeDocument/2006/relationships/hyperlink" Target="https://advance.lexis.com/api/document?collection=news&amp;id=urn:contentItem:6GN6-7JD3-RRTC-03M8-00000-00&amp;context=1519360" TargetMode="External" /><Relationship Id="rId426" Type="http://schemas.openxmlformats.org/officeDocument/2006/relationships/hyperlink" Target="https://advance.lexis.com/api/document?collection=news&amp;id=urn:contentItem:6GN6-7JD3-RRTC-03M8-00000-00&amp;context=1519360" TargetMode="External" /><Relationship Id="rId427" Type="http://schemas.openxmlformats.org/officeDocument/2006/relationships/image" Target="media/image19.png" /><Relationship Id="rId428" Type="http://schemas.openxmlformats.org/officeDocument/2006/relationships/hyperlink" Target="https://www.timesnownews.com/entertainment-news/bollywood/param-sundari-pardesiya-sidharth-malhotra-janhvi-kapoor-is-therapeutic-sonu-nigam-bollywood-raag-darbari-kanada-elegant-minimalism-to-elevate-romance-article-152528523" TargetMode="External" /><Relationship Id="rId429" Type="http://schemas.openxmlformats.org/officeDocument/2006/relationships/hyperlink" Target="https://www.timesnownews.com/entertainment-news/bollywood/param-sundari-sonu-nigam-pardesiya-good-fortune-singer-says-dont-get-offered-average-songs-anyways-sidharth-malhotra-janhvi-kapoor-sachinjigar-exclusive-article-152441205" TargetMode="External" /><Relationship Id="rId43" Type="http://schemas.openxmlformats.org/officeDocument/2006/relationships/header" Target="header13.xml" /><Relationship Id="rId430" Type="http://schemas.openxmlformats.org/officeDocument/2006/relationships/header" Target="header118.xml" /><Relationship Id="rId431" Type="http://schemas.openxmlformats.org/officeDocument/2006/relationships/header" Target="header119.xml" /><Relationship Id="rId432" Type="http://schemas.openxmlformats.org/officeDocument/2006/relationships/footer" Target="footer118.xml" /><Relationship Id="rId433" Type="http://schemas.openxmlformats.org/officeDocument/2006/relationships/footer" Target="footer119.xml" /><Relationship Id="rId434" Type="http://schemas.openxmlformats.org/officeDocument/2006/relationships/header" Target="header120.xml" /><Relationship Id="rId435" Type="http://schemas.openxmlformats.org/officeDocument/2006/relationships/footer" Target="footer120.xml" /><Relationship Id="rId436" Type="http://schemas.openxmlformats.org/officeDocument/2006/relationships/hyperlink" Target="https://advance.lexis.com/api/document?collection=news&amp;id=urn:contentItem:6CCT-8WW1-JBNF-W1R6-00000-00&amp;context=1519360" TargetMode="External" /><Relationship Id="rId437" Type="http://schemas.openxmlformats.org/officeDocument/2006/relationships/hyperlink" Target="https://advance.lexis.com/api/document?collection=news&amp;id=urn:contentItem:6CCT-8WW1-JBNF-W1R6-00000-00&amp;context=1519360" TargetMode="External" /><Relationship Id="rId438" Type="http://schemas.openxmlformats.org/officeDocument/2006/relationships/image" Target="media/image20.png" /><Relationship Id="rId439" Type="http://schemas.openxmlformats.org/officeDocument/2006/relationships/header" Target="header121.xml" /><Relationship Id="rId44" Type="http://schemas.openxmlformats.org/officeDocument/2006/relationships/header" Target="header14.xml" /><Relationship Id="rId440" Type="http://schemas.openxmlformats.org/officeDocument/2006/relationships/header" Target="header122.xml" /><Relationship Id="rId441" Type="http://schemas.openxmlformats.org/officeDocument/2006/relationships/footer" Target="footer121.xml" /><Relationship Id="rId442" Type="http://schemas.openxmlformats.org/officeDocument/2006/relationships/footer" Target="footer122.xml" /><Relationship Id="rId443" Type="http://schemas.openxmlformats.org/officeDocument/2006/relationships/header" Target="header123.xml" /><Relationship Id="rId444" Type="http://schemas.openxmlformats.org/officeDocument/2006/relationships/footer" Target="footer123.xml" /><Relationship Id="rId445" Type="http://schemas.openxmlformats.org/officeDocument/2006/relationships/hyperlink" Target="https://advance.lexis.com/api/document?collection=news&amp;id=urn:contentItem:6BBG-VBN1-JDPF-B0BN-00000-00&amp;context=1519360" TargetMode="External" /><Relationship Id="rId446" Type="http://schemas.openxmlformats.org/officeDocument/2006/relationships/hyperlink" Target="https://advance.lexis.com/api/document?collection=news&amp;id=urn:contentItem:6BBG-VBN1-JDPF-B0BN-00000-00&amp;context=1519360" TargetMode="External" /><Relationship Id="rId447" Type="http://schemas.openxmlformats.org/officeDocument/2006/relationships/hyperlink" Target="https://advance.lexis.com/api/document?collection=news&amp;id=urn:contentItem:6BBG-VBN1-JDPF-B0BN-00000-00&amp;context=1519360" TargetMode="External" /><Relationship Id="rId448" Type="http://schemas.openxmlformats.org/officeDocument/2006/relationships/hyperlink" Target="https://www.wild-fire.restaurant/" TargetMode="External" /><Relationship Id="rId449" Type="http://schemas.openxmlformats.org/officeDocument/2006/relationships/hyperlink" Target="https://www.wild-fire.restaurant/" TargetMode="External" /><Relationship Id="rId45" Type="http://schemas.openxmlformats.org/officeDocument/2006/relationships/footer" Target="footer13.xml" /><Relationship Id="rId450" Type="http://schemas.openxmlformats.org/officeDocument/2006/relationships/hyperlink" Target="https://www.wild-fire.restaurant/" TargetMode="External" /><Relationship Id="rId451" Type="http://schemas.openxmlformats.org/officeDocument/2006/relationships/header" Target="header124.xml" /><Relationship Id="rId452" Type="http://schemas.openxmlformats.org/officeDocument/2006/relationships/header" Target="header125.xml" /><Relationship Id="rId453" Type="http://schemas.openxmlformats.org/officeDocument/2006/relationships/footer" Target="footer124.xml" /><Relationship Id="rId454" Type="http://schemas.openxmlformats.org/officeDocument/2006/relationships/footer" Target="footer125.xml" /><Relationship Id="rId455" Type="http://schemas.openxmlformats.org/officeDocument/2006/relationships/header" Target="header126.xml" /><Relationship Id="rId456" Type="http://schemas.openxmlformats.org/officeDocument/2006/relationships/footer" Target="footer126.xml" /><Relationship Id="rId457" Type="http://schemas.openxmlformats.org/officeDocument/2006/relationships/hyperlink" Target="https://advance.lexis.com/api/document?collection=news&amp;id=urn:contentItem:68NT-BJT1-F12F-F439-00000-00&amp;context=1519360" TargetMode="External" /><Relationship Id="rId458" Type="http://schemas.openxmlformats.org/officeDocument/2006/relationships/hyperlink" Target="https://advance.lexis.com/api/document?collection=news&amp;id=urn:contentItem:68NT-BJT1-F12F-F439-00000-00&amp;context=1519360" TargetMode="External" /><Relationship Id="rId459" Type="http://schemas.openxmlformats.org/officeDocument/2006/relationships/hyperlink" Target="https://advance.lexis.com/api/document?collection=news&amp;id=urn:contentItem:68NT-BJT1-F12F-F439-00000-00&amp;context=1519360" TargetMode="External" /><Relationship Id="rId46" Type="http://schemas.openxmlformats.org/officeDocument/2006/relationships/footer" Target="footer14.xml" /><Relationship Id="rId460" Type="http://schemas.openxmlformats.org/officeDocument/2006/relationships/hyperlink" Target="https://advance.lexis.com/api/document?collection=news&amp;id=urn:contentItem:68NT-BJT1-F12F-F439-00000-00&amp;context=1519360" TargetMode="External" /><Relationship Id="rId461" Type="http://schemas.openxmlformats.org/officeDocument/2006/relationships/hyperlink" Target="https://advance.lexis.com/api/document?collection=news&amp;id=urn:contentItem:68NT-BJT1-F12F-F439-00000-00&amp;context=1519360" TargetMode="External" /><Relationship Id="rId462" Type="http://schemas.openxmlformats.org/officeDocument/2006/relationships/hyperlink" Target="https://advance.lexis.com/api/document?collection=news&amp;id=urn:contentItem:68NT-BJT1-F12F-F439-00000-00&amp;context=1519360" TargetMode="External" /><Relationship Id="rId463" Type="http://schemas.openxmlformats.org/officeDocument/2006/relationships/hyperlink" Target="https://advance.lexis.com/api/document?collection=news&amp;id=urn:contentItem:68NT-BJT1-F12F-F439-00000-00&amp;context=1519360" TargetMode="External" /><Relationship Id="rId464" Type="http://schemas.openxmlformats.org/officeDocument/2006/relationships/hyperlink" Target="https://advance.lexis.com/api/document?collection=news&amp;id=urn:contentItem:68NT-BJT1-F12F-F439-00000-00&amp;context=1519360" TargetMode="External" /><Relationship Id="rId465" Type="http://schemas.openxmlformats.org/officeDocument/2006/relationships/hyperlink" Target="https://advance.lexis.com/api/document?collection=news&amp;id=urn:contentItem:68NT-BJT1-F12F-F439-00000-00&amp;context=1519360" TargetMode="External" /><Relationship Id="rId466" Type="http://schemas.openxmlformats.org/officeDocument/2006/relationships/hyperlink" Target="http://patft.uspto.gov/netacgi/nph-Parser?Sect1=PTO2&amp;Sect2=HITOFF&amp;p=1&amp;u=%2Fnetahtml%2FPTO%2Fsearch-bool.html&amp;r=1&amp;f=G&amp;l=50&amp;co1=AND&amp;d=PTXT&amp;s1=11697040&amp;OS=11697040&amp;RS=11697040" TargetMode="External" /><Relationship Id="rId467" Type="http://schemas.openxmlformats.org/officeDocument/2006/relationships/hyperlink" Target="mailto:contentservices@htlive.com" TargetMode="External" /><Relationship Id="rId468" Type="http://schemas.openxmlformats.org/officeDocument/2006/relationships/header" Target="header127.xml" /><Relationship Id="rId469" Type="http://schemas.openxmlformats.org/officeDocument/2006/relationships/header" Target="header128.xml" /><Relationship Id="rId47" Type="http://schemas.openxmlformats.org/officeDocument/2006/relationships/header" Target="header15.xml" /><Relationship Id="rId470" Type="http://schemas.openxmlformats.org/officeDocument/2006/relationships/footer" Target="footer127.xml" /><Relationship Id="rId471" Type="http://schemas.openxmlformats.org/officeDocument/2006/relationships/footer" Target="footer128.xml" /><Relationship Id="rId472" Type="http://schemas.openxmlformats.org/officeDocument/2006/relationships/header" Target="header129.xml" /><Relationship Id="rId473" Type="http://schemas.openxmlformats.org/officeDocument/2006/relationships/footer" Target="footer129.xml" /><Relationship Id="rId474" Type="http://schemas.openxmlformats.org/officeDocument/2006/relationships/hyperlink" Target="https://advance.lexis.com/api/document?collection=news&amp;id=urn:contentItem:6851-1WC1-JC11-11R2-00000-00&amp;context=1519360" TargetMode="External" /><Relationship Id="rId475" Type="http://schemas.openxmlformats.org/officeDocument/2006/relationships/hyperlink" Target="https://advance.lexis.com/api/document?collection=news&amp;id=urn:contentItem:6851-1WC1-JC11-11R2-00000-00&amp;context=1519360" TargetMode="External" /><Relationship Id="rId476" Type="http://schemas.openxmlformats.org/officeDocument/2006/relationships/hyperlink" Target="https://advance.lexis.com/api/document?collection=news&amp;id=urn:contentItem:6851-1WC1-JC11-11R2-00000-00&amp;context=1519360" TargetMode="External" /><Relationship Id="rId477" Type="http://schemas.openxmlformats.org/officeDocument/2006/relationships/hyperlink" Target="https://advance.lexis.com/api/document?collection=news&amp;id=urn:contentItem:6851-1WC1-JC11-11R2-00000-00&amp;context=1519360" TargetMode="External" /><Relationship Id="rId478" Type="http://schemas.openxmlformats.org/officeDocument/2006/relationships/hyperlink" Target="https://advance.lexis.com/api/document?collection=news&amp;id=urn:contentItem:6851-1WC1-JC11-11R2-00000-00&amp;context=1519360" TargetMode="External" /><Relationship Id="rId479" Type="http://schemas.openxmlformats.org/officeDocument/2006/relationships/hyperlink" Target="mailto:Myron@targetednews.com" TargetMode="External" /><Relationship Id="rId48" Type="http://schemas.openxmlformats.org/officeDocument/2006/relationships/footer" Target="footer15.xml" /><Relationship Id="rId480" Type="http://schemas.openxmlformats.org/officeDocument/2006/relationships/header" Target="header130.xml" /><Relationship Id="rId481" Type="http://schemas.openxmlformats.org/officeDocument/2006/relationships/header" Target="header131.xml" /><Relationship Id="rId482" Type="http://schemas.openxmlformats.org/officeDocument/2006/relationships/footer" Target="footer130.xml" /><Relationship Id="rId483" Type="http://schemas.openxmlformats.org/officeDocument/2006/relationships/footer" Target="footer131.xml" /><Relationship Id="rId484" Type="http://schemas.openxmlformats.org/officeDocument/2006/relationships/header" Target="header132.xml" /><Relationship Id="rId485" Type="http://schemas.openxmlformats.org/officeDocument/2006/relationships/footer" Target="footer132.xml" /><Relationship Id="rId486" Type="http://schemas.openxmlformats.org/officeDocument/2006/relationships/hyperlink" Target="https://advance.lexis.com/api/document?collection=news&amp;id=urn:contentItem:6607-VXJ1-DY44-W16R-00000-00&amp;context=1519360" TargetMode="External" /><Relationship Id="rId487" Type="http://schemas.openxmlformats.org/officeDocument/2006/relationships/hyperlink" Target="https://advance.lexis.com/api/document?collection=news&amp;id=urn:contentItem:6607-VXJ1-DY44-W16R-00000-00&amp;context=1519360" TargetMode="External" /><Relationship Id="rId488" Type="http://schemas.openxmlformats.org/officeDocument/2006/relationships/hyperlink" Target="https://advance.lexis.com/api/document?collection=news&amp;id=urn:contentItem:6607-VXJ1-DY44-W16R-00000-00&amp;context=1519360" TargetMode="External" /><Relationship Id="rId489" Type="http://schemas.openxmlformats.org/officeDocument/2006/relationships/hyperlink" Target="https://advance.lexis.com/api/document?collection=news&amp;id=urn:contentItem:6607-VXJ1-DY44-W16R-00000-00&amp;context=1519360" TargetMode="External" /><Relationship Id="rId49" Type="http://schemas.openxmlformats.org/officeDocument/2006/relationships/hyperlink" Target="https://advance.lexis.com/api/document?collection=news&amp;id=urn:contentItem:6HWR-KSR3-RY4V-51X6-00000-00&amp;context=1519360" TargetMode="External" /><Relationship Id="rId490" Type="http://schemas.openxmlformats.org/officeDocument/2006/relationships/image" Target="media/image21.jpeg" /><Relationship Id="rId491" Type="http://schemas.openxmlformats.org/officeDocument/2006/relationships/hyperlink" Target="https://wpcluster.dctdigital.com/wp-content/uploads/sites/12/2022/07/CR0037073_45336726-2o8l8qqkl-848x564.jpg" TargetMode="External" /><Relationship Id="rId492" Type="http://schemas.openxmlformats.org/officeDocument/2006/relationships/hyperlink" Target="https://www.thecourier.co.uk/tag/scottish-fire-and-rescue-service/" TargetMode="External" /><Relationship Id="rId493" Type="http://schemas.openxmlformats.org/officeDocument/2006/relationships/hyperlink" Target="https://wpcluster.dctdigital.com/wp-content/uploads/sites/12/2022/07/CR0037073_45336758-2x65yo3to-848x564.jpg" TargetMode="External" /><Relationship Id="rId494" Type="http://schemas.openxmlformats.org/officeDocument/2006/relationships/hyperlink" Target="https://www.thecourier.co.uk/tag/devilla-forest/" TargetMode="External" /><Relationship Id="rId495" Type="http://schemas.openxmlformats.org/officeDocument/2006/relationships/hyperlink" Target="https://wpcluster.dctdigital.com/wp-content/uploads/sites/12/2022/07/CR0037073_45336734-3ap4faufs-848x564.jpg" TargetMode="External" /><Relationship Id="rId496" Type="http://schemas.openxmlformats.org/officeDocument/2006/relationships/hyperlink" Target="https://wpcluster.dctdigital.com/wp-content/uploads/sites/12/2022/07/CR0037073_45336733-4qqjv76a-e1658486578333-940x564.jpg" TargetMode="External" /><Relationship Id="rId497" Type="http://schemas.openxmlformats.org/officeDocument/2006/relationships/hyperlink" Target="https://wpcluster.dctdigital.com/wp-content/uploads/sites/12/2022/07/CR0037073_45336733-4qqjv76a-e1658486578333-940x564.jpg" TargetMode="External" /><Relationship Id="rId498" Type="http://schemas.openxmlformats.org/officeDocument/2006/relationships/hyperlink" Target="https://wpcluster.dctdigital.com/wp-content/uploads/sites/12/2022/07/CR0037073_45336733-4qqjv76a-e1658486578333-940x564.jpg" TargetMode="External" /><Relationship Id="rId499" Type="http://schemas.openxmlformats.org/officeDocument/2006/relationships/hyperlink" Target="https://wpcluster.dctdigital.com/wp-content/uploads/sites/12/2022/07/CR0037073_45336733-4qqjv76a-e1658486578333-940x564.jpg" TargetMode="External" /><Relationship Id="rId5" Type="http://schemas.openxmlformats.org/officeDocument/2006/relationships/image" Target="media/image1.png" /><Relationship Id="rId50" Type="http://schemas.openxmlformats.org/officeDocument/2006/relationships/hyperlink" Target="https://advance.lexis.com/api/document?collection=news&amp;id=urn:contentItem:6HWR-KSR3-RY4V-51X6-00000-00&amp;context=1519360" TargetMode="External" /><Relationship Id="rId500" Type="http://schemas.openxmlformats.org/officeDocument/2006/relationships/header" Target="header133.xml" /><Relationship Id="rId501" Type="http://schemas.openxmlformats.org/officeDocument/2006/relationships/header" Target="header134.xml" /><Relationship Id="rId502" Type="http://schemas.openxmlformats.org/officeDocument/2006/relationships/footer" Target="footer133.xml" /><Relationship Id="rId503" Type="http://schemas.openxmlformats.org/officeDocument/2006/relationships/footer" Target="footer134.xml" /><Relationship Id="rId504" Type="http://schemas.openxmlformats.org/officeDocument/2006/relationships/header" Target="header135.xml" /><Relationship Id="rId505" Type="http://schemas.openxmlformats.org/officeDocument/2006/relationships/footer" Target="footer135.xml" /><Relationship Id="rId506" Type="http://schemas.openxmlformats.org/officeDocument/2006/relationships/hyperlink" Target="https://advance.lexis.com/api/document?collection=news&amp;id=urn:contentItem:6CWH-0K31-JB72-11NX-00000-00&amp;context=1519360" TargetMode="External" /><Relationship Id="rId507" Type="http://schemas.openxmlformats.org/officeDocument/2006/relationships/hyperlink" Target="https://advance.lexis.com/api/document?collection=news&amp;id=urn:contentItem:6CWH-0K31-JB72-11NX-00000-00&amp;context=1519360" TargetMode="External" /><Relationship Id="rId508" Type="http://schemas.openxmlformats.org/officeDocument/2006/relationships/hyperlink" Target="https://advance.lexis.com/api/document?collection=news&amp;id=urn:contentItem:6CWH-0K31-JB72-11NX-00000-00&amp;context=1519360" TargetMode="External" /><Relationship Id="rId509" Type="http://schemas.openxmlformats.org/officeDocument/2006/relationships/header" Target="header136.xml" /><Relationship Id="rId51" Type="http://schemas.openxmlformats.org/officeDocument/2006/relationships/hyperlink" Target="https://advance.lexis.com/api/document?collection=news&amp;id=urn:contentItem:6HWR-KSR3-RY4V-51X6-00000-00&amp;context=1519360" TargetMode="External" /><Relationship Id="rId510" Type="http://schemas.openxmlformats.org/officeDocument/2006/relationships/header" Target="header137.xml" /><Relationship Id="rId511" Type="http://schemas.openxmlformats.org/officeDocument/2006/relationships/footer" Target="footer136.xml" /><Relationship Id="rId512" Type="http://schemas.openxmlformats.org/officeDocument/2006/relationships/footer" Target="footer137.xml" /><Relationship Id="rId513" Type="http://schemas.openxmlformats.org/officeDocument/2006/relationships/header" Target="header138.xml" /><Relationship Id="rId514" Type="http://schemas.openxmlformats.org/officeDocument/2006/relationships/footer" Target="footer138.xml" /><Relationship Id="rId515" Type="http://schemas.openxmlformats.org/officeDocument/2006/relationships/hyperlink" Target="https://advance.lexis.com/api/document?collection=news&amp;id=urn:contentItem:6CWH-30R1-DXP3-R10C-00000-00&amp;context=1519360" TargetMode="External" /><Relationship Id="rId516" Type="http://schemas.openxmlformats.org/officeDocument/2006/relationships/hyperlink" Target="https://advance.lexis.com/api/document?collection=news&amp;id=urn:contentItem:6CWH-30R1-DXP3-R10C-00000-00&amp;context=1519360" TargetMode="External" /><Relationship Id="rId517" Type="http://schemas.openxmlformats.org/officeDocument/2006/relationships/hyperlink" Target="https://advance.lexis.com/api/document?collection=news&amp;id=urn:contentItem:6CWH-30R1-DXP3-R10C-00000-00&amp;context=1519360" TargetMode="External" /><Relationship Id="rId518" Type="http://schemas.openxmlformats.org/officeDocument/2006/relationships/header" Target="header139.xml" /><Relationship Id="rId519" Type="http://schemas.openxmlformats.org/officeDocument/2006/relationships/header" Target="header140.xml" /><Relationship Id="rId52" Type="http://schemas.openxmlformats.org/officeDocument/2006/relationships/image" Target="media/image5.png" /><Relationship Id="rId520" Type="http://schemas.openxmlformats.org/officeDocument/2006/relationships/footer" Target="footer139.xml" /><Relationship Id="rId521" Type="http://schemas.openxmlformats.org/officeDocument/2006/relationships/footer" Target="footer140.xml" /><Relationship Id="rId522" Type="http://schemas.openxmlformats.org/officeDocument/2006/relationships/header" Target="header141.xml" /><Relationship Id="rId523" Type="http://schemas.openxmlformats.org/officeDocument/2006/relationships/footer" Target="footer141.xml" /><Relationship Id="rId524" Type="http://schemas.openxmlformats.org/officeDocument/2006/relationships/hyperlink" Target="https://advance.lexis.com/api/document?collection=news&amp;id=urn:contentItem:690V-HNM1-JDKC-R3GY-00000-00&amp;context=1519360" TargetMode="External" /><Relationship Id="rId525" Type="http://schemas.openxmlformats.org/officeDocument/2006/relationships/hyperlink" Target="https://advance.lexis.com/api/document?collection=news&amp;id=urn:contentItem:690V-HNM1-JDKC-R3GY-00000-00&amp;context=1519360" TargetMode="External" /><Relationship Id="rId526" Type="http://schemas.openxmlformats.org/officeDocument/2006/relationships/hyperlink" Target="https://advance.lexis.com/api/document?collection=news&amp;id=urn:contentItem:690V-HNM1-JDKC-R3GY-00000-00&amp;context=1519360" TargetMode="External" /><Relationship Id="rId527" Type="http://schemas.openxmlformats.org/officeDocument/2006/relationships/hyperlink" Target="https://advance.lexis.com/api/document?collection=news&amp;id=urn:contentItem:690V-HNM1-JDKC-R3GY-00000-00&amp;context=1519360" TargetMode="External" /><Relationship Id="rId528" Type="http://schemas.openxmlformats.org/officeDocument/2006/relationships/hyperlink" Target="https://advance.lexis.com/api/document?collection=news&amp;id=urn:contentItem:690V-HNM1-JDKC-R3GY-00000-00&amp;context=1519360" TargetMode="External" /><Relationship Id="rId529" Type="http://schemas.openxmlformats.org/officeDocument/2006/relationships/hyperlink" Target="https://advance.lexis.com/api/document?collection=news&amp;id=urn:contentItem:690V-HNM1-JDKC-R3GY-00000-00&amp;context=1519360" TargetMode="External" /><Relationship Id="rId53" Type="http://schemas.openxmlformats.org/officeDocument/2006/relationships/hyperlink" Target="mailto:Katy.Wheeler@nationalworld.com" TargetMode="External" /><Relationship Id="rId530" Type="http://schemas.openxmlformats.org/officeDocument/2006/relationships/hyperlink" Target="https://advance.lexis.com/api/document?collection=news&amp;id=urn:contentItem:690V-HNM1-JDKC-R3GY-00000-00&amp;context=1519360" TargetMode="External" /><Relationship Id="rId531" Type="http://schemas.openxmlformats.org/officeDocument/2006/relationships/hyperlink" Target="http://patft.uspto.gov/netacgi/nph-Parser?Sect1=PTO2&amp;Sect2=HITOFF&amp;p=1&amp;u=%2Fnetahtml%2FPTO%2Fsearch-bool.html&amp;r=1&amp;f=G&amp;l=50&amp;co1=AND&amp;d=PTXT&amp;s1=11730987&amp;OS=11730987&amp;RS=11730987" TargetMode="External" /><Relationship Id="rId532" Type="http://schemas.openxmlformats.org/officeDocument/2006/relationships/hyperlink" Target="mailto:contentservices@htlive.com" TargetMode="External" /><Relationship Id="rId533" Type="http://schemas.openxmlformats.org/officeDocument/2006/relationships/header" Target="header142.xml" /><Relationship Id="rId534" Type="http://schemas.openxmlformats.org/officeDocument/2006/relationships/header" Target="header143.xml" /><Relationship Id="rId535" Type="http://schemas.openxmlformats.org/officeDocument/2006/relationships/footer" Target="footer142.xml" /><Relationship Id="rId536" Type="http://schemas.openxmlformats.org/officeDocument/2006/relationships/footer" Target="footer143.xml" /><Relationship Id="rId537" Type="http://schemas.openxmlformats.org/officeDocument/2006/relationships/header" Target="header144.xml" /><Relationship Id="rId538" Type="http://schemas.openxmlformats.org/officeDocument/2006/relationships/footer" Target="footer144.xml" /><Relationship Id="rId539" Type="http://schemas.openxmlformats.org/officeDocument/2006/relationships/hyperlink" Target="https://advance.lexis.com/api/document?collection=news&amp;id=urn:contentItem:6CWG-YFV1-DYRK-D07G-00000-00&amp;context=1519360" TargetMode="External" /><Relationship Id="rId54" Type="http://schemas.openxmlformats.org/officeDocument/2006/relationships/header" Target="header16.xml" /><Relationship Id="rId540" Type="http://schemas.openxmlformats.org/officeDocument/2006/relationships/hyperlink" Target="https://advance.lexis.com/api/document?collection=news&amp;id=urn:contentItem:6CWG-YFV1-DYRK-D07G-00000-00&amp;context=1519360" TargetMode="External" /><Relationship Id="rId541" Type="http://schemas.openxmlformats.org/officeDocument/2006/relationships/hyperlink" Target="https://advance.lexis.com/api/document?collection=news&amp;id=urn:contentItem:6CWG-YFV1-DYRK-D07G-00000-00&amp;context=1519360" TargetMode="External" /><Relationship Id="rId542" Type="http://schemas.openxmlformats.org/officeDocument/2006/relationships/hyperlink" Target="https://www.huawei.com/en/tech4all" TargetMode="External" /><Relationship Id="rId543" Type="http://schemas.openxmlformats.org/officeDocument/2006/relationships/hyperlink" Target="https://twitter.com/HUAWEI_TECH4ALL" TargetMode="External" /><Relationship Id="rId544" Type="http://schemas.openxmlformats.org/officeDocument/2006/relationships/hyperlink" Target="https://www.prnewswire.com/news-releases/huawei-and-partners-successfully-test-new-wild-fire-detection-solution-in-greece-302237859.html" TargetMode="External" /><Relationship Id="rId545" Type="http://schemas.openxmlformats.org/officeDocument/2006/relationships/hyperlink" Target="https://www.prnewswire.com/news-releases/huawei-and-partners-successfully-test-new-wild-fire-detection-solution-in-greece-302237859.html" TargetMode="External" /><Relationship Id="rId546" Type="http://schemas.openxmlformats.org/officeDocument/2006/relationships/hyperlink" Target="https://www.prnewswire.com/news-releases/huawei-and-partners-successfully-test-new-wild-fire-detection-solution-in-greece-302237859.html" TargetMode="External" /><Relationship Id="rId547" Type="http://schemas.openxmlformats.org/officeDocument/2006/relationships/hyperlink" Target="http://www.newswire.ca/en/releases/archive/September2024/04/c0343.html" TargetMode="External" /><Relationship Id="rId548" Type="http://schemas.openxmlformats.org/officeDocument/2006/relationships/header" Target="header145.xml" /><Relationship Id="rId549" Type="http://schemas.openxmlformats.org/officeDocument/2006/relationships/header" Target="header146.xml" /><Relationship Id="rId55" Type="http://schemas.openxmlformats.org/officeDocument/2006/relationships/header" Target="header17.xml" /><Relationship Id="rId550" Type="http://schemas.openxmlformats.org/officeDocument/2006/relationships/footer" Target="footer145.xml" /><Relationship Id="rId551" Type="http://schemas.openxmlformats.org/officeDocument/2006/relationships/footer" Target="footer146.xml" /><Relationship Id="rId552" Type="http://schemas.openxmlformats.org/officeDocument/2006/relationships/header" Target="header147.xml" /><Relationship Id="rId553" Type="http://schemas.openxmlformats.org/officeDocument/2006/relationships/footer" Target="footer147.xml" /><Relationship Id="rId554" Type="http://schemas.openxmlformats.org/officeDocument/2006/relationships/hyperlink" Target="https://advance.lexis.com/api/document?collection=news&amp;id=urn:contentItem:64BT-R3M1-F0K1-N184-00000-00&amp;context=1519360" TargetMode="External" /><Relationship Id="rId555" Type="http://schemas.openxmlformats.org/officeDocument/2006/relationships/hyperlink" Target="https://advance.lexis.com/api/document?collection=news&amp;id=urn:contentItem:64BT-R3M1-F0K1-N184-00000-00&amp;context=1519360" TargetMode="External" /><Relationship Id="rId556" Type="http://schemas.openxmlformats.org/officeDocument/2006/relationships/hyperlink" Target="https://advance.lexis.com/api/document?collection=news&amp;id=urn:contentItem:64BT-R3M1-F0K1-N184-00000-00&amp;context=1519360" TargetMode="External" /><Relationship Id="rId557" Type="http://schemas.openxmlformats.org/officeDocument/2006/relationships/image" Target="media/image22.png" /><Relationship Id="rId558" Type="http://schemas.openxmlformats.org/officeDocument/2006/relationships/hyperlink" Target="http://www.kickstarter.com/projects/fire4in1/the-wild-fire-4in1-charcoal-and-wood-fired-cooking-platform" TargetMode="External" /><Relationship Id="rId559" Type="http://schemas.openxmlformats.org/officeDocument/2006/relationships/hyperlink" Target="http://www.kickstarter.com/projects/fire4in1/the-wild-fire-4in1-charcoal-and-wood-fired-cooking-platform" TargetMode="External" /><Relationship Id="rId56" Type="http://schemas.openxmlformats.org/officeDocument/2006/relationships/footer" Target="footer16.xml" /><Relationship Id="rId560" Type="http://schemas.openxmlformats.org/officeDocument/2006/relationships/hyperlink" Target="http://www.kickstarter.com/projects/fire4in1/the-wild-fire-4in1-charcoal-and-wood-fired-cooking-platform" TargetMode="External" /><Relationship Id="rId561" Type="http://schemas.openxmlformats.org/officeDocument/2006/relationships/hyperlink" Target="mailto:scott@steakager.com" TargetMode="External" /><Relationship Id="rId562" Type="http://schemas.openxmlformats.org/officeDocument/2006/relationships/hyperlink" Target="http://www.WildBrand.com" TargetMode="External" /><Relationship Id="rId563" Type="http://schemas.openxmlformats.org/officeDocument/2006/relationships/hyperlink" Target="http://www.abnewswire.com" TargetMode="External" /><Relationship Id="rId564" Type="http://schemas.openxmlformats.org/officeDocument/2006/relationships/header" Target="header148.xml" /><Relationship Id="rId565" Type="http://schemas.openxmlformats.org/officeDocument/2006/relationships/header" Target="header149.xml" /><Relationship Id="rId566" Type="http://schemas.openxmlformats.org/officeDocument/2006/relationships/footer" Target="footer148.xml" /><Relationship Id="rId567" Type="http://schemas.openxmlformats.org/officeDocument/2006/relationships/footer" Target="footer149.xml" /><Relationship Id="rId568" Type="http://schemas.openxmlformats.org/officeDocument/2006/relationships/header" Target="header150.xml" /><Relationship Id="rId569" Type="http://schemas.openxmlformats.org/officeDocument/2006/relationships/footer" Target="footer150.xml" /><Relationship Id="rId57" Type="http://schemas.openxmlformats.org/officeDocument/2006/relationships/footer" Target="footer17.xml" /><Relationship Id="rId570" Type="http://schemas.openxmlformats.org/officeDocument/2006/relationships/hyperlink" Target="https://advance.lexis.com/api/document?collection=news&amp;id=urn:contentItem:6GT1-4MD3-RWVC-61HG-00000-00&amp;context=1519360" TargetMode="External" /><Relationship Id="rId571" Type="http://schemas.openxmlformats.org/officeDocument/2006/relationships/hyperlink" Target="https://advance.lexis.com/api/document?collection=news&amp;id=urn:contentItem:6GT1-4MD3-RWVC-61HG-00000-00&amp;context=1519360" TargetMode="External" /><Relationship Id="rId572" Type="http://schemas.openxmlformats.org/officeDocument/2006/relationships/image" Target="media/image23.png" /><Relationship Id="rId573" Type="http://schemas.openxmlformats.org/officeDocument/2006/relationships/hyperlink" Target="https://www.cbc.ca/news/canada/manitoba/lac-du-bonnet-wildfire-evacuations-manitoba-1.7534481" TargetMode="External" /><Relationship Id="rId574" Type="http://schemas.openxmlformats.org/officeDocument/2006/relationships/hyperlink" Target="https://www.cbc.ca/news/canada/manitoba/lac-du-bonnet-wildfire-couple-names-1.7536238" TargetMode="External" /><Relationship Id="rId575" Type="http://schemas.openxmlformats.org/officeDocument/2006/relationships/hyperlink" Target="https://www.cbc.ca/news/canada/manitoba/lac-du-bonnet-wildfire-update-rcmp-1.7535072" TargetMode="External" /><Relationship Id="rId576" Type="http://schemas.openxmlformats.org/officeDocument/2006/relationships/hyperlink" Target="https://cafc.ca/page/volffshortage" TargetMode="External" /><Relationship Id="rId577" Type="http://schemas.openxmlformats.org/officeDocument/2006/relationships/header" Target="header151.xml" /><Relationship Id="rId578" Type="http://schemas.openxmlformats.org/officeDocument/2006/relationships/header" Target="header152.xml" /><Relationship Id="rId579" Type="http://schemas.openxmlformats.org/officeDocument/2006/relationships/footer" Target="footer151.xml" /><Relationship Id="rId58" Type="http://schemas.openxmlformats.org/officeDocument/2006/relationships/header" Target="header18.xml" /><Relationship Id="rId580" Type="http://schemas.openxmlformats.org/officeDocument/2006/relationships/footer" Target="footer152.xml" /><Relationship Id="rId581" Type="http://schemas.openxmlformats.org/officeDocument/2006/relationships/header" Target="header153.xml" /><Relationship Id="rId582" Type="http://schemas.openxmlformats.org/officeDocument/2006/relationships/footer" Target="footer153.xml" /><Relationship Id="rId583" Type="http://schemas.openxmlformats.org/officeDocument/2006/relationships/hyperlink" Target="https://advance.lexis.com/api/document?collection=news&amp;id=urn:contentItem:64BT-R3M1-F0K1-N12P-00000-00&amp;context=1519360" TargetMode="External" /><Relationship Id="rId584" Type="http://schemas.openxmlformats.org/officeDocument/2006/relationships/hyperlink" Target="https://advance.lexis.com/api/document?collection=news&amp;id=urn:contentItem:64BT-R3M1-F0K1-N12P-00000-00&amp;context=1519360" TargetMode="External" /><Relationship Id="rId585" Type="http://schemas.openxmlformats.org/officeDocument/2006/relationships/hyperlink" Target="https://advance.lexis.com/api/document?collection=news&amp;id=urn:contentItem:64BT-R3M1-F0K1-N12P-00000-00&amp;context=1519360" TargetMode="External" /><Relationship Id="rId586" Type="http://schemas.openxmlformats.org/officeDocument/2006/relationships/hyperlink" Target="http://www.kickstarter.com/projects/fire4in1/the-wild-fire-4in1-charcoal-and-wood-fired-cooking-platform" TargetMode="External" /><Relationship Id="rId587" Type="http://schemas.openxmlformats.org/officeDocument/2006/relationships/hyperlink" Target="http://www.kickstarter.com/projects/fire4in1/the-wild-fire-4in1-charcoal-and-wood-fired-cooking-platform" TargetMode="External" /><Relationship Id="rId588" Type="http://schemas.openxmlformats.org/officeDocument/2006/relationships/hyperlink" Target="http://www.kickstarter.com/projects/fire4in1/the-wild-fire-4in1-charcoal-and-wood-fired-cooking-platform" TargetMode="External" /><Relationship Id="rId589" Type="http://schemas.openxmlformats.org/officeDocument/2006/relationships/hyperlink" Target="mailto:scott@steakager.com" TargetMode="External" /><Relationship Id="rId59" Type="http://schemas.openxmlformats.org/officeDocument/2006/relationships/footer" Target="footer18.xml" /><Relationship Id="rId590" Type="http://schemas.openxmlformats.org/officeDocument/2006/relationships/hyperlink" Target="http://www.WildBrand.com" TargetMode="External" /><Relationship Id="rId591" Type="http://schemas.openxmlformats.org/officeDocument/2006/relationships/hyperlink" Target="http://www.abnewswire.com" TargetMode="External" /><Relationship Id="rId592" Type="http://schemas.openxmlformats.org/officeDocument/2006/relationships/hyperlink" Target="http://www.m2.com" TargetMode="External" /><Relationship Id="rId593" Type="http://schemas.openxmlformats.org/officeDocument/2006/relationships/header" Target="header154.xml" /><Relationship Id="rId594" Type="http://schemas.openxmlformats.org/officeDocument/2006/relationships/header" Target="header155.xml" /><Relationship Id="rId595" Type="http://schemas.openxmlformats.org/officeDocument/2006/relationships/footer" Target="footer154.xml" /><Relationship Id="rId596" Type="http://schemas.openxmlformats.org/officeDocument/2006/relationships/footer" Target="footer155.xml" /><Relationship Id="rId597" Type="http://schemas.openxmlformats.org/officeDocument/2006/relationships/header" Target="header156.xml" /><Relationship Id="rId598" Type="http://schemas.openxmlformats.org/officeDocument/2006/relationships/footer" Target="footer156.xml" /><Relationship Id="rId599" Type="http://schemas.openxmlformats.org/officeDocument/2006/relationships/hyperlink" Target="https://advance.lexis.com/api/document?collection=news&amp;id=urn:contentItem:6J4H-0R93-S0JY-G4HJ-00000-00&amp;context=1519360" TargetMode="External" /><Relationship Id="rId6" Type="http://schemas.openxmlformats.org/officeDocument/2006/relationships/header" Target="header1.xml" /><Relationship Id="rId60" Type="http://schemas.openxmlformats.org/officeDocument/2006/relationships/hyperlink" Target="https://advance.lexis.com/api/document?collection=news&amp;id=urn:contentItem:6JB1-PRG3-S544-G0VP-00000-00&amp;context=1519360" TargetMode="External" /><Relationship Id="rId600" Type="http://schemas.openxmlformats.org/officeDocument/2006/relationships/image" Target="media/image24.png" /><Relationship Id="rId601" Type="http://schemas.openxmlformats.org/officeDocument/2006/relationships/header" Target="header157.xml" /><Relationship Id="rId602" Type="http://schemas.openxmlformats.org/officeDocument/2006/relationships/header" Target="header158.xml" /><Relationship Id="rId603" Type="http://schemas.openxmlformats.org/officeDocument/2006/relationships/footer" Target="footer157.xml" /><Relationship Id="rId604" Type="http://schemas.openxmlformats.org/officeDocument/2006/relationships/footer" Target="footer158.xml" /><Relationship Id="rId605" Type="http://schemas.openxmlformats.org/officeDocument/2006/relationships/header" Target="header159.xml" /><Relationship Id="rId606" Type="http://schemas.openxmlformats.org/officeDocument/2006/relationships/footer" Target="footer159.xml" /><Relationship Id="rId607" Type="http://schemas.openxmlformats.org/officeDocument/2006/relationships/hyperlink" Target="https://advance.lexis.com/api/document?collection=news&amp;id=urn:contentItem:6J66-S0R3-RYYH-S4CP-00000-00&amp;context=1519360" TargetMode="External" /><Relationship Id="rId608" Type="http://schemas.openxmlformats.org/officeDocument/2006/relationships/header" Target="header160.xml" /><Relationship Id="rId609" Type="http://schemas.openxmlformats.org/officeDocument/2006/relationships/header" Target="header161.xml" /><Relationship Id="rId61" Type="http://schemas.openxmlformats.org/officeDocument/2006/relationships/hyperlink" Target="https://advance.lexis.com/api/document?collection=news&amp;id=urn:contentItem:6JB1-PRG3-S544-G0VP-00000-00&amp;context=1519360" TargetMode="External" /><Relationship Id="rId610" Type="http://schemas.openxmlformats.org/officeDocument/2006/relationships/footer" Target="footer160.xml" /><Relationship Id="rId611" Type="http://schemas.openxmlformats.org/officeDocument/2006/relationships/footer" Target="footer161.xml" /><Relationship Id="rId612" Type="http://schemas.openxmlformats.org/officeDocument/2006/relationships/header" Target="header162.xml" /><Relationship Id="rId613" Type="http://schemas.openxmlformats.org/officeDocument/2006/relationships/footer" Target="footer162.xml" /><Relationship Id="rId614" Type="http://schemas.openxmlformats.org/officeDocument/2006/relationships/hyperlink" Target="https://advance.lexis.com/api/document?collection=news&amp;id=urn:contentItem:63XN-4GD1-F00C-634R-00000-00&amp;context=1519360" TargetMode="External" /><Relationship Id="rId615" Type="http://schemas.openxmlformats.org/officeDocument/2006/relationships/hyperlink" Target="https://advance.lexis.com/api/document?collection=news&amp;id=urn:contentItem:63XN-4GD1-F00C-634R-00000-00&amp;context=1519360" TargetMode="External" /><Relationship Id="rId616" Type="http://schemas.openxmlformats.org/officeDocument/2006/relationships/header" Target="header163.xml" /><Relationship Id="rId617" Type="http://schemas.openxmlformats.org/officeDocument/2006/relationships/header" Target="header164.xml" /><Relationship Id="rId618" Type="http://schemas.openxmlformats.org/officeDocument/2006/relationships/footer" Target="footer163.xml" /><Relationship Id="rId619" Type="http://schemas.openxmlformats.org/officeDocument/2006/relationships/footer" Target="footer164.xml" /><Relationship Id="rId62" Type="http://schemas.openxmlformats.org/officeDocument/2006/relationships/hyperlink" Target="https://advance.lexis.com/api/document?collection=news&amp;id=urn:contentItem:6JB1-PRG3-S544-G0VP-00000-00&amp;context=1519360" TargetMode="External" /><Relationship Id="rId620" Type="http://schemas.openxmlformats.org/officeDocument/2006/relationships/header" Target="header165.xml" /><Relationship Id="rId621" Type="http://schemas.openxmlformats.org/officeDocument/2006/relationships/footer" Target="footer165.xml" /><Relationship Id="rId622" Type="http://schemas.openxmlformats.org/officeDocument/2006/relationships/hyperlink" Target="https://advance.lexis.com/api/document?collection=news&amp;id=urn:contentItem:690F-X4X1-F0HF-836T-00000-00&amp;context=1519360" TargetMode="External" /><Relationship Id="rId623" Type="http://schemas.openxmlformats.org/officeDocument/2006/relationships/hyperlink" Target="https://advance.lexis.com/api/document?collection=news&amp;id=urn:contentItem:690F-X4X1-F0HF-836T-00000-00&amp;context=1519360" TargetMode="External" /><Relationship Id="rId624" Type="http://schemas.openxmlformats.org/officeDocument/2006/relationships/hyperlink" Target="https://advance.lexis.com/api/document?collection=news&amp;id=urn:contentItem:690F-X4X1-F0HF-836T-00000-00&amp;context=1519360" TargetMode="External" /><Relationship Id="rId625" Type="http://schemas.openxmlformats.org/officeDocument/2006/relationships/hyperlink" Target="https://advance.lexis.com/api/document?collection=news&amp;id=urn:contentItem:690F-X4X1-F0HF-836T-00000-00&amp;context=1519360" TargetMode="External" /><Relationship Id="rId626" Type="http://schemas.openxmlformats.org/officeDocument/2006/relationships/hyperlink" Target="mailto:dan.ferguson@langleyadvancetimes.com" TargetMode="External" /><Relationship Id="rId627" Type="http://schemas.openxmlformats.org/officeDocument/2006/relationships/header" Target="header166.xml" /><Relationship Id="rId628" Type="http://schemas.openxmlformats.org/officeDocument/2006/relationships/header" Target="header167.xml" /><Relationship Id="rId629" Type="http://schemas.openxmlformats.org/officeDocument/2006/relationships/footer" Target="footer166.xml" /><Relationship Id="rId63" Type="http://schemas.openxmlformats.org/officeDocument/2006/relationships/hyperlink" Target="https://advance.lexis.com/api/document?collection=news&amp;id=urn:contentItem:6JB1-PRG3-S544-G0VP-00000-00&amp;context=1519360" TargetMode="External" /><Relationship Id="rId630" Type="http://schemas.openxmlformats.org/officeDocument/2006/relationships/footer" Target="footer167.xml" /><Relationship Id="rId631" Type="http://schemas.openxmlformats.org/officeDocument/2006/relationships/header" Target="header168.xml" /><Relationship Id="rId632" Type="http://schemas.openxmlformats.org/officeDocument/2006/relationships/footer" Target="footer168.xml" /><Relationship Id="rId633" Type="http://schemas.openxmlformats.org/officeDocument/2006/relationships/hyperlink" Target="https://advance.lexis.com/api/document?collection=news&amp;id=urn:contentItem:690F-X4X1-F0HF-836P-00000-00&amp;context=1519360" TargetMode="External" /><Relationship Id="rId634" Type="http://schemas.openxmlformats.org/officeDocument/2006/relationships/hyperlink" Target="https://advance.lexis.com/api/document?collection=news&amp;id=urn:contentItem:690F-X4X1-F0HF-836P-00000-00&amp;context=1519360" TargetMode="External" /><Relationship Id="rId635" Type="http://schemas.openxmlformats.org/officeDocument/2006/relationships/hyperlink" Target="https://advance.lexis.com/api/document?collection=news&amp;id=urn:contentItem:690F-X4X1-F0HF-836P-00000-00&amp;context=1519360" TargetMode="External" /><Relationship Id="rId636" Type="http://schemas.openxmlformats.org/officeDocument/2006/relationships/hyperlink" Target="https://advance.lexis.com/api/document?collection=news&amp;id=urn:contentItem:690F-X4X1-F0HF-836P-00000-00&amp;context=1519360" TargetMode="External" /><Relationship Id="rId637" Type="http://schemas.openxmlformats.org/officeDocument/2006/relationships/hyperlink" Target="mailto:dan.ferguson@langleyadvancetimes.com" TargetMode="External" /><Relationship Id="rId638" Type="http://schemas.openxmlformats.org/officeDocument/2006/relationships/header" Target="header169.xml" /><Relationship Id="rId639" Type="http://schemas.openxmlformats.org/officeDocument/2006/relationships/header" Target="header170.xml" /><Relationship Id="rId64" Type="http://schemas.openxmlformats.org/officeDocument/2006/relationships/hyperlink" Target="https://fire.airnow.gov" TargetMode="External" /><Relationship Id="rId640" Type="http://schemas.openxmlformats.org/officeDocument/2006/relationships/footer" Target="footer169.xml" /><Relationship Id="rId641" Type="http://schemas.openxmlformats.org/officeDocument/2006/relationships/footer" Target="footer170.xml" /><Relationship Id="rId642" Type="http://schemas.openxmlformats.org/officeDocument/2006/relationships/header" Target="header171.xml" /><Relationship Id="rId643" Type="http://schemas.openxmlformats.org/officeDocument/2006/relationships/footer" Target="footer171.xml" /><Relationship Id="rId644" Type="http://schemas.openxmlformats.org/officeDocument/2006/relationships/hyperlink" Target="https://advance.lexis.com/api/document?collection=news&amp;id=urn:contentItem:6F0M-6FG3-RRW4-D1TS-00000-00&amp;context=1519360" TargetMode="External" /><Relationship Id="rId645" Type="http://schemas.openxmlformats.org/officeDocument/2006/relationships/hyperlink" Target="https://advance.lexis.com/api/document?collection=news&amp;id=urn:contentItem:6F0M-6FG3-RRW4-D1TS-00000-00&amp;context=1519360" TargetMode="External" /><Relationship Id="rId646" Type="http://schemas.openxmlformats.org/officeDocument/2006/relationships/header" Target="header172.xml" /><Relationship Id="rId647" Type="http://schemas.openxmlformats.org/officeDocument/2006/relationships/header" Target="header173.xml" /><Relationship Id="rId648" Type="http://schemas.openxmlformats.org/officeDocument/2006/relationships/footer" Target="footer172.xml" /><Relationship Id="rId649" Type="http://schemas.openxmlformats.org/officeDocument/2006/relationships/footer" Target="footer173.xml" /><Relationship Id="rId65" Type="http://schemas.openxmlformats.org/officeDocument/2006/relationships/hyperlink" Target="http://www.thewesternnews.com" TargetMode="External" /><Relationship Id="rId650" Type="http://schemas.openxmlformats.org/officeDocument/2006/relationships/header" Target="header174.xml" /><Relationship Id="rId651" Type="http://schemas.openxmlformats.org/officeDocument/2006/relationships/footer" Target="footer174.xml" /><Relationship Id="rId652" Type="http://schemas.openxmlformats.org/officeDocument/2006/relationships/hyperlink" Target="https://advance.lexis.com/api/document?collection=news&amp;id=urn:contentItem:6DYB-37T3-RX1X-V4JV-00000-00&amp;context=1519360" TargetMode="External" /><Relationship Id="rId653" Type="http://schemas.openxmlformats.org/officeDocument/2006/relationships/hyperlink" Target="https://advance.lexis.com/api/document?collection=news&amp;id=urn:contentItem:6DYB-37T3-RX1X-V4JV-00000-00&amp;context=1519360" TargetMode="External" /><Relationship Id="rId654" Type="http://schemas.openxmlformats.org/officeDocument/2006/relationships/hyperlink" Target="http://www.Newsreleasewire.com/308742" TargetMode="External" /><Relationship Id="rId655" Type="http://schemas.openxmlformats.org/officeDocument/2006/relationships/header" Target="header175.xml" /><Relationship Id="rId656" Type="http://schemas.openxmlformats.org/officeDocument/2006/relationships/header" Target="header176.xml" /><Relationship Id="rId657" Type="http://schemas.openxmlformats.org/officeDocument/2006/relationships/footer" Target="footer175.xml" /><Relationship Id="rId658" Type="http://schemas.openxmlformats.org/officeDocument/2006/relationships/footer" Target="footer176.xml" /><Relationship Id="rId659" Type="http://schemas.openxmlformats.org/officeDocument/2006/relationships/header" Target="header177.xml" /><Relationship Id="rId66" Type="http://schemas.openxmlformats.org/officeDocument/2006/relationships/header" Target="header19.xml" /><Relationship Id="rId660" Type="http://schemas.openxmlformats.org/officeDocument/2006/relationships/footer" Target="footer177.xml" /><Relationship Id="rId661" Type="http://schemas.openxmlformats.org/officeDocument/2006/relationships/hyperlink" Target="https://advance.lexis.com/api/document?collection=news&amp;id=urn:contentItem:6J0F-S043-RYRD-S0X5-00000-00&amp;context=1519360" TargetMode="External" /><Relationship Id="rId662" Type="http://schemas.openxmlformats.org/officeDocument/2006/relationships/hyperlink" Target="mailto:chris.binding@jpimedia.co.uk" TargetMode="External" /><Relationship Id="rId663" Type="http://schemas.openxmlformats.org/officeDocument/2006/relationships/hyperlink" Target="https://kirtleyco.uk/locations/mackies-corner/" TargetMode="External" /><Relationship Id="rId664" Type="http://schemas.openxmlformats.org/officeDocument/2006/relationships/hyperlink" Target="https://kirtleyco.uk/locations/deptford/" TargetMode="External" /><Relationship Id="rId665" Type="http://schemas.openxmlformats.org/officeDocument/2006/relationships/hyperlink" Target="https://kirtleyco.uk/locations/deptford/" TargetMode="External" /><Relationship Id="rId666" Type="http://schemas.openxmlformats.org/officeDocument/2006/relationships/hyperlink" Target="https://kirtleyco.uk/locations/deptford/" TargetMode="External" /><Relationship Id="rId667" Type="http://schemas.openxmlformats.org/officeDocument/2006/relationships/header" Target="header178.xml" /><Relationship Id="rId668" Type="http://schemas.openxmlformats.org/officeDocument/2006/relationships/header" Target="header179.xml" /><Relationship Id="rId669" Type="http://schemas.openxmlformats.org/officeDocument/2006/relationships/footer" Target="footer178.xml" /><Relationship Id="rId67" Type="http://schemas.openxmlformats.org/officeDocument/2006/relationships/header" Target="header20.xml" /><Relationship Id="rId670" Type="http://schemas.openxmlformats.org/officeDocument/2006/relationships/footer" Target="footer179.xml" /><Relationship Id="rId671" Type="http://schemas.openxmlformats.org/officeDocument/2006/relationships/header" Target="header180.xml" /><Relationship Id="rId672" Type="http://schemas.openxmlformats.org/officeDocument/2006/relationships/footer" Target="footer180.xml" /><Relationship Id="rId673" Type="http://schemas.openxmlformats.org/officeDocument/2006/relationships/hyperlink" Target="https://advance.lexis.com/api/document?collection=news&amp;id=urn:contentItem:639M-V9J1-JCH9-G1GS-00000-00&amp;context=1519360" TargetMode="External" /><Relationship Id="rId674" Type="http://schemas.openxmlformats.org/officeDocument/2006/relationships/hyperlink" Target="https://advance.lexis.com/api/document?collection=news&amp;id=urn:contentItem:639M-V9J1-JCH9-G1GS-00000-00&amp;context=1519360" TargetMode="External" /><Relationship Id="rId675" Type="http://schemas.openxmlformats.org/officeDocument/2006/relationships/header" Target="header181.xml" /><Relationship Id="rId676" Type="http://schemas.openxmlformats.org/officeDocument/2006/relationships/header" Target="header182.xml" /><Relationship Id="rId677" Type="http://schemas.openxmlformats.org/officeDocument/2006/relationships/footer" Target="footer181.xml" /><Relationship Id="rId678" Type="http://schemas.openxmlformats.org/officeDocument/2006/relationships/footer" Target="footer182.xml" /><Relationship Id="rId679" Type="http://schemas.openxmlformats.org/officeDocument/2006/relationships/header" Target="header183.xml" /><Relationship Id="rId68" Type="http://schemas.openxmlformats.org/officeDocument/2006/relationships/footer" Target="footer19.xml" /><Relationship Id="rId680" Type="http://schemas.openxmlformats.org/officeDocument/2006/relationships/footer" Target="footer183.xml" /><Relationship Id="rId681" Type="http://schemas.openxmlformats.org/officeDocument/2006/relationships/hyperlink" Target="https://advance.lexis.com/api/document?collection=news&amp;id=urn:contentItem:6644-VJN1-F15H-22K8-00000-00&amp;context=1519360" TargetMode="External" /><Relationship Id="rId682" Type="http://schemas.openxmlformats.org/officeDocument/2006/relationships/hyperlink" Target="https://advance.lexis.com/api/document?collection=news&amp;id=urn:contentItem:6644-VJN1-F15H-22K8-00000-00&amp;context=1519360" TargetMode="External" /><Relationship Id="rId683" Type="http://schemas.openxmlformats.org/officeDocument/2006/relationships/hyperlink" Target="https://advance.lexis.com/api/document?collection=news&amp;id=urn:contentItem:6644-VJN1-F15H-22K8-00000-00&amp;context=1519360" TargetMode="External" /><Relationship Id="rId684" Type="http://schemas.openxmlformats.org/officeDocument/2006/relationships/image" Target="media/image25.png" /><Relationship Id="rId685" Type="http://schemas.openxmlformats.org/officeDocument/2006/relationships/hyperlink" Target="mailto:richard.beecham@nationalworld.com" TargetMode="External" /><Relationship Id="rId686" Type="http://schemas.openxmlformats.org/officeDocument/2006/relationships/hyperlink" Target="https://www.yorkshireeveningpost.co.uk/news/crime/dont-suffer-in-silence-police-urge-coercive-victims-to-speak-out-after-leeds-wifes-murder-3799202" TargetMode="External" /><Relationship Id="rId687" Type="http://schemas.openxmlformats.org/officeDocument/2006/relationships/hyperlink" Target="https://imagestore.jpimedia.uk/webimg/b25lY21zOjc1MzFlMjJhLTVhZmMtNDRmMS05ZmNlLWI5OGM5ZWQzMGYzZjplYzIzZTQ5My0yNWRmLTRhZGYtYjgxOC1mOWU4ZTI2NTU0OGM=.jpg" TargetMode="External" /><Relationship Id="rId688" Type="http://schemas.openxmlformats.org/officeDocument/2006/relationships/header" Target="header184.xml" /><Relationship Id="rId689" Type="http://schemas.openxmlformats.org/officeDocument/2006/relationships/header" Target="header185.xml" /><Relationship Id="rId69" Type="http://schemas.openxmlformats.org/officeDocument/2006/relationships/footer" Target="footer20.xml" /><Relationship Id="rId690" Type="http://schemas.openxmlformats.org/officeDocument/2006/relationships/footer" Target="footer184.xml" /><Relationship Id="rId691" Type="http://schemas.openxmlformats.org/officeDocument/2006/relationships/footer" Target="footer185.xml" /><Relationship Id="rId692" Type="http://schemas.openxmlformats.org/officeDocument/2006/relationships/header" Target="header186.xml" /><Relationship Id="rId693" Type="http://schemas.openxmlformats.org/officeDocument/2006/relationships/footer" Target="footer186.xml" /><Relationship Id="rId694" Type="http://schemas.openxmlformats.org/officeDocument/2006/relationships/hyperlink" Target="https://advance.lexis.com/api/document?collection=news&amp;id=urn:contentItem:6JHC-SD53-RSJP-753P-00000-00&amp;context=1519360" TargetMode="External" /><Relationship Id="rId695" Type="http://schemas.openxmlformats.org/officeDocument/2006/relationships/hyperlink" Target="http://ln.tveyes.com/transcript.asp?StationID=22990&amp;DateTime=05%2f06%2f2026+06%3a15%3a29&amp;Dur=299&amp;PlayClip=true" TargetMode="External" /><Relationship Id="rId696" Type="http://schemas.openxmlformats.org/officeDocument/2006/relationships/header" Target="header187.xml" /><Relationship Id="rId697" Type="http://schemas.openxmlformats.org/officeDocument/2006/relationships/header" Target="header188.xml" /><Relationship Id="rId698" Type="http://schemas.openxmlformats.org/officeDocument/2006/relationships/footer" Target="footer187.xml" /><Relationship Id="rId699" Type="http://schemas.openxmlformats.org/officeDocument/2006/relationships/footer" Target="footer188.xml" /><Relationship Id="rId7" Type="http://schemas.openxmlformats.org/officeDocument/2006/relationships/header" Target="header2.xml" /><Relationship Id="rId70" Type="http://schemas.openxmlformats.org/officeDocument/2006/relationships/header" Target="header21.xml" /><Relationship Id="rId700" Type="http://schemas.openxmlformats.org/officeDocument/2006/relationships/header" Target="header189.xml" /><Relationship Id="rId701" Type="http://schemas.openxmlformats.org/officeDocument/2006/relationships/footer" Target="footer189.xml" /><Relationship Id="rId702" Type="http://schemas.openxmlformats.org/officeDocument/2006/relationships/hyperlink" Target="https://advance.lexis.com/api/document?collection=news&amp;id=urn:contentItem:6JHC-SC93-RSCF-Y3S3-00000-00&amp;context=1519360" TargetMode="External" /><Relationship Id="rId703" Type="http://schemas.openxmlformats.org/officeDocument/2006/relationships/hyperlink" Target="http://ln.tveyes.com/transcript.asp?StationID=6110&amp;DateTime=05%2f06%2f2026+06%3a15%3a29&amp;Dur=299&amp;PlayClip=true" TargetMode="External" /><Relationship Id="rId704" Type="http://schemas.openxmlformats.org/officeDocument/2006/relationships/header" Target="header190.xml" /><Relationship Id="rId705" Type="http://schemas.openxmlformats.org/officeDocument/2006/relationships/header" Target="header191.xml" /><Relationship Id="rId706" Type="http://schemas.openxmlformats.org/officeDocument/2006/relationships/footer" Target="footer190.xml" /><Relationship Id="rId707" Type="http://schemas.openxmlformats.org/officeDocument/2006/relationships/footer" Target="footer191.xml" /><Relationship Id="rId708" Type="http://schemas.openxmlformats.org/officeDocument/2006/relationships/header" Target="header192.xml" /><Relationship Id="rId709" Type="http://schemas.openxmlformats.org/officeDocument/2006/relationships/footer" Target="footer192.xml" /><Relationship Id="rId71" Type="http://schemas.openxmlformats.org/officeDocument/2006/relationships/footer" Target="footer21.xml" /><Relationship Id="rId710" Type="http://schemas.openxmlformats.org/officeDocument/2006/relationships/hyperlink" Target="https://advance.lexis.com/api/document?collection=news&amp;id=urn:contentItem:6JHC-SC93-RSCF-Y3TJ-00000-00&amp;context=1519360" TargetMode="External" /><Relationship Id="rId711" Type="http://schemas.openxmlformats.org/officeDocument/2006/relationships/hyperlink" Target="http://ln.tveyes.com/transcript.asp?StationID=22995&amp;DateTime=05%2f06%2f2026+06%3a15%3a28&amp;Dur=300&amp;PlayClip=true" TargetMode="External" /><Relationship Id="rId712" Type="http://schemas.openxmlformats.org/officeDocument/2006/relationships/header" Target="header193.xml" /><Relationship Id="rId713" Type="http://schemas.openxmlformats.org/officeDocument/2006/relationships/header" Target="header194.xml" /><Relationship Id="rId714" Type="http://schemas.openxmlformats.org/officeDocument/2006/relationships/footer" Target="footer193.xml" /><Relationship Id="rId715" Type="http://schemas.openxmlformats.org/officeDocument/2006/relationships/footer" Target="footer194.xml" /><Relationship Id="rId716" Type="http://schemas.openxmlformats.org/officeDocument/2006/relationships/header" Target="header195.xml" /><Relationship Id="rId717" Type="http://schemas.openxmlformats.org/officeDocument/2006/relationships/footer" Target="footer195.xml" /><Relationship Id="rId718" Type="http://schemas.openxmlformats.org/officeDocument/2006/relationships/hyperlink" Target="https://advance.lexis.com/api/document?collection=news&amp;id=urn:contentItem:6FW6-RMH3-RSDG-93D6-00000-00&amp;context=1519360" TargetMode="External" /><Relationship Id="rId719" Type="http://schemas.openxmlformats.org/officeDocument/2006/relationships/hyperlink" Target="https://advance.lexis.com/api/document?collection=news&amp;id=urn:contentItem:6FW6-RMH3-RSDG-93D6-00000-00&amp;context=1519360" TargetMode="External" /><Relationship Id="rId72" Type="http://schemas.openxmlformats.org/officeDocument/2006/relationships/hyperlink" Target="https://advance.lexis.com/api/document?collection=news&amp;id=urn:contentItem:6H6R-MSK3-SCJ2-7115-00000-00&amp;context=1519360" TargetMode="External" /><Relationship Id="rId720" Type="http://schemas.openxmlformats.org/officeDocument/2006/relationships/hyperlink" Target="https://advance.lexis.com/api/document?collection=news&amp;id=urn:contentItem:6FW6-RMH3-RSDG-93D6-00000-00&amp;context=1519360" TargetMode="External" /><Relationship Id="rId721" Type="http://schemas.openxmlformats.org/officeDocument/2006/relationships/header" Target="header196.xml" /><Relationship Id="rId722" Type="http://schemas.openxmlformats.org/officeDocument/2006/relationships/header" Target="header197.xml" /><Relationship Id="rId723" Type="http://schemas.openxmlformats.org/officeDocument/2006/relationships/footer" Target="footer196.xml" /><Relationship Id="rId724" Type="http://schemas.openxmlformats.org/officeDocument/2006/relationships/footer" Target="footer197.xml" /><Relationship Id="rId725" Type="http://schemas.openxmlformats.org/officeDocument/2006/relationships/header" Target="header198.xml" /><Relationship Id="rId726" Type="http://schemas.openxmlformats.org/officeDocument/2006/relationships/footer" Target="footer198.xml" /><Relationship Id="rId727" Type="http://schemas.openxmlformats.org/officeDocument/2006/relationships/hyperlink" Target="https://advance.lexis.com/api/document?collection=news&amp;id=urn:contentItem:6FW7-3WW3-RS2B-90WJ-00000-00&amp;context=1519360" TargetMode="External" /><Relationship Id="rId728" Type="http://schemas.openxmlformats.org/officeDocument/2006/relationships/hyperlink" Target="https://advance.lexis.com/api/document?collection=news&amp;id=urn:contentItem:6FW7-3WW3-RS2B-90WJ-00000-00&amp;context=1519360" TargetMode="External" /><Relationship Id="rId729" Type="http://schemas.openxmlformats.org/officeDocument/2006/relationships/hyperlink" Target="https://advance.lexis.com/api/document?collection=news&amp;id=urn:contentItem:6FW7-3WW3-RS2B-90WJ-00000-00&amp;context=1519360" TargetMode="External" /><Relationship Id="rId73" Type="http://schemas.openxmlformats.org/officeDocument/2006/relationships/hyperlink" Target="https://advance.lexis.com/api/document?collection=news&amp;id=urn:contentItem:6H6R-MSK3-SCJ2-7115-00000-00&amp;context=1519360" TargetMode="External" /><Relationship Id="rId730" Type="http://schemas.openxmlformats.org/officeDocument/2006/relationships/header" Target="header199.xml" /><Relationship Id="rId731" Type="http://schemas.openxmlformats.org/officeDocument/2006/relationships/header" Target="header200.xml" /><Relationship Id="rId732" Type="http://schemas.openxmlformats.org/officeDocument/2006/relationships/footer" Target="footer199.xml" /><Relationship Id="rId733" Type="http://schemas.openxmlformats.org/officeDocument/2006/relationships/footer" Target="footer200.xml" /><Relationship Id="rId734" Type="http://schemas.openxmlformats.org/officeDocument/2006/relationships/header" Target="header201.xml" /><Relationship Id="rId735" Type="http://schemas.openxmlformats.org/officeDocument/2006/relationships/footer" Target="footer201.xml" /><Relationship Id="rId736" Type="http://schemas.openxmlformats.org/officeDocument/2006/relationships/hyperlink" Target="https://advance.lexis.com/api/document?collection=news&amp;id=urn:contentItem:6FVX-GW93-RX4X-11XW-00000-00&amp;context=1519360" TargetMode="External" /><Relationship Id="rId737" Type="http://schemas.openxmlformats.org/officeDocument/2006/relationships/hyperlink" Target="https://advance.lexis.com/api/document?collection=news&amp;id=urn:contentItem:6FVX-GW93-RX4X-11XW-00000-00&amp;context=1519360" TargetMode="External" /><Relationship Id="rId738" Type="http://schemas.openxmlformats.org/officeDocument/2006/relationships/hyperlink" Target="https://advance.lexis.com/api/document?collection=news&amp;id=urn:contentItem:6FVX-GW93-RX4X-11XW-00000-00&amp;context=1519360" TargetMode="External" /><Relationship Id="rId739" Type="http://schemas.openxmlformats.org/officeDocument/2006/relationships/image" Target="media/image26.png" /><Relationship Id="rId74" Type="http://schemas.openxmlformats.org/officeDocument/2006/relationships/hyperlink" Target="https://dailypost.ng/wp-content/uploads/2025/05/Burning-building-Fire.jpg" TargetMode="External" /><Relationship Id="rId740" Type="http://schemas.openxmlformats.org/officeDocument/2006/relationships/header" Target="header202.xml" /><Relationship Id="rId741" Type="http://schemas.openxmlformats.org/officeDocument/2006/relationships/header" Target="header203.xml" /><Relationship Id="rId742" Type="http://schemas.openxmlformats.org/officeDocument/2006/relationships/footer" Target="footer202.xml" /><Relationship Id="rId743" Type="http://schemas.openxmlformats.org/officeDocument/2006/relationships/footer" Target="footer203.xml" /><Relationship Id="rId744" Type="http://schemas.openxmlformats.org/officeDocument/2006/relationships/header" Target="header204.xml" /><Relationship Id="rId745" Type="http://schemas.openxmlformats.org/officeDocument/2006/relationships/footer" Target="footer204.xml" /><Relationship Id="rId746" Type="http://schemas.openxmlformats.org/officeDocument/2006/relationships/hyperlink" Target="https://advance.lexis.com/api/document?collection=news&amp;id=urn:contentItem:68DP-HW21-JDPF-B4NT-00000-00&amp;context=1519360" TargetMode="External" /><Relationship Id="rId747" Type="http://schemas.openxmlformats.org/officeDocument/2006/relationships/hyperlink" Target="https://advance.lexis.com/api/document?collection=news&amp;id=urn:contentItem:68DP-HW21-JDPF-B4NT-00000-00&amp;context=1519360" TargetMode="External" /><Relationship Id="rId748" Type="http://schemas.openxmlformats.org/officeDocument/2006/relationships/image" Target="media/image27.png" /><Relationship Id="rId749" Type="http://schemas.openxmlformats.org/officeDocument/2006/relationships/hyperlink" Target="https://www.notts-fire.gov.uk/" TargetMode="External" /><Relationship Id="rId75" Type="http://schemas.openxmlformats.org/officeDocument/2006/relationships/hyperlink" Target="https://dailypost.ng/2025/11/15/wild-fire-raises-factories-in-kwara/" TargetMode="External" /><Relationship Id="rId750" Type="http://schemas.openxmlformats.org/officeDocument/2006/relationships/hyperlink" Target="https://twitter.com/nottsfire" TargetMode="External" /><Relationship Id="rId751" Type="http://schemas.openxmlformats.org/officeDocument/2006/relationships/hyperlink" Target="https://www.chad.co.uk/news/crime/former-footballer-turned-drug-dealer-caught-with-90-pure-cocaine-4173730" TargetMode="External" /><Relationship Id="rId752" Type="http://schemas.openxmlformats.org/officeDocument/2006/relationships/hyperlink" Target="https://www.hucknalldispatch.co.uk/news/people/huge-blazes-among-record-100-tackled-by-hucknall-firefighters-in-august-3823465" TargetMode="External" /><Relationship Id="rId753" Type="http://schemas.openxmlformats.org/officeDocument/2006/relationships/hyperlink" Target="https://www.hucknalldispatch.co.uk/news/people/huge-blazes-among-record-100-tackled-by-hucknall-firefighters-in-august-3823465" TargetMode="External" /><Relationship Id="rId754" Type="http://schemas.openxmlformats.org/officeDocument/2006/relationships/hyperlink" Target="https://www.chad.co.uk/news/huge-fire-in-blidworth-declared-major-incident-by-fire-crews-3774502" TargetMode="External" /><Relationship Id="rId755" Type="http://schemas.openxmlformats.org/officeDocument/2006/relationships/hyperlink" Target="https://www.chad.co.uk/news/people/in-pictures-firefighters-called-to-large-grass-fire-in-kirkby-3798649" TargetMode="External" /><Relationship Id="rId756" Type="http://schemas.openxmlformats.org/officeDocument/2006/relationships/hyperlink" Target="https://www.chad.co.uk/news/watch-crews-tackle-huge-grass-fire-in-warsop-3797252" TargetMode="External" /><Relationship Id="rId757" Type="http://schemas.openxmlformats.org/officeDocument/2006/relationships/hyperlink" Target="https://www.chad.co.uk/news/busy-day-for-firefighters-despite-repeated-warnings-about-grass-fires-3780140" TargetMode="External" /><Relationship Id="rId758" Type="http://schemas.openxmlformats.org/officeDocument/2006/relationships/hyperlink" Target="https://www.chad.co.uk/news/crime/firefighters-tackle-large-blaze-in-rainworth-3734993" TargetMode="External" /><Relationship Id="rId759" Type="http://schemas.openxmlformats.org/officeDocument/2006/relationships/hyperlink" Target="https://www.hucknalldispatch.co.uk/news/hucknall-among-seven-crews-called-to-annesley-woodhouse-blaze-3772321" TargetMode="External" /><Relationship Id="rId76" Type="http://schemas.openxmlformats.org/officeDocument/2006/relationships/hyperlink" Target="https://dailypost.ng/2025/11/15/wild-fire-raises-factories-in-kwara/" TargetMode="External" /><Relationship Id="rId760" Type="http://schemas.openxmlformats.org/officeDocument/2006/relationships/hyperlink" Target="https://www.hucknalldispatch.co.uk/news/hucknall-fire-crew-among-four-called-to-tackle-bestwood-country-park-blaze-3667143" TargetMode="External" /><Relationship Id="rId761" Type="http://schemas.openxmlformats.org/officeDocument/2006/relationships/hyperlink" Target="https://www.chad.co.uk/news/firefighters-vow-to-pursue-action-after-spate-of-grass-fires-in-mansfield-3745672" TargetMode="External" /><Relationship Id="rId762" Type="http://schemas.openxmlformats.org/officeDocument/2006/relationships/hyperlink" Target="https://www.chad.co.uk/news/firefighters-vow-to-pursue-action-after-spate-of-grass-fires-in-mansfield-3745672" TargetMode="External" /><Relationship Id="rId763" Type="http://schemas.openxmlformats.org/officeDocument/2006/relationships/hyperlink" Target="https://imagestore.jpimedia.uk/webimg/b25lY21zOmM3ZWUyNzllLWZhZWEtNDE5Yy05ZWZlLWE1ZDc4MGZmMzhiMTpjMmQzZWUxYy01ZjE1LTRkYzUtODc0Ny01YTdkZTQ4NzhkOGM=.jpg" TargetMode="External" /><Relationship Id="rId764" Type="http://schemas.openxmlformats.org/officeDocument/2006/relationships/hyperlink" Target="https://imagestore.jpimedia.uk/webimg/b25lY21zOmM3ZWUyNzllLWZhZWEtNDE5Yy05ZWZlLWE1ZDc4MGZmMzhiMTpjMmQzZWUxYy01ZjE1LTRkYzUtODc0Ny01YTdkZTQ4NzhkOGM=.jpg" TargetMode="External" /><Relationship Id="rId765" Type="http://schemas.openxmlformats.org/officeDocument/2006/relationships/hyperlink" Target="https://imagestore.jpimedia.uk/webimg/b25lY21zOmM3ZWUyNzllLWZhZWEtNDE5Yy05ZWZlLWE1ZDc4MGZmMzhiMTpjMmQzZWUxYy01ZjE1LTRkYzUtODc0Ny01YTdkZTQ4NzhkOGM=.jpg" TargetMode="External" /><Relationship Id="rId766" Type="http://schemas.openxmlformats.org/officeDocument/2006/relationships/header" Target="header205.xml" /><Relationship Id="rId767" Type="http://schemas.openxmlformats.org/officeDocument/2006/relationships/header" Target="header206.xml" /><Relationship Id="rId768" Type="http://schemas.openxmlformats.org/officeDocument/2006/relationships/footer" Target="footer205.xml" /><Relationship Id="rId769" Type="http://schemas.openxmlformats.org/officeDocument/2006/relationships/footer" Target="footer206.xml" /><Relationship Id="rId77" Type="http://schemas.openxmlformats.org/officeDocument/2006/relationships/header" Target="header22.xml" /><Relationship Id="rId770" Type="http://schemas.openxmlformats.org/officeDocument/2006/relationships/header" Target="header207.xml" /><Relationship Id="rId771" Type="http://schemas.openxmlformats.org/officeDocument/2006/relationships/footer" Target="footer207.xml" /><Relationship Id="rId772" Type="http://schemas.openxmlformats.org/officeDocument/2006/relationships/hyperlink" Target="https://advance.lexis.com/api/document?collection=news&amp;id=urn:contentItem:68DP-HW21-JDPF-B4NV-00000-00&amp;context=1519360" TargetMode="External" /><Relationship Id="rId773" Type="http://schemas.openxmlformats.org/officeDocument/2006/relationships/hyperlink" Target="https://advance.lexis.com/api/document?collection=news&amp;id=urn:contentItem:68DP-HW21-JDPF-B4NV-00000-00&amp;context=1519360" TargetMode="External" /><Relationship Id="rId774" Type="http://schemas.openxmlformats.org/officeDocument/2006/relationships/image" Target="media/image28.png" /><Relationship Id="rId775" Type="http://schemas.openxmlformats.org/officeDocument/2006/relationships/hyperlink" Target="https://www.notts-fire.gov.uk/" TargetMode="External" /><Relationship Id="rId776" Type="http://schemas.openxmlformats.org/officeDocument/2006/relationships/hyperlink" Target="https://twitter.com/nottsfire" TargetMode="External" /><Relationship Id="rId777" Type="http://schemas.openxmlformats.org/officeDocument/2006/relationships/hyperlink" Target="https://www.chad.co.uk/news/crime/former-footballer-turned-drug-dealer-caught-with-90-pure-cocaine-4173730" TargetMode="External" /><Relationship Id="rId778" Type="http://schemas.openxmlformats.org/officeDocument/2006/relationships/hyperlink" Target="https://www.hucknalldispatch.co.uk/news/people/huge-blazes-among-record-100-tackled-by-hucknall-firefighters-in-august-3823465" TargetMode="External" /><Relationship Id="rId779" Type="http://schemas.openxmlformats.org/officeDocument/2006/relationships/hyperlink" Target="https://www.hucknalldispatch.co.uk/news/people/huge-blazes-among-record-100-tackled-by-hucknall-firefighters-in-august-3823465" TargetMode="External" /><Relationship Id="rId78" Type="http://schemas.openxmlformats.org/officeDocument/2006/relationships/header" Target="header23.xml" /><Relationship Id="rId780" Type="http://schemas.openxmlformats.org/officeDocument/2006/relationships/hyperlink" Target="https://www.chad.co.uk/news/huge-fire-in-blidworth-declared-major-incident-by-fire-crews-3774502" TargetMode="External" /><Relationship Id="rId781" Type="http://schemas.openxmlformats.org/officeDocument/2006/relationships/hyperlink" Target="https://www.chad.co.uk/news/people/in-pictures-firefighters-called-to-large-grass-fire-in-kirkby-3798649" TargetMode="External" /><Relationship Id="rId782" Type="http://schemas.openxmlformats.org/officeDocument/2006/relationships/hyperlink" Target="https://www.chad.co.uk/news/watch-crews-tackle-huge-grass-fire-in-warsop-3797252" TargetMode="External" /><Relationship Id="rId783" Type="http://schemas.openxmlformats.org/officeDocument/2006/relationships/hyperlink" Target="https://www.chad.co.uk/news/busy-day-for-firefighters-despite-repeated-warnings-about-grass-fires-3780140" TargetMode="External" /><Relationship Id="rId784" Type="http://schemas.openxmlformats.org/officeDocument/2006/relationships/hyperlink" Target="https://www.chad.co.uk/news/crime/firefighters-tackle-large-blaze-in-rainworth-3734993" TargetMode="External" /><Relationship Id="rId785" Type="http://schemas.openxmlformats.org/officeDocument/2006/relationships/hyperlink" Target="https://www.hucknalldispatch.co.uk/news/hucknall-among-seven-crews-called-to-annesley-woodhouse-blaze-3772321" TargetMode="External" /><Relationship Id="rId786" Type="http://schemas.openxmlformats.org/officeDocument/2006/relationships/hyperlink" Target="https://www.hucknalldispatch.co.uk/news/hucknall-fire-crew-among-four-called-to-tackle-bestwood-country-park-blaze-3667143" TargetMode="External" /><Relationship Id="rId787" Type="http://schemas.openxmlformats.org/officeDocument/2006/relationships/hyperlink" Target="https://www.chad.co.uk/news/firefighters-vow-to-pursue-action-after-spate-of-grass-fires-in-mansfield-3745672" TargetMode="External" /><Relationship Id="rId788" Type="http://schemas.openxmlformats.org/officeDocument/2006/relationships/hyperlink" Target="https://www.chad.co.uk/news/firefighters-vow-to-pursue-action-after-spate-of-grass-fires-in-mansfield-3745672" TargetMode="External" /><Relationship Id="rId789" Type="http://schemas.openxmlformats.org/officeDocument/2006/relationships/hyperlink" Target="https://imagestore.jpimedia.uk/webimg/b25lY21zOmM3ZWUyNzllLWZhZWEtNDE5Yy05ZWZlLWE1ZDc4MGZmMzhiMTpjMmQzZWUxYy01ZjE1LTRkYzUtODc0Ny01YTdkZTQ4NzhkOGM=.jpg" TargetMode="External" /><Relationship Id="rId79" Type="http://schemas.openxmlformats.org/officeDocument/2006/relationships/footer" Target="footer22.xml" /><Relationship Id="rId790" Type="http://schemas.openxmlformats.org/officeDocument/2006/relationships/hyperlink" Target="https://imagestore.jpimedia.uk/webimg/b25lY21zOmM3ZWUyNzllLWZhZWEtNDE5Yy05ZWZlLWE1ZDc4MGZmMzhiMTpjMmQzZWUxYy01ZjE1LTRkYzUtODc0Ny01YTdkZTQ4NzhkOGM=.jpg" TargetMode="External" /><Relationship Id="rId791" Type="http://schemas.openxmlformats.org/officeDocument/2006/relationships/hyperlink" Target="https://imagestore.jpimedia.uk/webimg/b25lY21zOmM3ZWUyNzllLWZhZWEtNDE5Yy05ZWZlLWE1ZDc4MGZmMzhiMTpjMmQzZWUxYy01ZjE1LTRkYzUtODc0Ny01YTdkZTQ4NzhkOGM=.jpg" TargetMode="External" /><Relationship Id="rId792" Type="http://schemas.openxmlformats.org/officeDocument/2006/relationships/header" Target="header208.xml" /><Relationship Id="rId793" Type="http://schemas.openxmlformats.org/officeDocument/2006/relationships/header" Target="header209.xml" /><Relationship Id="rId794" Type="http://schemas.openxmlformats.org/officeDocument/2006/relationships/footer" Target="footer208.xml" /><Relationship Id="rId795" Type="http://schemas.openxmlformats.org/officeDocument/2006/relationships/footer" Target="footer209.xml" /><Relationship Id="rId796" Type="http://schemas.openxmlformats.org/officeDocument/2006/relationships/header" Target="header210.xml" /><Relationship Id="rId797" Type="http://schemas.openxmlformats.org/officeDocument/2006/relationships/footer" Target="footer210.xml" /><Relationship Id="rId798" Type="http://schemas.openxmlformats.org/officeDocument/2006/relationships/hyperlink" Target="https://advance.lexis.com/api/document?collection=news&amp;id=urn:contentItem:6J0F-BKG3-S38N-W1P3-00000-00&amp;context=1519360" TargetMode="External" /><Relationship Id="rId799" Type="http://schemas.openxmlformats.org/officeDocument/2006/relationships/image" Target="media/image29.png" /><Relationship Id="rId8" Type="http://schemas.openxmlformats.org/officeDocument/2006/relationships/footer" Target="footer1.xml" /><Relationship Id="rId80" Type="http://schemas.openxmlformats.org/officeDocument/2006/relationships/footer" Target="footer23.xml" /><Relationship Id="rId800" Type="http://schemas.openxmlformats.org/officeDocument/2006/relationships/header" Target="header211.xml" /><Relationship Id="rId801" Type="http://schemas.openxmlformats.org/officeDocument/2006/relationships/header" Target="header212.xml" /><Relationship Id="rId802" Type="http://schemas.openxmlformats.org/officeDocument/2006/relationships/footer" Target="footer211.xml" /><Relationship Id="rId803" Type="http://schemas.openxmlformats.org/officeDocument/2006/relationships/footer" Target="footer212.xml" /><Relationship Id="rId804" Type="http://schemas.openxmlformats.org/officeDocument/2006/relationships/header" Target="header213.xml" /><Relationship Id="rId805" Type="http://schemas.openxmlformats.org/officeDocument/2006/relationships/footer" Target="footer213.xml" /><Relationship Id="rId806" Type="http://schemas.openxmlformats.org/officeDocument/2006/relationships/hyperlink" Target="https://advance.lexis.com/api/document?collection=news&amp;id=urn:contentItem:69RT-RB51-JC11-1084-00000-00&amp;context=1519360" TargetMode="External" /><Relationship Id="rId807" Type="http://schemas.openxmlformats.org/officeDocument/2006/relationships/hyperlink" Target="https://advance.lexis.com/api/document?collection=news&amp;id=urn:contentItem:69RT-RB51-JC11-1084-00000-00&amp;context=1519360" TargetMode="External" /><Relationship Id="rId808" Type="http://schemas.openxmlformats.org/officeDocument/2006/relationships/hyperlink" Target="https://advance.lexis.com/api/document?collection=news&amp;id=urn:contentItem:69RT-RB51-JC11-1084-00000-00&amp;context=1519360" TargetMode="External" /><Relationship Id="rId809" Type="http://schemas.openxmlformats.org/officeDocument/2006/relationships/hyperlink" Target="https://advance.lexis.com/api/document?collection=news&amp;id=urn:contentItem:69RT-RB51-JC11-1084-00000-00&amp;context=1519360" TargetMode="External" /><Relationship Id="rId81" Type="http://schemas.openxmlformats.org/officeDocument/2006/relationships/header" Target="header24.xml" /><Relationship Id="rId810" Type="http://schemas.openxmlformats.org/officeDocument/2006/relationships/hyperlink" Target="mailto:Myron@targetednews.com" TargetMode="External" /><Relationship Id="rId811" Type="http://schemas.openxmlformats.org/officeDocument/2006/relationships/header" Target="header214.xml" /><Relationship Id="rId812" Type="http://schemas.openxmlformats.org/officeDocument/2006/relationships/header" Target="header215.xml" /><Relationship Id="rId813" Type="http://schemas.openxmlformats.org/officeDocument/2006/relationships/footer" Target="footer214.xml" /><Relationship Id="rId814" Type="http://schemas.openxmlformats.org/officeDocument/2006/relationships/footer" Target="footer215.xml" /><Relationship Id="rId815" Type="http://schemas.openxmlformats.org/officeDocument/2006/relationships/header" Target="header216.xml" /><Relationship Id="rId816" Type="http://schemas.openxmlformats.org/officeDocument/2006/relationships/footer" Target="footer216.xml" /><Relationship Id="rId817" Type="http://schemas.openxmlformats.org/officeDocument/2006/relationships/hyperlink" Target="https://advance.lexis.com/api/document?collection=news&amp;id=urn:contentItem:6BDG-YJ11-JD2C-J4F0-00000-00&amp;context=1519360" TargetMode="External" /><Relationship Id="rId818" Type="http://schemas.openxmlformats.org/officeDocument/2006/relationships/hyperlink" Target="https://advance.lexis.com/api/document?collection=news&amp;id=urn:contentItem:6BDG-YJ11-JD2C-J4F0-00000-00&amp;context=1519360" TargetMode="External" /><Relationship Id="rId819" Type="http://schemas.openxmlformats.org/officeDocument/2006/relationships/hyperlink" Target="https://advance.lexis.com/api/document?collection=news&amp;id=urn:contentItem:6BDG-YJ11-JD2C-J4F0-00000-00&amp;context=1519360" TargetMode="External" /><Relationship Id="rId82" Type="http://schemas.openxmlformats.org/officeDocument/2006/relationships/footer" Target="footer24.xml" /><Relationship Id="rId820" Type="http://schemas.openxmlformats.org/officeDocument/2006/relationships/header" Target="header217.xml" /><Relationship Id="rId821" Type="http://schemas.openxmlformats.org/officeDocument/2006/relationships/header" Target="header218.xml" /><Relationship Id="rId822" Type="http://schemas.openxmlformats.org/officeDocument/2006/relationships/footer" Target="footer217.xml" /><Relationship Id="rId823" Type="http://schemas.openxmlformats.org/officeDocument/2006/relationships/footer" Target="footer218.xml" /><Relationship Id="rId824" Type="http://schemas.openxmlformats.org/officeDocument/2006/relationships/header" Target="header219.xml" /><Relationship Id="rId825" Type="http://schemas.openxmlformats.org/officeDocument/2006/relationships/footer" Target="footer219.xml" /><Relationship Id="rId826" Type="http://schemas.openxmlformats.org/officeDocument/2006/relationships/hyperlink" Target="https://advance.lexis.com/api/document?collection=news&amp;id=urn:contentItem:6510-FWB1-JB72-11V2-00000-00&amp;context=1519360" TargetMode="External" /><Relationship Id="rId827" Type="http://schemas.openxmlformats.org/officeDocument/2006/relationships/hyperlink" Target="https://advance.lexis.com/api/document?collection=news&amp;id=urn:contentItem:6510-FWB1-JB72-11V2-00000-00&amp;context=1519360" TargetMode="External" /><Relationship Id="rId828" Type="http://schemas.openxmlformats.org/officeDocument/2006/relationships/hyperlink" Target="https://advance.lexis.com/api/document?collection=news&amp;id=urn:contentItem:6510-FWB1-JB72-11V2-00000-00&amp;context=1519360" TargetMode="External" /><Relationship Id="rId829" Type="http://schemas.openxmlformats.org/officeDocument/2006/relationships/hyperlink" Target="https://advance.lexis.com/api/document?collection=news&amp;id=urn:contentItem:6510-FWB1-JB72-11V2-00000-00&amp;context=1519360" TargetMode="External" /><Relationship Id="rId83" Type="http://schemas.openxmlformats.org/officeDocument/2006/relationships/hyperlink" Target="https://advance.lexis.com/api/document?collection=news&amp;id=urn:contentItem:6J2J-WVV3-RT6V-30NH-00000-00&amp;context=1519360" TargetMode="External" /><Relationship Id="rId830" Type="http://schemas.openxmlformats.org/officeDocument/2006/relationships/hyperlink" Target="https://advance.lexis.com/api/document?collection=news&amp;id=urn:contentItem:6510-FWB1-JB72-11V2-00000-00&amp;context=1519360" TargetMode="External" /><Relationship Id="rId831" Type="http://schemas.openxmlformats.org/officeDocument/2006/relationships/hyperlink" Target="https://advance.lexis.com/api/document?collection=news&amp;id=urn:contentItem:6510-FWB1-JB72-11V2-00000-00&amp;context=1519360" TargetMode="External" /><Relationship Id="rId832" Type="http://schemas.openxmlformats.org/officeDocument/2006/relationships/hyperlink" Target="https://www.wildfire4in1.com/" TargetMode="External" /><Relationship Id="rId833" Type="http://schemas.openxmlformats.org/officeDocument/2006/relationships/hyperlink" Target="mailto:britt@wildfire4in1.com" TargetMode="External" /><Relationship Id="rId834" Type="http://schemas.openxmlformats.org/officeDocument/2006/relationships/header" Target="header220.xml" /><Relationship Id="rId835" Type="http://schemas.openxmlformats.org/officeDocument/2006/relationships/header" Target="header221.xml" /><Relationship Id="rId836" Type="http://schemas.openxmlformats.org/officeDocument/2006/relationships/footer" Target="footer220.xml" /><Relationship Id="rId837" Type="http://schemas.openxmlformats.org/officeDocument/2006/relationships/footer" Target="footer221.xml" /><Relationship Id="rId838" Type="http://schemas.openxmlformats.org/officeDocument/2006/relationships/header" Target="header222.xml" /><Relationship Id="rId839" Type="http://schemas.openxmlformats.org/officeDocument/2006/relationships/footer" Target="footer222.xml" /><Relationship Id="rId84" Type="http://schemas.openxmlformats.org/officeDocument/2006/relationships/hyperlink" Target="https://advance.lexis.com/api/document?collection=news&amp;id=urn:contentItem:6J2J-WVV3-RT6V-30NH-00000-00&amp;context=1519360" TargetMode="External" /><Relationship Id="rId840" Type="http://schemas.openxmlformats.org/officeDocument/2006/relationships/hyperlink" Target="https://advance.lexis.com/api/document?collection=news&amp;id=urn:contentItem:6GYD-BXR3-RS81-D1SD-00000-00&amp;context=1519360" TargetMode="External" /><Relationship Id="rId841" Type="http://schemas.openxmlformats.org/officeDocument/2006/relationships/hyperlink" Target="https://advance.lexis.com/api/document?collection=news&amp;id=urn:contentItem:6GYD-BXR3-RS81-D1SD-00000-00&amp;context=1519360" TargetMode="External" /><Relationship Id="rId842" Type="http://schemas.openxmlformats.org/officeDocument/2006/relationships/hyperlink" Target="https://advance.lexis.com/api/document?collection=news&amp;id=urn:contentItem:6GYD-BXR3-RS81-D1SD-00000-00&amp;context=1519360" TargetMode="External" /><Relationship Id="rId843" Type="http://schemas.openxmlformats.org/officeDocument/2006/relationships/image" Target="media/image30.png" /><Relationship Id="rId844" Type="http://schemas.openxmlformats.org/officeDocument/2006/relationships/header" Target="header223.xml" /><Relationship Id="rId845" Type="http://schemas.openxmlformats.org/officeDocument/2006/relationships/header" Target="header224.xml" /><Relationship Id="rId846" Type="http://schemas.openxmlformats.org/officeDocument/2006/relationships/footer" Target="footer223.xml" /><Relationship Id="rId847" Type="http://schemas.openxmlformats.org/officeDocument/2006/relationships/footer" Target="footer224.xml" /><Relationship Id="rId848" Type="http://schemas.openxmlformats.org/officeDocument/2006/relationships/header" Target="header225.xml" /><Relationship Id="rId849" Type="http://schemas.openxmlformats.org/officeDocument/2006/relationships/footer" Target="footer225.xml" /><Relationship Id="rId85" Type="http://schemas.openxmlformats.org/officeDocument/2006/relationships/hyperlink" Target="http://www.thewesternnews.com" TargetMode="External" /><Relationship Id="rId850" Type="http://schemas.openxmlformats.org/officeDocument/2006/relationships/hyperlink" Target="https://advance.lexis.com/api/document?collection=news&amp;id=urn:contentItem:69PX-VKY1-JCDT-J022-00000-00&amp;context=1519360" TargetMode="External" /><Relationship Id="rId851" Type="http://schemas.openxmlformats.org/officeDocument/2006/relationships/hyperlink" Target="https://advance.lexis.com/api/document?collection=news&amp;id=urn:contentItem:69PX-VKY1-JCDT-J022-00000-00&amp;context=1519360" TargetMode="External" /><Relationship Id="rId852" Type="http://schemas.openxmlformats.org/officeDocument/2006/relationships/hyperlink" Target="https://advance.lexis.com/api/document?collection=news&amp;id=urn:contentItem:69PX-VKY1-JCDT-J022-00000-00&amp;context=1519360" TargetMode="External" /><Relationship Id="rId853" Type="http://schemas.openxmlformats.org/officeDocument/2006/relationships/header" Target="header226.xml" /><Relationship Id="rId854" Type="http://schemas.openxmlformats.org/officeDocument/2006/relationships/header" Target="header227.xml" /><Relationship Id="rId855" Type="http://schemas.openxmlformats.org/officeDocument/2006/relationships/footer" Target="footer226.xml" /><Relationship Id="rId856" Type="http://schemas.openxmlformats.org/officeDocument/2006/relationships/footer" Target="footer227.xml" /><Relationship Id="rId857" Type="http://schemas.openxmlformats.org/officeDocument/2006/relationships/header" Target="header228.xml" /><Relationship Id="rId858" Type="http://schemas.openxmlformats.org/officeDocument/2006/relationships/footer" Target="footer228.xml" /><Relationship Id="rId859" Type="http://schemas.openxmlformats.org/officeDocument/2006/relationships/hyperlink" Target="https://advance.lexis.com/api/document?collection=news&amp;id=urn:contentItem:6CJK-8K31-JDJN-614V-00000-00&amp;context=1519360" TargetMode="External" /><Relationship Id="rId86" Type="http://schemas.openxmlformats.org/officeDocument/2006/relationships/header" Target="header25.xml" /><Relationship Id="rId860" Type="http://schemas.openxmlformats.org/officeDocument/2006/relationships/hyperlink" Target="https://advance.lexis.com/api/document?collection=news&amp;id=urn:contentItem:6CJK-8K31-JDJN-614V-00000-00&amp;context=1519360" TargetMode="External" /><Relationship Id="rId861" Type="http://schemas.openxmlformats.org/officeDocument/2006/relationships/hyperlink" Target="https://advance.lexis.com/api/document?collection=news&amp;id=urn:contentItem:6CJK-8K31-JDJN-614V-00000-00&amp;context=1519360" TargetMode="External" /><Relationship Id="rId862" Type="http://schemas.openxmlformats.org/officeDocument/2006/relationships/image" Target="media/image31.png" /><Relationship Id="rId863" Type="http://schemas.openxmlformats.org/officeDocument/2006/relationships/header" Target="header229.xml" /><Relationship Id="rId864" Type="http://schemas.openxmlformats.org/officeDocument/2006/relationships/header" Target="header230.xml" /><Relationship Id="rId865" Type="http://schemas.openxmlformats.org/officeDocument/2006/relationships/footer" Target="footer229.xml" /><Relationship Id="rId866" Type="http://schemas.openxmlformats.org/officeDocument/2006/relationships/footer" Target="footer230.xml" /><Relationship Id="rId867" Type="http://schemas.openxmlformats.org/officeDocument/2006/relationships/header" Target="header231.xml" /><Relationship Id="rId868" Type="http://schemas.openxmlformats.org/officeDocument/2006/relationships/footer" Target="footer231.xml" /><Relationship Id="rId869" Type="http://schemas.openxmlformats.org/officeDocument/2006/relationships/hyperlink" Target="https://advance.lexis.com/api/document?collection=news&amp;id=urn:contentItem:696M-9PG1-F11P-X4XF-00000-00&amp;context=1519360" TargetMode="External" /><Relationship Id="rId87" Type="http://schemas.openxmlformats.org/officeDocument/2006/relationships/header" Target="header26.xml" /><Relationship Id="rId870" Type="http://schemas.openxmlformats.org/officeDocument/2006/relationships/hyperlink" Target="https://advance.lexis.com/api/document?collection=news&amp;id=urn:contentItem:696M-9PG1-F11P-X4XF-00000-00&amp;context=1519360" TargetMode="External" /><Relationship Id="rId871" Type="http://schemas.openxmlformats.org/officeDocument/2006/relationships/hyperlink" Target="https://advance.lexis.com/api/document?collection=news&amp;id=urn:contentItem:696M-9PG1-F11P-X4XF-00000-00&amp;context=1519360" TargetMode="External" /><Relationship Id="rId872" Type="http://schemas.openxmlformats.org/officeDocument/2006/relationships/hyperlink" Target="https://advance.lexis.com/api/document?collection=news&amp;id=urn:contentItem:696M-9PG1-F11P-X4XF-00000-00&amp;context=1519360" TargetMode="External" /><Relationship Id="rId873" Type="http://schemas.openxmlformats.org/officeDocument/2006/relationships/hyperlink" Target="https://advance.lexis.com/api/document?collection=news&amp;id=urn:contentItem:696M-9PG1-F11P-X4XF-00000-00&amp;context=1519360" TargetMode="External" /><Relationship Id="rId874" Type="http://schemas.openxmlformats.org/officeDocument/2006/relationships/hyperlink" Target="http://syndigate.info" TargetMode="External" /><Relationship Id="rId875" Type="http://schemas.openxmlformats.org/officeDocument/2006/relationships/hyperlink" Target="http://albawaba.com" TargetMode="External" /><Relationship Id="rId876" Type="http://schemas.openxmlformats.org/officeDocument/2006/relationships/image" Target="media/image32.png" /><Relationship Id="rId877" Type="http://schemas.openxmlformats.org/officeDocument/2006/relationships/header" Target="header232.xml" /><Relationship Id="rId878" Type="http://schemas.openxmlformats.org/officeDocument/2006/relationships/header" Target="header233.xml" /><Relationship Id="rId879" Type="http://schemas.openxmlformats.org/officeDocument/2006/relationships/footer" Target="footer232.xml" /><Relationship Id="rId88" Type="http://schemas.openxmlformats.org/officeDocument/2006/relationships/footer" Target="footer25.xml" /><Relationship Id="rId880" Type="http://schemas.openxmlformats.org/officeDocument/2006/relationships/footer" Target="footer233.xml" /><Relationship Id="rId881" Type="http://schemas.openxmlformats.org/officeDocument/2006/relationships/header" Target="header234.xml" /><Relationship Id="rId882" Type="http://schemas.openxmlformats.org/officeDocument/2006/relationships/footer" Target="footer234.xml" /><Relationship Id="rId883" Type="http://schemas.openxmlformats.org/officeDocument/2006/relationships/hyperlink" Target="https://advance.lexis.com/api/document?collection=news&amp;id=urn:contentItem:663G-C1W1-F0JC-M0PX-00000-00&amp;context=1519360" TargetMode="External" /><Relationship Id="rId884" Type="http://schemas.openxmlformats.org/officeDocument/2006/relationships/hyperlink" Target="https://advance.lexis.com/api/document?collection=news&amp;id=urn:contentItem:663G-C1W1-F0JC-M0PX-00000-00&amp;context=1519360" TargetMode="External" /><Relationship Id="rId885" Type="http://schemas.openxmlformats.org/officeDocument/2006/relationships/hyperlink" Target="https://advance.lexis.com/api/document?collection=news&amp;id=urn:contentItem:663G-C1W1-F0JC-M0PX-00000-00&amp;context=1519360" TargetMode="External" /><Relationship Id="rId886" Type="http://schemas.openxmlformats.org/officeDocument/2006/relationships/image" Target="media/image33.png" /><Relationship Id="rId887" Type="http://schemas.openxmlformats.org/officeDocument/2006/relationships/hyperlink" Target="http://Tom Harris" TargetMode="External" /><Relationship Id="rId888" Type="http://schemas.openxmlformats.org/officeDocument/2006/relationships/header" Target="header235.xml" /><Relationship Id="rId889" Type="http://schemas.openxmlformats.org/officeDocument/2006/relationships/header" Target="header236.xml" /><Relationship Id="rId89" Type="http://schemas.openxmlformats.org/officeDocument/2006/relationships/footer" Target="footer26.xml" /><Relationship Id="rId890" Type="http://schemas.openxmlformats.org/officeDocument/2006/relationships/footer" Target="footer235.xml" /><Relationship Id="rId891" Type="http://schemas.openxmlformats.org/officeDocument/2006/relationships/footer" Target="footer236.xml" /><Relationship Id="rId892" Type="http://schemas.openxmlformats.org/officeDocument/2006/relationships/header" Target="header237.xml" /><Relationship Id="rId893" Type="http://schemas.openxmlformats.org/officeDocument/2006/relationships/footer" Target="footer237.xml" /><Relationship Id="rId894" Type="http://schemas.openxmlformats.org/officeDocument/2006/relationships/hyperlink" Target="https://advance.lexis.com/api/document?collection=news&amp;id=urn:contentItem:61PF-6MX1-F12F-F0RD-00000-00&amp;context=1519360" TargetMode="External" /><Relationship Id="rId895" Type="http://schemas.openxmlformats.org/officeDocument/2006/relationships/hyperlink" Target="https://advance.lexis.com/api/document?collection=news&amp;id=urn:contentItem:61PF-6MX1-F12F-F0RD-00000-00&amp;context=1519360" TargetMode="External" /><Relationship Id="rId896" Type="http://schemas.openxmlformats.org/officeDocument/2006/relationships/hyperlink" Target="mailto:contentservices@htlive.com" TargetMode="External" /><Relationship Id="rId897" Type="http://schemas.openxmlformats.org/officeDocument/2006/relationships/header" Target="header238.xml" /><Relationship Id="rId898" Type="http://schemas.openxmlformats.org/officeDocument/2006/relationships/header" Target="header239.xml" /><Relationship Id="rId899" Type="http://schemas.openxmlformats.org/officeDocument/2006/relationships/footer" Target="footer238.xml" /><Relationship Id="rId9" Type="http://schemas.openxmlformats.org/officeDocument/2006/relationships/footer" Target="footer2.xml" /><Relationship Id="rId90" Type="http://schemas.openxmlformats.org/officeDocument/2006/relationships/header" Target="header27.xml" /><Relationship Id="rId900" Type="http://schemas.openxmlformats.org/officeDocument/2006/relationships/footer" Target="footer239.xml" /><Relationship Id="rId901" Type="http://schemas.openxmlformats.org/officeDocument/2006/relationships/header" Target="header240.xml" /><Relationship Id="rId902" Type="http://schemas.openxmlformats.org/officeDocument/2006/relationships/footer" Target="footer240.xml" /><Relationship Id="rId903" Type="http://schemas.openxmlformats.org/officeDocument/2006/relationships/hyperlink" Target="https://advance.lexis.com/api/document?collection=news&amp;id=urn:contentItem:6JFX-1J73-S7WG-D2D6-00000-00&amp;context=1519360" TargetMode="External" /><Relationship Id="rId904" Type="http://schemas.openxmlformats.org/officeDocument/2006/relationships/image" Target="media/image34.png" /><Relationship Id="rId905" Type="http://schemas.openxmlformats.org/officeDocument/2006/relationships/hyperlink" Target="https://www.cambrian-news.co.uk/news/999/oily-road-surface-injures-motorcyclist-901922" TargetMode="External" /><Relationship Id="rId906" Type="http://schemas.openxmlformats.org/officeDocument/2006/relationships/hyperlink" Target="https://www.cambrian-news.co.uk/news/courts/aberystwyth-criminal-damage-case-against-cardigan-teenager-dismissed-900956" TargetMode="External" /><Relationship Id="rId907" Type="http://schemas.openxmlformats.org/officeDocument/2006/relationships/hyperlink" Target="https://www.cambrian-news.co.uk/news/999/get-your-chimney-swept-says-machynlleth-man-following-house-fire-900658" TargetMode="External" /><Relationship Id="rId908" Type="http://schemas.openxmlformats.org/officeDocument/2006/relationships/hyperlink" Target="https://www.cambrian-news.co.uk/news/entertainment/aberystwyth-arts-centre-to-host-radiohead-and-pink-floyd-tributes-900347" TargetMode="External" /><Relationship Id="rId909" Type="http://schemas.openxmlformats.org/officeDocument/2006/relationships/header" Target="header241.xml" /><Relationship Id="rId91" Type="http://schemas.openxmlformats.org/officeDocument/2006/relationships/footer" Target="footer27.xml" /><Relationship Id="rId910" Type="http://schemas.openxmlformats.org/officeDocument/2006/relationships/header" Target="header242.xml" /><Relationship Id="rId911" Type="http://schemas.openxmlformats.org/officeDocument/2006/relationships/footer" Target="footer241.xml" /><Relationship Id="rId912" Type="http://schemas.openxmlformats.org/officeDocument/2006/relationships/footer" Target="footer242.xml" /><Relationship Id="rId913" Type="http://schemas.openxmlformats.org/officeDocument/2006/relationships/header" Target="header243.xml" /><Relationship Id="rId914" Type="http://schemas.openxmlformats.org/officeDocument/2006/relationships/footer" Target="footer243.xml" /><Relationship Id="rId915" Type="http://schemas.openxmlformats.org/officeDocument/2006/relationships/hyperlink" Target="https://advance.lexis.com/api/document?collection=news&amp;id=urn:contentItem:62D6-R671-F0YC-N10C-00000-00&amp;context=1519360" TargetMode="External" /><Relationship Id="rId916" Type="http://schemas.openxmlformats.org/officeDocument/2006/relationships/hyperlink" Target="https://advance.lexis.com/api/document?collection=news&amp;id=urn:contentItem:62D6-R671-F0YC-N10C-00000-00&amp;context=1519360" TargetMode="External" /><Relationship Id="rId917" Type="http://schemas.openxmlformats.org/officeDocument/2006/relationships/hyperlink" Target="https://advance.lexis.com/api/document?collection=news&amp;id=urn:contentItem:62D6-R671-F0YC-N10C-00000-00&amp;context=1519360" TargetMode="External" /><Relationship Id="rId918" Type="http://schemas.openxmlformats.org/officeDocument/2006/relationships/header" Target="header244.xml" /><Relationship Id="rId919" Type="http://schemas.openxmlformats.org/officeDocument/2006/relationships/header" Target="header245.xml" /><Relationship Id="rId92" Type="http://schemas.openxmlformats.org/officeDocument/2006/relationships/hyperlink" Target="https://advance.lexis.com/api/document?collection=news&amp;id=urn:contentItem:6G64-SS73-RRJG-C2BH-00000-00&amp;context=1519360" TargetMode="External" /><Relationship Id="rId920" Type="http://schemas.openxmlformats.org/officeDocument/2006/relationships/footer" Target="footer244.xml" /><Relationship Id="rId921" Type="http://schemas.openxmlformats.org/officeDocument/2006/relationships/footer" Target="footer245.xml" /><Relationship Id="rId922" Type="http://schemas.openxmlformats.org/officeDocument/2006/relationships/header" Target="header246.xml" /><Relationship Id="rId923" Type="http://schemas.openxmlformats.org/officeDocument/2006/relationships/footer" Target="footer246.xml" /><Relationship Id="rId924" Type="http://schemas.openxmlformats.org/officeDocument/2006/relationships/hyperlink" Target="https://advance.lexis.com/api/document?collection=news&amp;id=urn:contentItem:684Y-WKB1-F12F-F4X4-00000-00&amp;context=1519360" TargetMode="External" /><Relationship Id="rId925" Type="http://schemas.openxmlformats.org/officeDocument/2006/relationships/hyperlink" Target="https://advance.lexis.com/api/document?collection=news&amp;id=urn:contentItem:684Y-WKB1-F12F-F4X4-00000-00&amp;context=1519360" TargetMode="External" /><Relationship Id="rId926" Type="http://schemas.openxmlformats.org/officeDocument/2006/relationships/hyperlink" Target="https://advance.lexis.com/api/document?collection=news&amp;id=urn:contentItem:684Y-WKB1-F12F-F4X4-00000-00&amp;context=1519360" TargetMode="External" /><Relationship Id="rId927" Type="http://schemas.openxmlformats.org/officeDocument/2006/relationships/hyperlink" Target="https://advance.lexis.com/api/document?collection=news&amp;id=urn:contentItem:684Y-WKB1-F12F-F4X4-00000-00&amp;context=1519360" TargetMode="External" /><Relationship Id="rId928" Type="http://schemas.openxmlformats.org/officeDocument/2006/relationships/hyperlink" Target="https://advance.lexis.com/api/document?collection=news&amp;id=urn:contentItem:684Y-WKB1-F12F-F4X4-00000-00&amp;context=1519360" TargetMode="External" /><Relationship Id="rId929" Type="http://schemas.openxmlformats.org/officeDocument/2006/relationships/hyperlink" Target="http://patft.uspto.gov/netacgi/nph-Parser?Sect1=PTO2&amp;Sect2=HITOFF&amp;p=1&amp;u=%2Fnetahtml%2FPTO%2Fsearch-bool.html&amp;r=1&amp;f=G&amp;l=50&amp;co1=AND&amp;d=PTXT&amp;s1=11638844&amp;OS=11638844&amp;RS=11638844" TargetMode="External" /><Relationship Id="rId93" Type="http://schemas.openxmlformats.org/officeDocument/2006/relationships/hyperlink" Target="https://advance.lexis.com/api/document?collection=news&amp;id=urn:contentItem:6G64-SS73-RRJG-C2BH-00000-00&amp;context=1519360" TargetMode="External" /><Relationship Id="rId930" Type="http://schemas.openxmlformats.org/officeDocument/2006/relationships/hyperlink" Target="mailto:contentservices@htlive.com" TargetMode="External" /><Relationship Id="rId931" Type="http://schemas.openxmlformats.org/officeDocument/2006/relationships/header" Target="header247.xml" /><Relationship Id="rId932" Type="http://schemas.openxmlformats.org/officeDocument/2006/relationships/header" Target="header248.xml" /><Relationship Id="rId933" Type="http://schemas.openxmlformats.org/officeDocument/2006/relationships/footer" Target="footer247.xml" /><Relationship Id="rId934" Type="http://schemas.openxmlformats.org/officeDocument/2006/relationships/footer" Target="footer248.xml" /><Relationship Id="rId935" Type="http://schemas.openxmlformats.org/officeDocument/2006/relationships/header" Target="header249.xml" /><Relationship Id="rId936" Type="http://schemas.openxmlformats.org/officeDocument/2006/relationships/footer" Target="footer249.xml" /><Relationship Id="rId937" Type="http://schemas.openxmlformats.org/officeDocument/2006/relationships/hyperlink" Target="https://advance.lexis.com/api/document?collection=news&amp;id=urn:contentItem:6FHT-D713-RT2J-R0ND-00000-00&amp;context=1519360" TargetMode="External" /><Relationship Id="rId938" Type="http://schemas.openxmlformats.org/officeDocument/2006/relationships/hyperlink" Target="https://advance.lexis.com/api/document?collection=news&amp;id=urn:contentItem:6FHT-D713-RT2J-R0ND-00000-00&amp;context=1519360" TargetMode="External" /><Relationship Id="rId939" Type="http://schemas.openxmlformats.org/officeDocument/2006/relationships/hyperlink" Target="https://advance.lexis.com/api/document?collection=news&amp;id=urn:contentItem:6FHT-D713-RT2J-R0ND-00000-00&amp;context=1519360" TargetMode="External" /><Relationship Id="rId94" Type="http://schemas.openxmlformats.org/officeDocument/2006/relationships/hyperlink" Target="https://advance.lexis.com/api/document?collection=news&amp;id=urn:contentItem:6G64-SS73-RRJG-C2BH-00000-00&amp;context=1519360" TargetMode="External" /><Relationship Id="rId940" Type="http://schemas.openxmlformats.org/officeDocument/2006/relationships/image" Target="media/image35.jpeg" /><Relationship Id="rId941" Type="http://schemas.openxmlformats.org/officeDocument/2006/relationships/header" Target="header250.xml" /><Relationship Id="rId942" Type="http://schemas.openxmlformats.org/officeDocument/2006/relationships/header" Target="header251.xml" /><Relationship Id="rId943" Type="http://schemas.openxmlformats.org/officeDocument/2006/relationships/footer" Target="footer250.xml" /><Relationship Id="rId944" Type="http://schemas.openxmlformats.org/officeDocument/2006/relationships/footer" Target="footer251.xml" /><Relationship Id="rId945" Type="http://schemas.openxmlformats.org/officeDocument/2006/relationships/header" Target="header252.xml" /><Relationship Id="rId946" Type="http://schemas.openxmlformats.org/officeDocument/2006/relationships/footer" Target="footer252.xml" /><Relationship Id="rId947" Type="http://schemas.openxmlformats.org/officeDocument/2006/relationships/hyperlink" Target="https://advance.lexis.com/api/document?collection=news&amp;id=urn:contentItem:663W-GW61-DYG2-R2JB-00000-00&amp;context=1519360" TargetMode="External" /><Relationship Id="rId948" Type="http://schemas.openxmlformats.org/officeDocument/2006/relationships/hyperlink" Target="https://advance.lexis.com/api/document?collection=news&amp;id=urn:contentItem:663W-GW61-DYG2-R2JB-00000-00&amp;context=1519360" TargetMode="External" /><Relationship Id="rId949" Type="http://schemas.openxmlformats.org/officeDocument/2006/relationships/hyperlink" Target="https://patft.uspto.gov/netacgi/nph-Parser?Sect1=PTO1&amp;Sect2=HITOFF&amp;d=PALL&amp;p=1&amp;u=%2Fnetahtml%2FPTO%2Fsrchnum.htm&amp;r=1&amp;f=G&amp;l=50&amp;s1=11,400,324.PN.&amp;OS=PN/11,400,324&amp;RS=PN/11,400,324" TargetMode="External" /><Relationship Id="rId95" Type="http://schemas.openxmlformats.org/officeDocument/2006/relationships/image" Target="media/image6.png" /><Relationship Id="rId950" Type="http://schemas.openxmlformats.org/officeDocument/2006/relationships/hyperlink" Target="mailto:Myron@targetednews.com" TargetMode="External" /><Relationship Id="rId951" Type="http://schemas.openxmlformats.org/officeDocument/2006/relationships/header" Target="header253.xml" /><Relationship Id="rId952" Type="http://schemas.openxmlformats.org/officeDocument/2006/relationships/header" Target="header254.xml" /><Relationship Id="rId953" Type="http://schemas.openxmlformats.org/officeDocument/2006/relationships/footer" Target="footer253.xml" /><Relationship Id="rId954" Type="http://schemas.openxmlformats.org/officeDocument/2006/relationships/footer" Target="footer254.xml" /><Relationship Id="rId955" Type="http://schemas.openxmlformats.org/officeDocument/2006/relationships/header" Target="header255.xml" /><Relationship Id="rId956" Type="http://schemas.openxmlformats.org/officeDocument/2006/relationships/footer" Target="footer255.xml" /><Relationship Id="rId957" Type="http://schemas.openxmlformats.org/officeDocument/2006/relationships/hyperlink" Target="https://advance.lexis.com/api/document?collection=news&amp;id=urn:contentItem:68NY-N491-JC11-12WV-00000-00&amp;context=1519360" TargetMode="External" /><Relationship Id="rId958" Type="http://schemas.openxmlformats.org/officeDocument/2006/relationships/hyperlink" Target="https://advance.lexis.com/api/document?collection=news&amp;id=urn:contentItem:68NY-N491-JC11-12WV-00000-00&amp;context=1519360" TargetMode="External" /><Relationship Id="rId959" Type="http://schemas.openxmlformats.org/officeDocument/2006/relationships/hyperlink" Target="mailto:Myron@targetednews.com" TargetMode="External" /><Relationship Id="rId96" Type="http://schemas.openxmlformats.org/officeDocument/2006/relationships/hyperlink" Target="mailto:rachel.smart@hnmedia.co.uk" TargetMode="External" /><Relationship Id="rId960" Type="http://schemas.openxmlformats.org/officeDocument/2006/relationships/header" Target="header256.xml" /><Relationship Id="rId961" Type="http://schemas.openxmlformats.org/officeDocument/2006/relationships/header" Target="header257.xml" /><Relationship Id="rId962" Type="http://schemas.openxmlformats.org/officeDocument/2006/relationships/footer" Target="footer256.xml" /><Relationship Id="rId963" Type="http://schemas.openxmlformats.org/officeDocument/2006/relationships/footer" Target="footer257.xml" /><Relationship Id="rId964" Type="http://schemas.openxmlformats.org/officeDocument/2006/relationships/header" Target="header258.xml" /><Relationship Id="rId965" Type="http://schemas.openxmlformats.org/officeDocument/2006/relationships/footer" Target="footer258.xml" /><Relationship Id="rId966" Type="http://schemas.openxmlformats.org/officeDocument/2006/relationships/hyperlink" Target="https://advance.lexis.com/api/document?collection=news&amp;id=urn:contentItem:6J2K-SHH3-SC31-04TP-00000-00&amp;context=1519360" TargetMode="External" /><Relationship Id="rId967" Type="http://schemas.openxmlformats.org/officeDocument/2006/relationships/hyperlink" Target="https://advance.lexis.com/api/document?collection=news&amp;id=urn:contentItem:6J2K-SHH3-SC31-04TP-00000-00&amp;context=1519360" TargetMode="External" /><Relationship Id="rId968" Type="http://schemas.openxmlformats.org/officeDocument/2006/relationships/hyperlink" Target="https://advance.lexis.com/api/document?collection=news&amp;id=urn:contentItem:6J2K-SHH3-SC31-04TP-00000-00&amp;context=1519360" TargetMode="External" /><Relationship Id="rId969" Type="http://schemas.openxmlformats.org/officeDocument/2006/relationships/hyperlink" Target="mailto:gavin.musgrove@hnmedia.co.uk" TargetMode="External" /><Relationship Id="rId97" Type="http://schemas.openxmlformats.org/officeDocument/2006/relationships/hyperlink" Target="https://www.inverness-courier.co.uk/_media/img/U5I73GKKMV1NBFQYJKMM.jpg" TargetMode="External" /><Relationship Id="rId970" Type="http://schemas.openxmlformats.org/officeDocument/2006/relationships/header" Target="header259.xml" /><Relationship Id="rId971" Type="http://schemas.openxmlformats.org/officeDocument/2006/relationships/header" Target="header260.xml" /><Relationship Id="rId972" Type="http://schemas.openxmlformats.org/officeDocument/2006/relationships/footer" Target="footer259.xml" /><Relationship Id="rId973" Type="http://schemas.openxmlformats.org/officeDocument/2006/relationships/footer" Target="footer260.xml" /><Relationship Id="rId974" Type="http://schemas.openxmlformats.org/officeDocument/2006/relationships/header" Target="header261.xml" /><Relationship Id="rId975" Type="http://schemas.openxmlformats.org/officeDocument/2006/relationships/footer" Target="footer261.xml" /><Relationship Id="rId976" Type="http://schemas.openxmlformats.org/officeDocument/2006/relationships/hyperlink" Target="https://advance.lexis.com/api/document?collection=news&amp;id=urn:contentItem:6GB5-BWC3-S4B4-M1DP-00000-00&amp;context=1519360" TargetMode="External" /><Relationship Id="rId977" Type="http://schemas.openxmlformats.org/officeDocument/2006/relationships/hyperlink" Target="https://advance.lexis.com/api/document?collection=news&amp;id=urn:contentItem:6GB5-BWC3-S4B4-M1DP-00000-00&amp;context=1519360" TargetMode="External" /><Relationship Id="rId978" Type="http://schemas.openxmlformats.org/officeDocument/2006/relationships/hyperlink" Target="https://advance.lexis.com/api/document?collection=news&amp;id=urn:contentItem:6GB5-BWC3-S4B4-M1DP-00000-00&amp;context=1519360" TargetMode="External" /><Relationship Id="rId979" Type="http://schemas.openxmlformats.org/officeDocument/2006/relationships/hyperlink" Target="mailto:Myron@targetednews.com" TargetMode="External" /><Relationship Id="rId98" Type="http://schemas.openxmlformats.org/officeDocument/2006/relationships/header" Target="header28.xml" /><Relationship Id="rId980" Type="http://schemas.openxmlformats.org/officeDocument/2006/relationships/header" Target="header262.xml" /><Relationship Id="rId981" Type="http://schemas.openxmlformats.org/officeDocument/2006/relationships/header" Target="header263.xml" /><Relationship Id="rId982" Type="http://schemas.openxmlformats.org/officeDocument/2006/relationships/footer" Target="footer262.xml" /><Relationship Id="rId983" Type="http://schemas.openxmlformats.org/officeDocument/2006/relationships/footer" Target="footer263.xml" /><Relationship Id="rId984" Type="http://schemas.openxmlformats.org/officeDocument/2006/relationships/header" Target="header264.xml" /><Relationship Id="rId985" Type="http://schemas.openxmlformats.org/officeDocument/2006/relationships/footer" Target="footer264.xml" /><Relationship Id="rId986" Type="http://schemas.openxmlformats.org/officeDocument/2006/relationships/hyperlink" Target="https://advance.lexis.com/api/document?collection=news&amp;id=urn:contentItem:6J8C-KBR3-S04R-Y2V4-00000-00&amp;context=1519360" TargetMode="External" /><Relationship Id="rId987" Type="http://schemas.openxmlformats.org/officeDocument/2006/relationships/image" Target="media/image36.png" /><Relationship Id="rId988" Type="http://schemas.openxmlformats.org/officeDocument/2006/relationships/hyperlink" Target="mailto:gavin.musgrove@hnmedia.co.uk" TargetMode="External" /><Relationship Id="rId989" Type="http://schemas.openxmlformats.org/officeDocument/2006/relationships/header" Target="header265.xml" /><Relationship Id="rId99" Type="http://schemas.openxmlformats.org/officeDocument/2006/relationships/header" Target="header29.xml" /><Relationship Id="rId990" Type="http://schemas.openxmlformats.org/officeDocument/2006/relationships/header" Target="header266.xml" /><Relationship Id="rId991" Type="http://schemas.openxmlformats.org/officeDocument/2006/relationships/footer" Target="footer265.xml" /><Relationship Id="rId992" Type="http://schemas.openxmlformats.org/officeDocument/2006/relationships/footer" Target="footer266.xml" /><Relationship Id="rId993" Type="http://schemas.openxmlformats.org/officeDocument/2006/relationships/header" Target="header267.xml" /><Relationship Id="rId994" Type="http://schemas.openxmlformats.org/officeDocument/2006/relationships/footer" Target="footer267.xml" /><Relationship Id="rId995" Type="http://schemas.openxmlformats.org/officeDocument/2006/relationships/hyperlink" Target="https://advance.lexis.com/api/document?collection=news&amp;id=urn:contentItem:6J2K-SHH3-SC31-04TM-00000-00&amp;context=1519360" TargetMode="External" /><Relationship Id="rId996" Type="http://schemas.openxmlformats.org/officeDocument/2006/relationships/hyperlink" Target="https://advance.lexis.com/api/document?collection=news&amp;id=urn:contentItem:6J2K-SHH3-SC31-04TM-00000-00&amp;context=1519360" TargetMode="External" /><Relationship Id="rId997" Type="http://schemas.openxmlformats.org/officeDocument/2006/relationships/hyperlink" Target="https://advance.lexis.com/api/document?collection=news&amp;id=urn:contentItem:6J2K-SHH3-SC31-04TM-00000-00&amp;context=1519360" TargetMode="External" /><Relationship Id="rId998" Type="http://schemas.openxmlformats.org/officeDocument/2006/relationships/hyperlink" Target="mailto:gavin.musgrove@hnmedia.co.uk" TargetMode="External" /><Relationship Id="rId999" Type="http://schemas.openxmlformats.org/officeDocument/2006/relationships/header" Target="header268.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284099559</vt:lpwstr>
  </property>
  <property fmtid="{D5CDD505-2E9C-101B-9397-08002B2CF9AE}" pid="3" name="LADocCount">
    <vt:i4>101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1">
    <vt:lpwstr>Doc::urn:hlct:16|contextualFeaturePermID::1519360</vt:lpwstr>
  </property>
  <property fmtid="{D5CDD505-2E9C-101B-9397-08002B2CF9AE}" pid="8" name="LADocumentID:12">
    <vt:lpwstr>Doc::urn:hlct:16|contextualFeaturePermID::1519360</vt:lpwstr>
  </property>
  <property fmtid="{D5CDD505-2E9C-101B-9397-08002B2CF9AE}" pid="9" name="LADocumentID:13">
    <vt:lpwstr>Doc::urn:hlct:16|contextualFeaturePermID::1519360</vt:lpwstr>
  </property>
  <property fmtid="{D5CDD505-2E9C-101B-9397-08002B2CF9AE}" pid="10" name="LADocumentID:14">
    <vt:lpwstr>Doc::urn:hlct:16|contextualFeaturePermID::1519360</vt:lpwstr>
  </property>
  <property fmtid="{D5CDD505-2E9C-101B-9397-08002B2CF9AE}" pid="11" name="LADocumentID:15">
    <vt:lpwstr>Doc::urn:hlct:16|contextualFeaturePermID::1519360</vt:lpwstr>
  </property>
  <property fmtid="{D5CDD505-2E9C-101B-9397-08002B2CF9AE}" pid="12" name="LADocumentID:16">
    <vt:lpwstr>Doc::urn:hlct:16|contextualFeaturePermID::1519360</vt:lpwstr>
  </property>
  <property fmtid="{D5CDD505-2E9C-101B-9397-08002B2CF9AE}" pid="13" name="LADocumentID:17">
    <vt:lpwstr>Doc::urn:hlct:16|contextualFeaturePermID::1519360</vt:lpwstr>
  </property>
  <property fmtid="{D5CDD505-2E9C-101B-9397-08002B2CF9AE}" pid="14" name="LADocumentID:18">
    <vt:lpwstr>Doc::urn:hlct:16|contextualFeaturePermID::1519360</vt:lpwstr>
  </property>
  <property fmtid="{D5CDD505-2E9C-101B-9397-08002B2CF9AE}" pid="15" name="LADocumentID:19">
    <vt:lpwstr>Doc::urn:hlct:16|contextualFeaturePermID::1519360</vt:lpwstr>
  </property>
  <property fmtid="{D5CDD505-2E9C-101B-9397-08002B2CF9AE}" pid="16" name="LADocumentID:2">
    <vt:lpwstr>Doc::urn:hlct:16|contextualFeaturePermID::1519360</vt:lpwstr>
  </property>
  <property fmtid="{D5CDD505-2E9C-101B-9397-08002B2CF9AE}" pid="17" name="LADocumentID:20">
    <vt:lpwstr>Doc::urn:hlct:16|contextualFeaturePermID::1519360</vt:lpwstr>
  </property>
  <property fmtid="{D5CDD505-2E9C-101B-9397-08002B2CF9AE}" pid="18" name="LADocumentID:21">
    <vt:lpwstr>Doc::urn:hlct:16|contextualFeaturePermID::1519360</vt:lpwstr>
  </property>
  <property fmtid="{D5CDD505-2E9C-101B-9397-08002B2CF9AE}" pid="19" name="LADocumentID:22">
    <vt:lpwstr>Doc::urn:hlct:16|contextualFeaturePermID::1519360</vt:lpwstr>
  </property>
  <property fmtid="{D5CDD505-2E9C-101B-9397-08002B2CF9AE}" pid="20" name="LADocumentID:23">
    <vt:lpwstr>Doc::urn:hlct:16|contextualFeaturePermID::1519360</vt:lpwstr>
  </property>
  <property fmtid="{D5CDD505-2E9C-101B-9397-08002B2CF9AE}" pid="21" name="LADocumentID:24">
    <vt:lpwstr>Doc::urn:hlct:16|contextualFeaturePermID::1519360</vt:lpwstr>
  </property>
  <property fmtid="{D5CDD505-2E9C-101B-9397-08002B2CF9AE}" pid="22" name="LADocumentID:25">
    <vt:lpwstr>Doc::urn:hlct:16|contextualFeaturePermID::1519360</vt:lpwstr>
  </property>
  <property fmtid="{D5CDD505-2E9C-101B-9397-08002B2CF9AE}" pid="23" name="LADocumentID:26">
    <vt:lpwstr>Doc::urn:hlct:16|contextualFeaturePermID::1519360</vt:lpwstr>
  </property>
  <property fmtid="{D5CDD505-2E9C-101B-9397-08002B2CF9AE}" pid="24" name="LADocumentID:27">
    <vt:lpwstr>Doc::urn:hlct:16|contextualFeaturePermID::1519360</vt:lpwstr>
  </property>
  <property fmtid="{D5CDD505-2E9C-101B-9397-08002B2CF9AE}" pid="25" name="LADocumentID:28">
    <vt:lpwstr>Doc::urn:hlct:16|contextualFeaturePermID::1519360</vt:lpwstr>
  </property>
  <property fmtid="{D5CDD505-2E9C-101B-9397-08002B2CF9AE}" pid="26" name="LADocumentID:29">
    <vt:lpwstr>Doc::urn:hlct:16|contextualFeaturePermID::1519360</vt:lpwstr>
  </property>
  <property fmtid="{D5CDD505-2E9C-101B-9397-08002B2CF9AE}" pid="27" name="LADocumentID:3">
    <vt:lpwstr>Doc::urn:hlct:16|contextualFeaturePermID::1519360</vt:lpwstr>
  </property>
  <property fmtid="{D5CDD505-2E9C-101B-9397-08002B2CF9AE}" pid="28" name="LADocumentID:30">
    <vt:lpwstr>Doc::urn:hlct:16|contextualFeaturePermID::1519360</vt:lpwstr>
  </property>
  <property fmtid="{D5CDD505-2E9C-101B-9397-08002B2CF9AE}" pid="29" name="LADocumentID:31">
    <vt:lpwstr>Doc::urn:hlct:16|contextualFeaturePermID::1519360</vt:lpwstr>
  </property>
  <property fmtid="{D5CDD505-2E9C-101B-9397-08002B2CF9AE}" pid="30" name="LADocumentID:32">
    <vt:lpwstr>Doc::urn:hlct:16|contextualFeaturePermID::1519360</vt:lpwstr>
  </property>
  <property fmtid="{D5CDD505-2E9C-101B-9397-08002B2CF9AE}" pid="31" name="LADocumentID:33">
    <vt:lpwstr>Doc::urn:hlct:16|contextualFeaturePermID::1519360</vt:lpwstr>
  </property>
  <property fmtid="{D5CDD505-2E9C-101B-9397-08002B2CF9AE}" pid="32" name="LADocumentID:34">
    <vt:lpwstr>Doc::urn:hlct:16|contextualFeaturePermID::1519360</vt:lpwstr>
  </property>
  <property fmtid="{D5CDD505-2E9C-101B-9397-08002B2CF9AE}" pid="33" name="LADocumentID:35">
    <vt:lpwstr>Doc::urn:hlct:16|contextualFeaturePermID::1519360</vt:lpwstr>
  </property>
  <property fmtid="{D5CDD505-2E9C-101B-9397-08002B2CF9AE}" pid="34" name="LADocumentID:36">
    <vt:lpwstr>Doc::urn:hlct:16|contextualFeaturePermID::1519360</vt:lpwstr>
  </property>
  <property fmtid="{D5CDD505-2E9C-101B-9397-08002B2CF9AE}" pid="35" name="LADocumentID:37">
    <vt:lpwstr>Doc::urn:hlct:16|contextualFeaturePermID::1519360</vt:lpwstr>
  </property>
  <property fmtid="{D5CDD505-2E9C-101B-9397-08002B2CF9AE}" pid="36" name="LADocumentID:38">
    <vt:lpwstr>Doc::urn:hlct:16|contextualFeaturePermID::1519360</vt:lpwstr>
  </property>
  <property fmtid="{D5CDD505-2E9C-101B-9397-08002B2CF9AE}" pid="37" name="LADocumentID:39">
    <vt:lpwstr>Doc::urn:hlct:16|contextualFeaturePermID::1519360</vt:lpwstr>
  </property>
  <property fmtid="{D5CDD505-2E9C-101B-9397-08002B2CF9AE}" pid="38" name="LADocumentID:4">
    <vt:lpwstr>Doc::urn:hlct:16|contextualFeaturePermID::1519360</vt:lpwstr>
  </property>
  <property fmtid="{D5CDD505-2E9C-101B-9397-08002B2CF9AE}" pid="39" name="LADocumentID:40">
    <vt:lpwstr>Doc::urn:hlct:16|contextualFeaturePermID::1519360</vt:lpwstr>
  </property>
  <property fmtid="{D5CDD505-2E9C-101B-9397-08002B2CF9AE}" pid="40" name="LADocumentID:41">
    <vt:lpwstr>Doc::urn:hlct:16|contextualFeaturePermID::1519360</vt:lpwstr>
  </property>
  <property fmtid="{D5CDD505-2E9C-101B-9397-08002B2CF9AE}" pid="41" name="LADocumentID:42">
    <vt:lpwstr>Doc::urn:hlct:16|contextualFeaturePermID::1519360</vt:lpwstr>
  </property>
  <property fmtid="{D5CDD505-2E9C-101B-9397-08002B2CF9AE}" pid="42" name="LADocumentID:43">
    <vt:lpwstr>Doc::urn:hlct:16|contextualFeaturePermID::1519360</vt:lpwstr>
  </property>
  <property fmtid="{D5CDD505-2E9C-101B-9397-08002B2CF9AE}" pid="43" name="LADocumentID:44">
    <vt:lpwstr>Doc::urn:hlct:16|contextualFeaturePermID::1519360</vt:lpwstr>
  </property>
  <property fmtid="{D5CDD505-2E9C-101B-9397-08002B2CF9AE}" pid="44" name="LADocumentID:45">
    <vt:lpwstr>Doc::urn:hlct:16|contextualFeaturePermID::1519360</vt:lpwstr>
  </property>
  <property fmtid="{D5CDD505-2E9C-101B-9397-08002B2CF9AE}" pid="45" name="LADocumentID:46">
    <vt:lpwstr>Doc::urn:hlct:16|contextualFeaturePermID::1519360</vt:lpwstr>
  </property>
  <property fmtid="{D5CDD505-2E9C-101B-9397-08002B2CF9AE}" pid="46" name="LADocumentID:47">
    <vt:lpwstr>Doc::urn:hlct:16|contextualFeaturePermID::1519360</vt:lpwstr>
  </property>
  <property fmtid="{D5CDD505-2E9C-101B-9397-08002B2CF9AE}" pid="47" name="LADocumentID:48">
    <vt:lpwstr>Doc::urn:hlct:16|contextualFeaturePermID::1519360</vt:lpwstr>
  </property>
  <property fmtid="{D5CDD505-2E9C-101B-9397-08002B2CF9AE}" pid="48" name="LADocumentID:49">
    <vt:lpwstr>Doc::urn:hlct:16|contextualFeaturePermID::1519360</vt:lpwstr>
  </property>
  <property fmtid="{D5CDD505-2E9C-101B-9397-08002B2CF9AE}" pid="49" name="LADocumentID:5">
    <vt:lpwstr>Doc::urn:hlct:16|contextualFeaturePermID::1519360</vt:lpwstr>
  </property>
  <property fmtid="{D5CDD505-2E9C-101B-9397-08002B2CF9AE}" pid="50" name="LADocumentID:50">
    <vt:lpwstr>Doc::urn:hlct:16|contextualFeaturePermID::1519360</vt:lpwstr>
  </property>
  <property fmtid="{D5CDD505-2E9C-101B-9397-08002B2CF9AE}" pid="51" name="LADocumentID:51">
    <vt:lpwstr>Doc::urn:hlct:16|contextualFeaturePermID::1519360</vt:lpwstr>
  </property>
  <property fmtid="{D5CDD505-2E9C-101B-9397-08002B2CF9AE}" pid="52" name="LADocumentID:52">
    <vt:lpwstr>Doc::urn:hlct:16|contextualFeaturePermID::1519360</vt:lpwstr>
  </property>
  <property fmtid="{D5CDD505-2E9C-101B-9397-08002B2CF9AE}" pid="53" name="LADocumentID:53">
    <vt:lpwstr>Doc::urn:hlct:16|contextualFeaturePermID::1519360</vt:lpwstr>
  </property>
  <property fmtid="{D5CDD505-2E9C-101B-9397-08002B2CF9AE}" pid="54" name="LADocumentID:54">
    <vt:lpwstr>Doc::urn:hlct:16|contextualFeaturePermID::1519360</vt:lpwstr>
  </property>
  <property fmtid="{D5CDD505-2E9C-101B-9397-08002B2CF9AE}" pid="55" name="LADocumentID:55">
    <vt:lpwstr>Doc::urn:hlct:16|contextualFeaturePermID::1519360</vt:lpwstr>
  </property>
  <property fmtid="{D5CDD505-2E9C-101B-9397-08002B2CF9AE}" pid="56" name="LADocumentID:56">
    <vt:lpwstr>Doc::urn:hlct:16|contextualFeaturePermID::1519360</vt:lpwstr>
  </property>
  <property fmtid="{D5CDD505-2E9C-101B-9397-08002B2CF9AE}" pid="57" name="LADocumentID:57">
    <vt:lpwstr>Doc::urn:hlct:16|contextualFeaturePermID::1519360</vt:lpwstr>
  </property>
  <property fmtid="{D5CDD505-2E9C-101B-9397-08002B2CF9AE}" pid="58" name="LADocumentID:58">
    <vt:lpwstr>Doc::urn:hlct:16|contextualFeaturePermID::1519360</vt:lpwstr>
  </property>
  <property fmtid="{D5CDD505-2E9C-101B-9397-08002B2CF9AE}" pid="59" name="LADocumentID:59">
    <vt:lpwstr>Doc::urn:hlct:16|contextualFeaturePermID::1519360</vt:lpwstr>
  </property>
  <property fmtid="{D5CDD505-2E9C-101B-9397-08002B2CF9AE}" pid="60" name="LADocumentID:6">
    <vt:lpwstr>Doc::urn:hlct:16|contextualFeaturePermID::1519360</vt:lpwstr>
  </property>
  <property fmtid="{D5CDD505-2E9C-101B-9397-08002B2CF9AE}" pid="61" name="LADocumentID:60">
    <vt:lpwstr>Doc::urn:hlct:16|contextualFeaturePermID::1519360</vt:lpwstr>
  </property>
  <property fmtid="{D5CDD505-2E9C-101B-9397-08002B2CF9AE}" pid="62" name="LADocumentID:61">
    <vt:lpwstr>Doc::urn:hlct:16|contextualFeaturePermID::1519360</vt:lpwstr>
  </property>
  <property fmtid="{D5CDD505-2E9C-101B-9397-08002B2CF9AE}" pid="63" name="LADocumentID:62">
    <vt:lpwstr>Doc::urn:hlct:16|contextualFeaturePermID::1519360</vt:lpwstr>
  </property>
  <property fmtid="{D5CDD505-2E9C-101B-9397-08002B2CF9AE}" pid="64" name="LADocumentID:63">
    <vt:lpwstr>Doc::urn:hlct:16|contextualFeaturePermID::1519360</vt:lpwstr>
  </property>
  <property fmtid="{D5CDD505-2E9C-101B-9397-08002B2CF9AE}" pid="65" name="LADocumentID:64">
    <vt:lpwstr>Doc::urn:hlct:16|contextualFeaturePermID::1519360</vt:lpwstr>
  </property>
  <property fmtid="{D5CDD505-2E9C-101B-9397-08002B2CF9AE}" pid="66" name="LADocumentID:65">
    <vt:lpwstr>Doc::urn:hlct:16|contextualFeaturePermID::1519360</vt:lpwstr>
  </property>
  <property fmtid="{D5CDD505-2E9C-101B-9397-08002B2CF9AE}" pid="67" name="LADocumentID:66">
    <vt:lpwstr>Doc::urn:hlct:16|contextualFeaturePermID::1519360</vt:lpwstr>
  </property>
  <property fmtid="{D5CDD505-2E9C-101B-9397-08002B2CF9AE}" pid="68" name="LADocumentID:67">
    <vt:lpwstr>Doc::urn:hlct:16|contextualFeaturePermID::1519360</vt:lpwstr>
  </property>
  <property fmtid="{D5CDD505-2E9C-101B-9397-08002B2CF9AE}" pid="69" name="LADocumentID:68">
    <vt:lpwstr>Doc::urn:hlct:16|contextualFeaturePermID::1519360</vt:lpwstr>
  </property>
  <property fmtid="{D5CDD505-2E9C-101B-9397-08002B2CF9AE}" pid="70" name="LADocumentID:69">
    <vt:lpwstr>Doc::urn:hlct:16|contextualFeaturePermID::1519360</vt:lpwstr>
  </property>
  <property fmtid="{D5CDD505-2E9C-101B-9397-08002B2CF9AE}" pid="71" name="LADocumentID:7">
    <vt:lpwstr>Doc::urn:hlct:16|contextualFeaturePermID::1519360</vt:lpwstr>
  </property>
  <property fmtid="{D5CDD505-2E9C-101B-9397-08002B2CF9AE}" pid="72" name="LADocumentID:70">
    <vt:lpwstr>Doc::urn:hlct:16|contextualFeaturePermID::1519360</vt:lpwstr>
  </property>
  <property fmtid="{D5CDD505-2E9C-101B-9397-08002B2CF9AE}" pid="73" name="LADocumentID:71">
    <vt:lpwstr>Doc::urn:hlct:16|contextualFeaturePermID::1519360</vt:lpwstr>
  </property>
  <property fmtid="{D5CDD505-2E9C-101B-9397-08002B2CF9AE}" pid="74" name="LADocumentID:72">
    <vt:lpwstr>Doc::urn:hlct:16|contextualFeaturePermID::1519360</vt:lpwstr>
  </property>
  <property fmtid="{D5CDD505-2E9C-101B-9397-08002B2CF9AE}" pid="75" name="LADocumentID:73">
    <vt:lpwstr>Doc::urn:hlct:16|contextualFeaturePermID::1519360</vt:lpwstr>
  </property>
  <property fmtid="{D5CDD505-2E9C-101B-9397-08002B2CF9AE}" pid="76" name="LADocumentID:74">
    <vt:lpwstr>Doc::urn:hlct:16|contextualFeaturePermID::1519360</vt:lpwstr>
  </property>
  <property fmtid="{D5CDD505-2E9C-101B-9397-08002B2CF9AE}" pid="77" name="LADocumentID:75">
    <vt:lpwstr>Doc::urn:hlct:16|contextualFeaturePermID::1519360</vt:lpwstr>
  </property>
  <property fmtid="{D5CDD505-2E9C-101B-9397-08002B2CF9AE}" pid="78" name="LADocumentID:76">
    <vt:lpwstr>Doc::urn:hlct:16|contextualFeaturePermID::1519360</vt:lpwstr>
  </property>
  <property fmtid="{D5CDD505-2E9C-101B-9397-08002B2CF9AE}" pid="79" name="LADocumentID:77">
    <vt:lpwstr>Doc::urn:hlct:16|contextualFeaturePermID::1519360</vt:lpwstr>
  </property>
  <property fmtid="{D5CDD505-2E9C-101B-9397-08002B2CF9AE}" pid="80" name="LADocumentID:78">
    <vt:lpwstr>Doc::urn:hlct:16|contextualFeaturePermID::1519360</vt:lpwstr>
  </property>
  <property fmtid="{D5CDD505-2E9C-101B-9397-08002B2CF9AE}" pid="81" name="LADocumentID:79">
    <vt:lpwstr>Doc::urn:hlct:16|contextualFeaturePermID::1519360</vt:lpwstr>
  </property>
  <property fmtid="{D5CDD505-2E9C-101B-9397-08002B2CF9AE}" pid="82" name="LADocumentID:8">
    <vt:lpwstr>Doc::urn:hlct:16|contextualFeaturePermID::1519360</vt:lpwstr>
  </property>
  <property fmtid="{D5CDD505-2E9C-101B-9397-08002B2CF9AE}" pid="83" name="LADocumentID:80">
    <vt:lpwstr>Doc::urn:hlct:16|contextualFeaturePermID::1519360</vt:lpwstr>
  </property>
  <property fmtid="{D5CDD505-2E9C-101B-9397-08002B2CF9AE}" pid="84" name="LADocumentID:81">
    <vt:lpwstr>Doc::urn:hlct:16|contextualFeaturePermID::1519360</vt:lpwstr>
  </property>
  <property fmtid="{D5CDD505-2E9C-101B-9397-08002B2CF9AE}" pid="85" name="LADocumentID:82">
    <vt:lpwstr>Doc::urn:hlct:16|contextualFeaturePermID::1519360</vt:lpwstr>
  </property>
  <property fmtid="{D5CDD505-2E9C-101B-9397-08002B2CF9AE}" pid="86" name="LADocumentID:83">
    <vt:lpwstr>Doc::urn:hlct:16|contextualFeaturePermID::1519360</vt:lpwstr>
  </property>
  <property fmtid="{D5CDD505-2E9C-101B-9397-08002B2CF9AE}" pid="87" name="LADocumentID:84">
    <vt:lpwstr>Doc::urn:hlct:16|contextualFeaturePermID::1519360</vt:lpwstr>
  </property>
  <property fmtid="{D5CDD505-2E9C-101B-9397-08002B2CF9AE}" pid="88" name="LADocumentID:85">
    <vt:lpwstr>Doc::urn:hlct:16|contextualFeaturePermID::1519360</vt:lpwstr>
  </property>
  <property fmtid="{D5CDD505-2E9C-101B-9397-08002B2CF9AE}" pid="89" name="LADocumentID:86">
    <vt:lpwstr>Doc::urn:hlct:16|contextualFeaturePermID::1519360</vt:lpwstr>
  </property>
  <property fmtid="{D5CDD505-2E9C-101B-9397-08002B2CF9AE}" pid="90" name="LADocumentID:87">
    <vt:lpwstr>Doc::urn:hlct:16|contextualFeaturePermID::1519360</vt:lpwstr>
  </property>
  <property fmtid="{D5CDD505-2E9C-101B-9397-08002B2CF9AE}" pid="91" name="LADocumentID:88">
    <vt:lpwstr>Doc::urn:hlct:16|contextualFeaturePermID::1519360</vt:lpwstr>
  </property>
  <property fmtid="{D5CDD505-2E9C-101B-9397-08002B2CF9AE}" pid="92" name="LADocumentID:89">
    <vt:lpwstr>Doc::urn:hlct:16|contextualFeaturePermID::1519360</vt:lpwstr>
  </property>
  <property fmtid="{D5CDD505-2E9C-101B-9397-08002B2CF9AE}" pid="93" name="LADocumentID:9">
    <vt:lpwstr>Doc::urn:hlct:16|contextualFeaturePermID::1519360</vt:lpwstr>
  </property>
  <property fmtid="{D5CDD505-2E9C-101B-9397-08002B2CF9AE}" pid="94" name="LADocumentID:90">
    <vt:lpwstr>Doc::urn:hlct:16|contextualFeaturePermID::1519360</vt:lpwstr>
  </property>
  <property fmtid="{D5CDD505-2E9C-101B-9397-08002B2CF9AE}" pid="95" name="LADocumentID:91">
    <vt:lpwstr>Doc::urn:hlct:16|contextualFeaturePermID::1519360</vt:lpwstr>
  </property>
  <property fmtid="{D5CDD505-2E9C-101B-9397-08002B2CF9AE}" pid="96" name="LADocumentID:92">
    <vt:lpwstr>Doc::urn:hlct:16|contextualFeaturePermID::1519360</vt:lpwstr>
  </property>
  <property fmtid="{D5CDD505-2E9C-101B-9397-08002B2CF9AE}" pid="97" name="LADocumentID:93">
    <vt:lpwstr>Doc::urn:hlct:16|contextualFeaturePermID::1519360</vt:lpwstr>
  </property>
  <property fmtid="{D5CDD505-2E9C-101B-9397-08002B2CF9AE}" pid="98" name="LADocumentID:94">
    <vt:lpwstr>Doc::urn:hlct:16|contextualFeaturePermID::1519360</vt:lpwstr>
  </property>
  <property fmtid="{D5CDD505-2E9C-101B-9397-08002B2CF9AE}" pid="99" name="LADocumentID:95">
    <vt:lpwstr>Doc::urn:hlct:16|contextualFeaturePermID::1519360</vt:lpwstr>
  </property>
  <property fmtid="{D5CDD505-2E9C-101B-9397-08002B2CF9AE}" pid="100" name="LADocumentID:96">
    <vt:lpwstr>Doc::urn:hlct:16|contextualFeaturePermID::1519360</vt:lpwstr>
  </property>
  <property fmtid="{D5CDD505-2E9C-101B-9397-08002B2CF9AE}" pid="101" name="LADocumentID:97">
    <vt:lpwstr>Doc::urn:hlct:16|contextualFeaturePermID::1519360</vt:lpwstr>
  </property>
  <property fmtid="{D5CDD505-2E9C-101B-9397-08002B2CF9AE}" pid="102" name="LADocumentID:98">
    <vt:lpwstr>Doc::urn:hlct:16|contextualFeaturePermID::1519360</vt:lpwstr>
  </property>
  <property fmtid="{D5CDD505-2E9C-101B-9397-08002B2CF9AE}" pid="103" name="LADocumentID:99">
    <vt:lpwstr>Doc::urn:hlct:16|contextualFeaturePermID::1519360</vt:lpwstr>
  </property>
  <property fmtid="{D5CDD505-2E9C-101B-9397-08002B2CF9AE}" pid="104" name="LNDeliveryID">
    <vt:lpwstr>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 284099559</vt:lpwstr>
  </property>
  <property fmtid="{D5CDD505-2E9C-101B-9397-08002B2CF9AE}" pid="105" name="UserPermID">
    <vt:lpwstr>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 urn:user:PA184731168</vt:lpwstr>
  </property>
</Properties>
</file>